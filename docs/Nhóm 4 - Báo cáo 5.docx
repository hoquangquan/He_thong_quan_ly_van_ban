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EEB8" w14:textId="05CF147B" w:rsidR="0068279A" w:rsidRPr="0068279A" w:rsidRDefault="3BBBF0E2" w:rsidP="0068279A">
      <w:pPr>
        <w:pStyle w:val="Subtitle"/>
        <w:rPr>
          <w:b/>
          <w:sz w:val="32"/>
          <w:szCs w:val="32"/>
        </w:rPr>
      </w:pPr>
      <w:r w:rsidRPr="3BBBF0E2">
        <w:rPr>
          <w:b/>
          <w:bCs/>
          <w:sz w:val="30"/>
          <w:szCs w:val="30"/>
        </w:rPr>
        <w:t xml:space="preserve">    </w:t>
      </w:r>
      <w:r w:rsidR="0068279A" w:rsidRPr="3BBBF0E2">
        <w:rPr>
          <w:b/>
          <w:sz w:val="30"/>
          <w:szCs w:val="30"/>
        </w:rPr>
        <w:t>TRƯỜNG ĐẠI HỌC BÁCH KHOA HÀ NỘI</w:t>
      </w:r>
    </w:p>
    <w:p w14:paraId="50E410FD" w14:textId="77777777" w:rsidR="00BA7C85" w:rsidRDefault="00BA7C85" w:rsidP="00B71184"/>
    <w:p w14:paraId="586C9565" w14:textId="77777777" w:rsidR="00644F3C" w:rsidRDefault="00F9234D" w:rsidP="00B71184">
      <w:pPr>
        <w:pStyle w:val="Subtitle"/>
        <w:rPr>
          <w:b/>
        </w:rPr>
      </w:pPr>
      <w:r>
        <w:rPr>
          <w:noProof/>
        </w:rPr>
        <w:drawing>
          <wp:inline distT="0" distB="0" distL="0" distR="0" wp14:anchorId="7E0439C2" wp14:editId="0328C0DD">
            <wp:extent cx="1004011" cy="150876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ust.png"/>
                    <pic:cNvPicPr/>
                  </pic:nvPicPr>
                  <pic:blipFill>
                    <a:blip r:embed="rId8">
                      <a:extLst>
                        <a:ext uri="{28A0092B-C50C-407E-A947-70E740481C1C}">
                          <a14:useLocalDpi xmlns:a14="http://schemas.microsoft.com/office/drawing/2010/main" val="0"/>
                        </a:ext>
                      </a:extLst>
                    </a:blip>
                    <a:stretch>
                      <a:fillRect/>
                    </a:stretch>
                  </pic:blipFill>
                  <pic:spPr>
                    <a:xfrm>
                      <a:off x="0" y="0"/>
                      <a:ext cx="1004011" cy="1508760"/>
                    </a:xfrm>
                    <a:prstGeom prst="rect">
                      <a:avLst/>
                    </a:prstGeom>
                  </pic:spPr>
                </pic:pic>
              </a:graphicData>
            </a:graphic>
          </wp:inline>
        </w:drawing>
      </w:r>
    </w:p>
    <w:p w14:paraId="58AC3B93" w14:textId="77777777" w:rsidR="0068279A" w:rsidRDefault="0068279A" w:rsidP="0068279A"/>
    <w:p w14:paraId="62766837" w14:textId="77777777" w:rsidR="00B716A0" w:rsidRDefault="00B716A0" w:rsidP="00F9234D">
      <w:pPr>
        <w:pStyle w:val="Subtitle"/>
        <w:jc w:val="both"/>
        <w:rPr>
          <w:rFonts w:ascii="Times New Roman" w:hAnsi="Times New Roman"/>
          <w:sz w:val="26"/>
          <w:szCs w:val="26"/>
        </w:rPr>
      </w:pPr>
    </w:p>
    <w:p w14:paraId="738902CF" w14:textId="77777777" w:rsidR="00F9234D" w:rsidRPr="00F9234D" w:rsidRDefault="00F9234D" w:rsidP="00F9234D"/>
    <w:p w14:paraId="6A3DB090" w14:textId="77777777" w:rsidR="00BA7C85" w:rsidRDefault="008F6BDE" w:rsidP="00B71184">
      <w:pPr>
        <w:pStyle w:val="Subtitle"/>
        <w:rPr>
          <w:b/>
          <w:sz w:val="50"/>
          <w:szCs w:val="46"/>
        </w:rPr>
      </w:pPr>
      <w:r>
        <w:rPr>
          <w:b/>
          <w:sz w:val="50"/>
          <w:szCs w:val="46"/>
        </w:rPr>
        <w:t>BÁO CÁO TIẾN ĐỘ</w:t>
      </w:r>
    </w:p>
    <w:p w14:paraId="5BAB7DC5" w14:textId="77777777" w:rsidR="008F6BDE" w:rsidRPr="008F6BDE" w:rsidRDefault="008F6BDE" w:rsidP="008F6BDE"/>
    <w:p w14:paraId="5D04D943" w14:textId="77777777" w:rsidR="00197BEA" w:rsidRPr="00644F3C" w:rsidRDefault="008F6BDE" w:rsidP="00644F3C">
      <w:pPr>
        <w:pStyle w:val="Subtitle"/>
        <w:spacing w:before="0"/>
        <w:rPr>
          <w:b/>
          <w:sz w:val="26"/>
          <w:szCs w:val="26"/>
        </w:rPr>
      </w:pPr>
      <w:r>
        <w:rPr>
          <w:b/>
          <w:sz w:val="46"/>
          <w:szCs w:val="46"/>
        </w:rPr>
        <w:t>Hệ thống quản lý văn bản</w:t>
      </w:r>
    </w:p>
    <w:p w14:paraId="1E0FD25B" w14:textId="77777777" w:rsidR="00EE1F29" w:rsidRPr="00847CAC" w:rsidRDefault="00EE1F29" w:rsidP="00B71184"/>
    <w:p w14:paraId="6005BFED" w14:textId="77777777" w:rsidR="00025E44" w:rsidRPr="0005225B" w:rsidRDefault="008F6BDE" w:rsidP="008F6BDE">
      <w:pPr>
        <w:jc w:val="center"/>
        <w:rPr>
          <w:b/>
          <w:sz w:val="32"/>
          <w:szCs w:val="32"/>
        </w:rPr>
      </w:pPr>
      <w:r w:rsidRPr="0005225B">
        <w:rPr>
          <w:b/>
          <w:sz w:val="32"/>
          <w:szCs w:val="32"/>
        </w:rPr>
        <w:t>Nhóm 4:</w:t>
      </w:r>
    </w:p>
    <w:p w14:paraId="57A0E341" w14:textId="77777777" w:rsidR="00025E44" w:rsidRPr="00847CAC" w:rsidRDefault="00025E44" w:rsidP="00B71184"/>
    <w:p w14:paraId="523B0DA1" w14:textId="77777777" w:rsidR="008F6BDE" w:rsidRDefault="008F6BDE" w:rsidP="008F6BDE">
      <w:pPr>
        <w:spacing w:before="0"/>
        <w:ind w:left="1440"/>
      </w:pPr>
      <w:r w:rsidRPr="008F6BDE">
        <w:t>Nguyễn Nhật Bả</w:t>
      </w:r>
      <w:r>
        <w:t xml:space="preserve">o </w:t>
      </w:r>
      <w:r>
        <w:tab/>
      </w:r>
      <w:r>
        <w:tab/>
      </w:r>
      <w:r>
        <w:tab/>
      </w:r>
      <w:r w:rsidRPr="008F6BDE">
        <w:t>20241661E</w:t>
      </w:r>
    </w:p>
    <w:p w14:paraId="3E86AB3C" w14:textId="77777777" w:rsidR="008F6BDE" w:rsidRPr="008F6BDE" w:rsidRDefault="008F6BDE" w:rsidP="008F6BDE">
      <w:pPr>
        <w:spacing w:before="0"/>
        <w:ind w:left="1440"/>
      </w:pPr>
      <w:r w:rsidRPr="008F6BDE">
        <w:t>Dương Huyề</w:t>
      </w:r>
      <w:r>
        <w:t xml:space="preserve">n Ninh </w:t>
      </w:r>
      <w:r w:rsidRPr="008F6BDE">
        <w:t xml:space="preserve"> </w:t>
      </w:r>
      <w:r>
        <w:tab/>
      </w:r>
      <w:r>
        <w:tab/>
      </w:r>
      <w:r w:rsidRPr="008F6BDE">
        <w:t>20250178E</w:t>
      </w:r>
    </w:p>
    <w:p w14:paraId="4F63FD27" w14:textId="77777777" w:rsidR="008F6BDE" w:rsidRPr="008F6BDE" w:rsidRDefault="008F6BDE" w:rsidP="008F6BDE">
      <w:pPr>
        <w:spacing w:before="0"/>
        <w:ind w:left="1440"/>
      </w:pPr>
      <w:r w:rsidRPr="008F6BDE">
        <w:t>Hồ Nguyễn Huyền Diệ</w:t>
      </w:r>
      <w:r>
        <w:t xml:space="preserve">u </w:t>
      </w:r>
      <w:r w:rsidRPr="008F6BDE">
        <w:t xml:space="preserve"> </w:t>
      </w:r>
      <w:r>
        <w:tab/>
      </w:r>
      <w:r>
        <w:tab/>
      </w:r>
      <w:r w:rsidRPr="008F6BDE">
        <w:t>20250180E</w:t>
      </w:r>
    </w:p>
    <w:p w14:paraId="49F3B1A3" w14:textId="77777777" w:rsidR="008F6BDE" w:rsidRPr="008F6BDE" w:rsidRDefault="008F6BDE" w:rsidP="008F6BDE">
      <w:pPr>
        <w:spacing w:before="0"/>
        <w:ind w:left="1440"/>
      </w:pPr>
      <w:r w:rsidRPr="008F6BDE">
        <w:t>Hồ</w:t>
      </w:r>
      <w:r>
        <w:t xml:space="preserve"> Xuân Phú </w:t>
      </w:r>
      <w:r w:rsidRPr="008F6BDE">
        <w:t xml:space="preserve"> </w:t>
      </w:r>
      <w:r>
        <w:tab/>
      </w:r>
      <w:r>
        <w:tab/>
      </w:r>
      <w:r>
        <w:tab/>
      </w:r>
      <w:r w:rsidRPr="008F6BDE">
        <w:t>20250179E</w:t>
      </w:r>
    </w:p>
    <w:p w14:paraId="24F28658" w14:textId="77777777" w:rsidR="008F6BDE" w:rsidRPr="008F6BDE" w:rsidRDefault="008F6BDE" w:rsidP="008F6BDE">
      <w:pPr>
        <w:spacing w:before="0"/>
        <w:ind w:left="1440"/>
      </w:pPr>
      <w:r w:rsidRPr="008F6BDE">
        <w:t>Hồ</w:t>
      </w:r>
      <w:r>
        <w:t xml:space="preserve"> Quang Quân </w:t>
      </w:r>
      <w:r w:rsidRPr="008F6BDE">
        <w:t xml:space="preserve"> </w:t>
      </w:r>
      <w:r>
        <w:tab/>
      </w:r>
      <w:r>
        <w:tab/>
      </w:r>
      <w:r>
        <w:tab/>
      </w:r>
      <w:r w:rsidRPr="008F6BDE">
        <w:t>20241848E</w:t>
      </w:r>
    </w:p>
    <w:p w14:paraId="0718A66E" w14:textId="77777777" w:rsidR="008F6BDE" w:rsidRPr="008F6BDE" w:rsidRDefault="008F6BDE" w:rsidP="008F6BDE">
      <w:pPr>
        <w:spacing w:before="0"/>
        <w:jc w:val="center"/>
      </w:pPr>
    </w:p>
    <w:p w14:paraId="57B56FE0" w14:textId="77777777" w:rsidR="00025E44" w:rsidRPr="00847CAC" w:rsidRDefault="00025E44" w:rsidP="008F6BDE">
      <w:pPr>
        <w:jc w:val="center"/>
      </w:pPr>
    </w:p>
    <w:tbl>
      <w:tblPr>
        <w:tblStyle w:val="TableGrid"/>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1"/>
        <w:gridCol w:w="753"/>
      </w:tblGrid>
      <w:tr w:rsidR="0005225B" w:rsidRPr="00847CAC" w14:paraId="773F816B" w14:textId="77777777" w:rsidTr="0005225B">
        <w:trPr>
          <w:gridAfter w:val="1"/>
          <w:wAfter w:w="764" w:type="dxa"/>
          <w:trHeight w:val="2601"/>
        </w:trPr>
        <w:tc>
          <w:tcPr>
            <w:tcW w:w="7848" w:type="dxa"/>
          </w:tcPr>
          <w:p w14:paraId="6691BAC4" w14:textId="77777777" w:rsidR="0005225B" w:rsidRDefault="0005225B" w:rsidP="0005225B">
            <w:pPr>
              <w:jc w:val="center"/>
            </w:pPr>
            <w:r>
              <w:rPr>
                <w:b/>
              </w:rPr>
              <w:t xml:space="preserve">     </w:t>
            </w:r>
            <w:r w:rsidRPr="000A17C7">
              <w:rPr>
                <w:b/>
              </w:rPr>
              <w:t>Giảng viên hướng dẫn:</w:t>
            </w:r>
            <w:r>
              <w:t xml:space="preserve"> TS. Nguyễn Thanh Bình</w:t>
            </w:r>
          </w:p>
          <w:p w14:paraId="7FB6DB99" w14:textId="77777777" w:rsidR="0005225B" w:rsidRDefault="0005225B" w:rsidP="0005225B">
            <w:pPr>
              <w:jc w:val="center"/>
            </w:pPr>
          </w:p>
          <w:p w14:paraId="25137A17" w14:textId="77777777" w:rsidR="0005225B" w:rsidRPr="000A17C7" w:rsidRDefault="0005225B" w:rsidP="0005225B">
            <w:pPr>
              <w:ind w:firstLine="318"/>
              <w:jc w:val="center"/>
              <w:rPr>
                <w:b/>
              </w:rPr>
            </w:pPr>
          </w:p>
        </w:tc>
      </w:tr>
      <w:tr w:rsidR="0005225B" w:rsidRPr="00847CAC" w14:paraId="77AD8E8D" w14:textId="77777777" w:rsidTr="0005225B">
        <w:tc>
          <w:tcPr>
            <w:tcW w:w="8612" w:type="dxa"/>
            <w:gridSpan w:val="2"/>
          </w:tcPr>
          <w:p w14:paraId="5A54E77F" w14:textId="77777777" w:rsidR="0005225B" w:rsidRDefault="0005225B" w:rsidP="0005225B">
            <w:pPr>
              <w:jc w:val="center"/>
              <w:rPr>
                <w:b/>
              </w:rPr>
            </w:pPr>
          </w:p>
          <w:p w14:paraId="0641D645" w14:textId="77777777" w:rsidR="0005225B" w:rsidRDefault="0005225B" w:rsidP="0005225B">
            <w:pPr>
              <w:jc w:val="center"/>
              <w:rPr>
                <w:b/>
              </w:rPr>
            </w:pPr>
          </w:p>
          <w:p w14:paraId="26C5D475" w14:textId="77777777" w:rsidR="0005225B" w:rsidRDefault="0005225B" w:rsidP="0005225B">
            <w:pPr>
              <w:jc w:val="center"/>
              <w:rPr>
                <w:b/>
              </w:rPr>
            </w:pPr>
          </w:p>
          <w:p w14:paraId="0E74599C" w14:textId="77777777" w:rsidR="0005225B" w:rsidRDefault="0005225B" w:rsidP="0005225B">
            <w:pPr>
              <w:jc w:val="center"/>
              <w:rPr>
                <w:b/>
              </w:rPr>
            </w:pPr>
          </w:p>
          <w:p w14:paraId="209E65A1" w14:textId="77777777" w:rsidR="0005225B" w:rsidRDefault="0005225B" w:rsidP="0005225B">
            <w:pPr>
              <w:jc w:val="center"/>
            </w:pPr>
            <w:r w:rsidRPr="003F7EDF">
              <w:rPr>
                <w:b/>
              </w:rPr>
              <w:t>HÀ NỘ</w:t>
            </w:r>
            <w:r>
              <w:rPr>
                <w:b/>
              </w:rPr>
              <w:t>I, 09/2025</w:t>
            </w:r>
          </w:p>
        </w:tc>
      </w:tr>
    </w:tbl>
    <w:p w14:paraId="5842B8D9" w14:textId="77777777" w:rsidR="00025E44" w:rsidRPr="00847CAC" w:rsidRDefault="00025E44" w:rsidP="00B71184"/>
    <w:p w14:paraId="12BA3FF7" w14:textId="77777777" w:rsidR="001E41C1" w:rsidRPr="00583D1A" w:rsidRDefault="001E41C1" w:rsidP="00583D1A">
      <w:pPr>
        <w:spacing w:before="960" w:after="240"/>
        <w:jc w:val="center"/>
        <w:rPr>
          <w:b/>
          <w:sz w:val="36"/>
          <w:szCs w:val="36"/>
        </w:rPr>
      </w:pPr>
      <w:r w:rsidRPr="00583D1A">
        <w:rPr>
          <w:b/>
          <w:sz w:val="36"/>
          <w:szCs w:val="36"/>
        </w:rPr>
        <w:lastRenderedPageBreak/>
        <w:t>Tóm tắt nội dung đồ án</w:t>
      </w:r>
    </w:p>
    <w:p w14:paraId="7EAC90AB" w14:textId="77777777" w:rsidR="00583D1A" w:rsidRDefault="00583D1A" w:rsidP="00583D1A">
      <w:pPr>
        <w:spacing w:before="0" w:after="240"/>
      </w:pPr>
      <w:r w:rsidRPr="005A05FD">
        <w:t>Đề tài “Thiết kế hệ thống quản lý văn bản” bắt đầu từ vấn đề hiện trạng: quy trình văn bản đến – đi của cơ quan hành chính còn manh mún, lưu trữ thủ công, mất nhiều thời gian và dễ thất lạc. Phương pháp thực hiện gồm khảo sát quy trình hiện tại, phân tích yêu cầu chức năng và phi chức năng, thiết kế kiến trúc hệ thống 3 lớp, mô hình dữ liệu và UML diagrams, rồi triển khai thử nghiệm phần mềm. Công cụ sử dụng gồm: phần mềm phát triển web (Java Spring Boot hoặc PHP Laravel), cơ sở dữ liệu (PostgreSQL và MongoDB/GridFS), môi trường máy chủ nội bộ hoặc đám mây, và phần mềm vẽ sơ đồ (draw.io). Kết quả đạt được là một hệ thống quản lý văn bản điện tử với đầy đủ chức năng tiếp nhận, đăng ký, xử lý, phân quyền và lưu trữ, phù hợp với các vấn đề đã đặt ra: giảm thời gian xử lý, tăng khả năng tra cứu và minh bạch trong quản lý văn bản. Về tính thực tế, giải pháp có thể triển khai ngay tại đơn vị hành chính với chi phí hợp lý, phù hợp môi trường hạ tầng hiện có. Định hướng mở rộng gồm tích hợp chữ ký số, kết nối trục liên thông văn bản quốc gia và phát triển module báo cáo nâng cao. Sinh viên thực hiện đề tài đã rèn luyện được kiến thức về phân tích hệ thống, thiết kế cơ sở dữ liệu, lập trình ứng dụng web và kỹ năng mô hình hóa UML cũng như kỹ năng làm việc nhóm và báo cáo lập luận khoa học.</w:t>
      </w:r>
    </w:p>
    <w:p w14:paraId="3D36F319" w14:textId="77777777" w:rsidR="00583D1A" w:rsidRDefault="00583D1A" w:rsidP="00583D1A">
      <w:pPr>
        <w:spacing w:before="960"/>
      </w:pPr>
    </w:p>
    <w:p w14:paraId="247CC1C2" w14:textId="77777777" w:rsidR="00583D1A" w:rsidRDefault="00583D1A" w:rsidP="00583D1A">
      <w:pPr>
        <w:spacing w:before="960"/>
      </w:pPr>
    </w:p>
    <w:p w14:paraId="6CBBD46C" w14:textId="77777777" w:rsidR="00583D1A" w:rsidRDefault="00583D1A" w:rsidP="00583D1A">
      <w:pPr>
        <w:spacing w:before="960"/>
      </w:pPr>
    </w:p>
    <w:p w14:paraId="7D7066E2" w14:textId="77777777" w:rsidR="00583D1A" w:rsidRDefault="00583D1A" w:rsidP="00583D1A">
      <w:pPr>
        <w:spacing w:before="960"/>
      </w:pPr>
    </w:p>
    <w:p w14:paraId="7F2BE5E9" w14:textId="77777777" w:rsidR="00583D1A" w:rsidRDefault="00583D1A" w:rsidP="00583D1A">
      <w:pPr>
        <w:spacing w:before="960"/>
      </w:pPr>
    </w:p>
    <w:p w14:paraId="3651B4B7" w14:textId="77777777" w:rsidR="00583D1A" w:rsidRDefault="00583D1A" w:rsidP="00583D1A">
      <w:pPr>
        <w:spacing w:before="960"/>
      </w:pPr>
    </w:p>
    <w:p w14:paraId="33042D2F" w14:textId="77777777" w:rsidR="00583D1A" w:rsidRDefault="00583D1A" w:rsidP="00583D1A">
      <w:pPr>
        <w:spacing w:before="960"/>
      </w:pPr>
    </w:p>
    <w:sdt>
      <w:sdtPr>
        <w:rPr>
          <w:rFonts w:eastAsiaTheme="minorEastAsia"/>
        </w:rPr>
        <w:id w:val="913277024"/>
        <w:docPartObj>
          <w:docPartGallery w:val="Table of Contents"/>
          <w:docPartUnique/>
        </w:docPartObj>
      </w:sdtPr>
      <w:sdtEndPr>
        <w:rPr>
          <w:b/>
          <w:bCs/>
          <w:color w:val="000000" w:themeColor="text1"/>
        </w:rPr>
      </w:sdtEndPr>
      <w:sdtContent>
        <w:p w14:paraId="2FA0BF0B" w14:textId="77777777" w:rsidR="00513C80" w:rsidRPr="00120C98" w:rsidRDefault="00513C80" w:rsidP="00513C80">
          <w:pPr>
            <w:jc w:val="center"/>
            <w:rPr>
              <w:b/>
            </w:rPr>
          </w:pPr>
          <w:r w:rsidRPr="00120C98">
            <w:rPr>
              <w:b/>
            </w:rPr>
            <w:t>MỤC LỤC</w:t>
          </w:r>
        </w:p>
        <w:p w14:paraId="33E8184C" w14:textId="44CDDA5E" w:rsidR="00120C98" w:rsidRDefault="00120C98" w:rsidP="00120C98">
          <w:pPr>
            <w:pStyle w:val="TOCHeading"/>
            <w:spacing w:before="0" w:after="0" w:line="240" w:lineRule="auto"/>
          </w:pPr>
        </w:p>
        <w:p w14:paraId="23C5199C" w14:textId="6B8E7BCB" w:rsidR="00964D8D" w:rsidRDefault="00513C80">
          <w:pPr>
            <w:pStyle w:val="TOC1"/>
            <w:tabs>
              <w:tab w:val="right" w:leader="dot" w:pos="8494"/>
            </w:tabs>
            <w:rPr>
              <w:rFonts w:asciiTheme="minorHAnsi" w:eastAsiaTheme="minorEastAsia" w:hAnsiTheme="minorHAnsi" w:cstheme="minorBidi"/>
              <w:b w:val="0"/>
              <w:noProof/>
              <w:color w:val="auto"/>
              <w:kern w:val="2"/>
              <w:sz w:val="24"/>
              <w:szCs w:val="24"/>
              <w:lang w:val="vi-VN" w:eastAsia="vi-VN"/>
              <w14:ligatures w14:val="standardContextual"/>
            </w:rPr>
          </w:pPr>
          <w:r>
            <w:rPr>
              <w:b w:val="0"/>
            </w:rPr>
            <w:fldChar w:fldCharType="begin"/>
          </w:r>
          <w:r>
            <w:rPr>
              <w:b w:val="0"/>
            </w:rPr>
            <w:instrText xml:space="preserve"> TOC \o "1-3" \h \z \u </w:instrText>
          </w:r>
          <w:r>
            <w:rPr>
              <w:b w:val="0"/>
            </w:rPr>
            <w:fldChar w:fldCharType="separate"/>
          </w:r>
          <w:hyperlink w:anchor="_Toc214567495" w:history="1">
            <w:r w:rsidR="00964D8D" w:rsidRPr="00581128">
              <w:rPr>
                <w:rStyle w:val="Hyperlink"/>
                <w:noProof/>
              </w:rPr>
              <w:t>CHƯƠNG 1. LẬP KẾ HOẠCH</w:t>
            </w:r>
            <w:r w:rsidR="00964D8D">
              <w:rPr>
                <w:noProof/>
                <w:webHidden/>
              </w:rPr>
              <w:tab/>
            </w:r>
            <w:r w:rsidR="00964D8D">
              <w:rPr>
                <w:noProof/>
                <w:webHidden/>
              </w:rPr>
              <w:fldChar w:fldCharType="begin"/>
            </w:r>
            <w:r w:rsidR="00964D8D">
              <w:rPr>
                <w:noProof/>
                <w:webHidden/>
              </w:rPr>
              <w:instrText xml:space="preserve"> PAGEREF _Toc214567495 \h </w:instrText>
            </w:r>
            <w:r w:rsidR="00964D8D">
              <w:rPr>
                <w:noProof/>
                <w:webHidden/>
              </w:rPr>
            </w:r>
            <w:r w:rsidR="00964D8D">
              <w:rPr>
                <w:noProof/>
                <w:webHidden/>
              </w:rPr>
              <w:fldChar w:fldCharType="separate"/>
            </w:r>
            <w:r w:rsidR="00964D8D">
              <w:rPr>
                <w:noProof/>
                <w:webHidden/>
              </w:rPr>
              <w:t>1</w:t>
            </w:r>
            <w:r w:rsidR="00964D8D">
              <w:rPr>
                <w:noProof/>
                <w:webHidden/>
              </w:rPr>
              <w:fldChar w:fldCharType="end"/>
            </w:r>
          </w:hyperlink>
        </w:p>
        <w:p w14:paraId="5B744E50" w14:textId="53BD7713"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496" w:history="1">
            <w:r w:rsidRPr="00581128">
              <w:rPr>
                <w:rStyle w:val="Hyperlink"/>
                <w:noProof/>
              </w:rPr>
              <w:t>1.1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Đặt vấn đề</w:t>
            </w:r>
            <w:r>
              <w:rPr>
                <w:noProof/>
                <w:webHidden/>
              </w:rPr>
              <w:tab/>
            </w:r>
            <w:r>
              <w:rPr>
                <w:noProof/>
                <w:webHidden/>
              </w:rPr>
              <w:fldChar w:fldCharType="begin"/>
            </w:r>
            <w:r>
              <w:rPr>
                <w:noProof/>
                <w:webHidden/>
              </w:rPr>
              <w:instrText xml:space="preserve"> PAGEREF _Toc214567496 \h </w:instrText>
            </w:r>
            <w:r>
              <w:rPr>
                <w:noProof/>
                <w:webHidden/>
              </w:rPr>
            </w:r>
            <w:r>
              <w:rPr>
                <w:noProof/>
                <w:webHidden/>
              </w:rPr>
              <w:fldChar w:fldCharType="separate"/>
            </w:r>
            <w:r>
              <w:rPr>
                <w:noProof/>
                <w:webHidden/>
              </w:rPr>
              <w:t>1</w:t>
            </w:r>
            <w:r>
              <w:rPr>
                <w:noProof/>
                <w:webHidden/>
              </w:rPr>
              <w:fldChar w:fldCharType="end"/>
            </w:r>
          </w:hyperlink>
        </w:p>
        <w:p w14:paraId="17ED2855" w14:textId="31DD160B"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497" w:history="1">
            <w:r w:rsidRPr="00581128">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Giới thiệu cơ sở</w:t>
            </w:r>
            <w:r>
              <w:rPr>
                <w:noProof/>
                <w:webHidden/>
              </w:rPr>
              <w:tab/>
            </w:r>
            <w:r>
              <w:rPr>
                <w:noProof/>
                <w:webHidden/>
              </w:rPr>
              <w:fldChar w:fldCharType="begin"/>
            </w:r>
            <w:r>
              <w:rPr>
                <w:noProof/>
                <w:webHidden/>
              </w:rPr>
              <w:instrText xml:space="preserve"> PAGEREF _Toc214567497 \h </w:instrText>
            </w:r>
            <w:r>
              <w:rPr>
                <w:noProof/>
                <w:webHidden/>
              </w:rPr>
            </w:r>
            <w:r>
              <w:rPr>
                <w:noProof/>
                <w:webHidden/>
              </w:rPr>
              <w:fldChar w:fldCharType="separate"/>
            </w:r>
            <w:r>
              <w:rPr>
                <w:noProof/>
                <w:webHidden/>
              </w:rPr>
              <w:t>1</w:t>
            </w:r>
            <w:r>
              <w:rPr>
                <w:noProof/>
                <w:webHidden/>
              </w:rPr>
              <w:fldChar w:fldCharType="end"/>
            </w:r>
          </w:hyperlink>
        </w:p>
        <w:p w14:paraId="0031137C" w14:textId="6083E7E3"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498" w:history="1">
            <w:r w:rsidRPr="00581128">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Cơ cấu tổ chức:</w:t>
            </w:r>
            <w:r>
              <w:rPr>
                <w:noProof/>
                <w:webHidden/>
              </w:rPr>
              <w:tab/>
            </w:r>
            <w:r>
              <w:rPr>
                <w:noProof/>
                <w:webHidden/>
              </w:rPr>
              <w:fldChar w:fldCharType="begin"/>
            </w:r>
            <w:r>
              <w:rPr>
                <w:noProof/>
                <w:webHidden/>
              </w:rPr>
              <w:instrText xml:space="preserve"> PAGEREF _Toc214567498 \h </w:instrText>
            </w:r>
            <w:r>
              <w:rPr>
                <w:noProof/>
                <w:webHidden/>
              </w:rPr>
            </w:r>
            <w:r>
              <w:rPr>
                <w:noProof/>
                <w:webHidden/>
              </w:rPr>
              <w:fldChar w:fldCharType="separate"/>
            </w:r>
            <w:r>
              <w:rPr>
                <w:noProof/>
                <w:webHidden/>
              </w:rPr>
              <w:t>1</w:t>
            </w:r>
            <w:r>
              <w:rPr>
                <w:noProof/>
                <w:webHidden/>
              </w:rPr>
              <w:fldChar w:fldCharType="end"/>
            </w:r>
          </w:hyperlink>
        </w:p>
        <w:p w14:paraId="75C51DE9" w14:textId="737ED7E0"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499" w:history="1">
            <w:r w:rsidRPr="00581128">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Chu trình nghiệp vụ</w:t>
            </w:r>
            <w:r>
              <w:rPr>
                <w:noProof/>
                <w:webHidden/>
              </w:rPr>
              <w:tab/>
            </w:r>
            <w:r>
              <w:rPr>
                <w:noProof/>
                <w:webHidden/>
              </w:rPr>
              <w:fldChar w:fldCharType="begin"/>
            </w:r>
            <w:r>
              <w:rPr>
                <w:noProof/>
                <w:webHidden/>
              </w:rPr>
              <w:instrText xml:space="preserve"> PAGEREF _Toc214567499 \h </w:instrText>
            </w:r>
            <w:r>
              <w:rPr>
                <w:noProof/>
                <w:webHidden/>
              </w:rPr>
            </w:r>
            <w:r>
              <w:rPr>
                <w:noProof/>
                <w:webHidden/>
              </w:rPr>
              <w:fldChar w:fldCharType="separate"/>
            </w:r>
            <w:r>
              <w:rPr>
                <w:noProof/>
                <w:webHidden/>
              </w:rPr>
              <w:t>2</w:t>
            </w:r>
            <w:r>
              <w:rPr>
                <w:noProof/>
                <w:webHidden/>
              </w:rPr>
              <w:fldChar w:fldCharType="end"/>
            </w:r>
          </w:hyperlink>
        </w:p>
        <w:p w14:paraId="261977BF" w14:textId="1D8FC200"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0" w:history="1">
            <w:r w:rsidRPr="00581128">
              <w:rPr>
                <w:rStyle w:val="Hyperlink"/>
                <w:noProof/>
              </w:rPr>
              <w:t>1.2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Đề xuất hệ thống</w:t>
            </w:r>
            <w:r>
              <w:rPr>
                <w:noProof/>
                <w:webHidden/>
              </w:rPr>
              <w:tab/>
            </w:r>
            <w:r>
              <w:rPr>
                <w:noProof/>
                <w:webHidden/>
              </w:rPr>
              <w:fldChar w:fldCharType="begin"/>
            </w:r>
            <w:r>
              <w:rPr>
                <w:noProof/>
                <w:webHidden/>
              </w:rPr>
              <w:instrText xml:space="preserve"> PAGEREF _Toc214567500 \h </w:instrText>
            </w:r>
            <w:r>
              <w:rPr>
                <w:noProof/>
                <w:webHidden/>
              </w:rPr>
            </w:r>
            <w:r>
              <w:rPr>
                <w:noProof/>
                <w:webHidden/>
              </w:rPr>
              <w:fldChar w:fldCharType="separate"/>
            </w:r>
            <w:r>
              <w:rPr>
                <w:noProof/>
                <w:webHidden/>
              </w:rPr>
              <w:t>3</w:t>
            </w:r>
            <w:r>
              <w:rPr>
                <w:noProof/>
                <w:webHidden/>
              </w:rPr>
              <w:fldChar w:fldCharType="end"/>
            </w:r>
          </w:hyperlink>
        </w:p>
        <w:p w14:paraId="3A13A53E" w14:textId="68E0020C"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1" w:history="1">
            <w:r w:rsidRPr="00581128">
              <w:rPr>
                <w:rStyle w:val="Hyperlink"/>
                <w:noProof/>
              </w:rPr>
              <w:t>1.3</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Phân tích tính khả thi</w:t>
            </w:r>
            <w:r>
              <w:rPr>
                <w:noProof/>
                <w:webHidden/>
              </w:rPr>
              <w:tab/>
            </w:r>
            <w:r>
              <w:rPr>
                <w:noProof/>
                <w:webHidden/>
              </w:rPr>
              <w:fldChar w:fldCharType="begin"/>
            </w:r>
            <w:r>
              <w:rPr>
                <w:noProof/>
                <w:webHidden/>
              </w:rPr>
              <w:instrText xml:space="preserve"> PAGEREF _Toc214567501 \h </w:instrText>
            </w:r>
            <w:r>
              <w:rPr>
                <w:noProof/>
                <w:webHidden/>
              </w:rPr>
            </w:r>
            <w:r>
              <w:rPr>
                <w:noProof/>
                <w:webHidden/>
              </w:rPr>
              <w:fldChar w:fldCharType="separate"/>
            </w:r>
            <w:r>
              <w:rPr>
                <w:noProof/>
                <w:webHidden/>
              </w:rPr>
              <w:t>3</w:t>
            </w:r>
            <w:r>
              <w:rPr>
                <w:noProof/>
                <w:webHidden/>
              </w:rPr>
              <w:fldChar w:fldCharType="end"/>
            </w:r>
          </w:hyperlink>
        </w:p>
        <w:p w14:paraId="1EB7009C" w14:textId="58AA798B"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2" w:history="1">
            <w:r w:rsidRPr="00581128">
              <w:rPr>
                <w:rStyle w:val="Hyperlink"/>
                <w:rFonts w:eastAsia="Times New Roman"/>
                <w:noProof/>
                <w14:scene3d>
                  <w14:camera w14:prst="orthographicFront"/>
                  <w14:lightRig w14:rig="threePt" w14:dir="t">
                    <w14:rot w14:lat="0" w14:lon="0" w14:rev="0"/>
                  </w14:lightRig>
                </w14:scene3d>
              </w:rPr>
              <w:t>1.3.1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rFonts w:eastAsia="Times New Roman"/>
                <w:noProof/>
              </w:rPr>
              <w:t>Khả thi về kỹ thuật</w:t>
            </w:r>
            <w:r>
              <w:rPr>
                <w:noProof/>
                <w:webHidden/>
              </w:rPr>
              <w:tab/>
            </w:r>
            <w:r>
              <w:rPr>
                <w:noProof/>
                <w:webHidden/>
              </w:rPr>
              <w:fldChar w:fldCharType="begin"/>
            </w:r>
            <w:r>
              <w:rPr>
                <w:noProof/>
                <w:webHidden/>
              </w:rPr>
              <w:instrText xml:space="preserve"> PAGEREF _Toc214567502 \h </w:instrText>
            </w:r>
            <w:r>
              <w:rPr>
                <w:noProof/>
                <w:webHidden/>
              </w:rPr>
            </w:r>
            <w:r>
              <w:rPr>
                <w:noProof/>
                <w:webHidden/>
              </w:rPr>
              <w:fldChar w:fldCharType="separate"/>
            </w:r>
            <w:r>
              <w:rPr>
                <w:noProof/>
                <w:webHidden/>
              </w:rPr>
              <w:t>3</w:t>
            </w:r>
            <w:r>
              <w:rPr>
                <w:noProof/>
                <w:webHidden/>
              </w:rPr>
              <w:fldChar w:fldCharType="end"/>
            </w:r>
          </w:hyperlink>
        </w:p>
        <w:p w14:paraId="6D9F2647" w14:textId="39D8C391"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3" w:history="1">
            <w:r w:rsidRPr="00581128">
              <w:rPr>
                <w:rStyle w:val="Hyperlink"/>
                <w:rFonts w:eastAsia="Times New Roman"/>
                <w:noProof/>
                <w14:scene3d>
                  <w14:camera w14:prst="orthographicFront"/>
                  <w14:lightRig w14:rig="threePt" w14:dir="t">
                    <w14:rot w14:lat="0" w14:lon="0" w14:rev="0"/>
                  </w14:lightRig>
                </w14:scene3d>
              </w:rPr>
              <w:t>1.3.2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rFonts w:eastAsia="Times New Roman"/>
                <w:noProof/>
              </w:rPr>
              <w:t>Khả thi về kinh tế</w:t>
            </w:r>
            <w:r>
              <w:rPr>
                <w:noProof/>
                <w:webHidden/>
              </w:rPr>
              <w:tab/>
            </w:r>
            <w:r>
              <w:rPr>
                <w:noProof/>
                <w:webHidden/>
              </w:rPr>
              <w:fldChar w:fldCharType="begin"/>
            </w:r>
            <w:r>
              <w:rPr>
                <w:noProof/>
                <w:webHidden/>
              </w:rPr>
              <w:instrText xml:space="preserve"> PAGEREF _Toc214567503 \h </w:instrText>
            </w:r>
            <w:r>
              <w:rPr>
                <w:noProof/>
                <w:webHidden/>
              </w:rPr>
            </w:r>
            <w:r>
              <w:rPr>
                <w:noProof/>
                <w:webHidden/>
              </w:rPr>
              <w:fldChar w:fldCharType="separate"/>
            </w:r>
            <w:r>
              <w:rPr>
                <w:noProof/>
                <w:webHidden/>
              </w:rPr>
              <w:t>4</w:t>
            </w:r>
            <w:r>
              <w:rPr>
                <w:noProof/>
                <w:webHidden/>
              </w:rPr>
              <w:fldChar w:fldCharType="end"/>
            </w:r>
          </w:hyperlink>
        </w:p>
        <w:p w14:paraId="0D8C682F" w14:textId="05C85B8C"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4" w:history="1">
            <w:r w:rsidRPr="00581128">
              <w:rPr>
                <w:rStyle w:val="Hyperlink"/>
                <w:rFonts w:eastAsia="Times New Roman"/>
                <w:noProof/>
                <w14:scene3d>
                  <w14:camera w14:prst="orthographicFront"/>
                  <w14:lightRig w14:rig="threePt" w14:dir="t">
                    <w14:rot w14:lat="0" w14:lon="0" w14:rev="0"/>
                  </w14:lightRig>
                </w14:scene3d>
              </w:rPr>
              <w:t>1.3.3</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rFonts w:eastAsia="Times New Roman"/>
                <w:noProof/>
              </w:rPr>
              <w:t>Khả thi về tổ chức</w:t>
            </w:r>
            <w:r>
              <w:rPr>
                <w:noProof/>
                <w:webHidden/>
              </w:rPr>
              <w:tab/>
            </w:r>
            <w:r>
              <w:rPr>
                <w:noProof/>
                <w:webHidden/>
              </w:rPr>
              <w:fldChar w:fldCharType="begin"/>
            </w:r>
            <w:r>
              <w:rPr>
                <w:noProof/>
                <w:webHidden/>
              </w:rPr>
              <w:instrText xml:space="preserve"> PAGEREF _Toc214567504 \h </w:instrText>
            </w:r>
            <w:r>
              <w:rPr>
                <w:noProof/>
                <w:webHidden/>
              </w:rPr>
            </w:r>
            <w:r>
              <w:rPr>
                <w:noProof/>
                <w:webHidden/>
              </w:rPr>
              <w:fldChar w:fldCharType="separate"/>
            </w:r>
            <w:r>
              <w:rPr>
                <w:noProof/>
                <w:webHidden/>
              </w:rPr>
              <w:t>5</w:t>
            </w:r>
            <w:r>
              <w:rPr>
                <w:noProof/>
                <w:webHidden/>
              </w:rPr>
              <w:fldChar w:fldCharType="end"/>
            </w:r>
          </w:hyperlink>
        </w:p>
        <w:p w14:paraId="5E858640" w14:textId="509CDE6E"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5" w:history="1">
            <w:r w:rsidRPr="00581128">
              <w:rPr>
                <w:rStyle w:val="Hyperlink"/>
                <w:rFonts w:eastAsia="Times New Roman"/>
                <w:noProof/>
                <w14:scene3d>
                  <w14:camera w14:prst="orthographicFront"/>
                  <w14:lightRig w14:rig="threePt" w14:dir="t">
                    <w14:rot w14:lat="0" w14:lon="0" w14:rev="0"/>
                  </w14:lightRig>
                </w14:scene3d>
              </w:rPr>
              <w:t>1.3.4</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rFonts w:eastAsia="Times New Roman"/>
                <w:noProof/>
              </w:rPr>
              <w:t>Tổng kết tính khả thi</w:t>
            </w:r>
            <w:r>
              <w:rPr>
                <w:noProof/>
                <w:webHidden/>
              </w:rPr>
              <w:tab/>
            </w:r>
            <w:r>
              <w:rPr>
                <w:noProof/>
                <w:webHidden/>
              </w:rPr>
              <w:fldChar w:fldCharType="begin"/>
            </w:r>
            <w:r>
              <w:rPr>
                <w:noProof/>
                <w:webHidden/>
              </w:rPr>
              <w:instrText xml:space="preserve"> PAGEREF _Toc214567505 \h </w:instrText>
            </w:r>
            <w:r>
              <w:rPr>
                <w:noProof/>
                <w:webHidden/>
              </w:rPr>
            </w:r>
            <w:r>
              <w:rPr>
                <w:noProof/>
                <w:webHidden/>
              </w:rPr>
              <w:fldChar w:fldCharType="separate"/>
            </w:r>
            <w:r>
              <w:rPr>
                <w:noProof/>
                <w:webHidden/>
              </w:rPr>
              <w:t>5</w:t>
            </w:r>
            <w:r>
              <w:rPr>
                <w:noProof/>
                <w:webHidden/>
              </w:rPr>
              <w:fldChar w:fldCharType="end"/>
            </w:r>
          </w:hyperlink>
        </w:p>
        <w:p w14:paraId="437C2169" w14:textId="0EEE9D37" w:rsidR="00964D8D" w:rsidRDefault="00964D8D">
          <w:pPr>
            <w:pStyle w:val="TOC1"/>
            <w:tabs>
              <w:tab w:val="right" w:leader="dot" w:pos="8494"/>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4567506" w:history="1">
            <w:r w:rsidRPr="00581128">
              <w:rPr>
                <w:rStyle w:val="Hyperlink"/>
                <w:noProof/>
              </w:rPr>
              <w:t>CHƯƠNG 2. THU THẬP YÊU CẦU</w:t>
            </w:r>
            <w:r>
              <w:rPr>
                <w:noProof/>
                <w:webHidden/>
              </w:rPr>
              <w:tab/>
            </w:r>
            <w:r>
              <w:rPr>
                <w:noProof/>
                <w:webHidden/>
              </w:rPr>
              <w:fldChar w:fldCharType="begin"/>
            </w:r>
            <w:r>
              <w:rPr>
                <w:noProof/>
                <w:webHidden/>
              </w:rPr>
              <w:instrText xml:space="preserve"> PAGEREF _Toc214567506 \h </w:instrText>
            </w:r>
            <w:r>
              <w:rPr>
                <w:noProof/>
                <w:webHidden/>
              </w:rPr>
            </w:r>
            <w:r>
              <w:rPr>
                <w:noProof/>
                <w:webHidden/>
              </w:rPr>
              <w:fldChar w:fldCharType="separate"/>
            </w:r>
            <w:r>
              <w:rPr>
                <w:noProof/>
                <w:webHidden/>
              </w:rPr>
              <w:t>6</w:t>
            </w:r>
            <w:r>
              <w:rPr>
                <w:noProof/>
                <w:webHidden/>
              </w:rPr>
              <w:fldChar w:fldCharType="end"/>
            </w:r>
          </w:hyperlink>
        </w:p>
        <w:p w14:paraId="0C1AA306" w14:textId="1285FA68"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7" w:history="1">
            <w:r w:rsidRPr="00581128">
              <w:rPr>
                <w:rStyle w:val="Hyperlink"/>
                <w:noProof/>
              </w:rPr>
              <w:t>2.1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Phạm vi và mục tiêu hệ thống</w:t>
            </w:r>
            <w:r>
              <w:rPr>
                <w:noProof/>
                <w:webHidden/>
              </w:rPr>
              <w:tab/>
            </w:r>
            <w:r>
              <w:rPr>
                <w:noProof/>
                <w:webHidden/>
              </w:rPr>
              <w:fldChar w:fldCharType="begin"/>
            </w:r>
            <w:r>
              <w:rPr>
                <w:noProof/>
                <w:webHidden/>
              </w:rPr>
              <w:instrText xml:space="preserve"> PAGEREF _Toc214567507 \h </w:instrText>
            </w:r>
            <w:r>
              <w:rPr>
                <w:noProof/>
                <w:webHidden/>
              </w:rPr>
            </w:r>
            <w:r>
              <w:rPr>
                <w:noProof/>
                <w:webHidden/>
              </w:rPr>
              <w:fldChar w:fldCharType="separate"/>
            </w:r>
            <w:r>
              <w:rPr>
                <w:noProof/>
                <w:webHidden/>
              </w:rPr>
              <w:t>6</w:t>
            </w:r>
            <w:r>
              <w:rPr>
                <w:noProof/>
                <w:webHidden/>
              </w:rPr>
              <w:fldChar w:fldCharType="end"/>
            </w:r>
          </w:hyperlink>
        </w:p>
        <w:p w14:paraId="74ECC38A" w14:textId="20D71195"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8" w:history="1">
            <w:r w:rsidRPr="00581128">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Phạm vi hệ thống</w:t>
            </w:r>
            <w:r>
              <w:rPr>
                <w:noProof/>
                <w:webHidden/>
              </w:rPr>
              <w:tab/>
            </w:r>
            <w:r>
              <w:rPr>
                <w:noProof/>
                <w:webHidden/>
              </w:rPr>
              <w:fldChar w:fldCharType="begin"/>
            </w:r>
            <w:r>
              <w:rPr>
                <w:noProof/>
                <w:webHidden/>
              </w:rPr>
              <w:instrText xml:space="preserve"> PAGEREF _Toc214567508 \h </w:instrText>
            </w:r>
            <w:r>
              <w:rPr>
                <w:noProof/>
                <w:webHidden/>
              </w:rPr>
            </w:r>
            <w:r>
              <w:rPr>
                <w:noProof/>
                <w:webHidden/>
              </w:rPr>
              <w:fldChar w:fldCharType="separate"/>
            </w:r>
            <w:r>
              <w:rPr>
                <w:noProof/>
                <w:webHidden/>
              </w:rPr>
              <w:t>6</w:t>
            </w:r>
            <w:r>
              <w:rPr>
                <w:noProof/>
                <w:webHidden/>
              </w:rPr>
              <w:fldChar w:fldCharType="end"/>
            </w:r>
          </w:hyperlink>
        </w:p>
        <w:p w14:paraId="3A168556" w14:textId="6D83FF9C"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09" w:history="1">
            <w:r w:rsidRPr="00581128">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Xác định những người dùng hay hệ thống ngoài cần tương tác với hệ thống hiện tại</w:t>
            </w:r>
            <w:r>
              <w:rPr>
                <w:noProof/>
                <w:webHidden/>
              </w:rPr>
              <w:tab/>
            </w:r>
            <w:r>
              <w:rPr>
                <w:noProof/>
                <w:webHidden/>
              </w:rPr>
              <w:fldChar w:fldCharType="begin"/>
            </w:r>
            <w:r>
              <w:rPr>
                <w:noProof/>
                <w:webHidden/>
              </w:rPr>
              <w:instrText xml:space="preserve"> PAGEREF _Toc214567509 \h </w:instrText>
            </w:r>
            <w:r>
              <w:rPr>
                <w:noProof/>
                <w:webHidden/>
              </w:rPr>
            </w:r>
            <w:r>
              <w:rPr>
                <w:noProof/>
                <w:webHidden/>
              </w:rPr>
              <w:fldChar w:fldCharType="separate"/>
            </w:r>
            <w:r>
              <w:rPr>
                <w:noProof/>
                <w:webHidden/>
              </w:rPr>
              <w:t>6</w:t>
            </w:r>
            <w:r>
              <w:rPr>
                <w:noProof/>
                <w:webHidden/>
              </w:rPr>
              <w:fldChar w:fldCharType="end"/>
            </w:r>
          </w:hyperlink>
        </w:p>
        <w:p w14:paraId="0D0605FE" w14:textId="0D77868A"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0" w:history="1">
            <w:r w:rsidRPr="00581128">
              <w:rPr>
                <w:rStyle w:val="Hyperlink"/>
                <w:noProof/>
                <w14:scene3d>
                  <w14:camera w14:prst="orthographicFront"/>
                  <w14:lightRig w14:rig="threePt" w14:dir="t">
                    <w14:rot w14:lat="0" w14:lon="0" w14:rev="0"/>
                  </w14:lightRig>
                </w14:scene3d>
              </w:rPr>
              <w:t>2.1.3</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Các vấn đề tồn tại trong chu trình</w:t>
            </w:r>
            <w:r>
              <w:rPr>
                <w:noProof/>
                <w:webHidden/>
              </w:rPr>
              <w:tab/>
            </w:r>
            <w:r>
              <w:rPr>
                <w:noProof/>
                <w:webHidden/>
              </w:rPr>
              <w:fldChar w:fldCharType="begin"/>
            </w:r>
            <w:r>
              <w:rPr>
                <w:noProof/>
                <w:webHidden/>
              </w:rPr>
              <w:instrText xml:space="preserve"> PAGEREF _Toc214567510 \h </w:instrText>
            </w:r>
            <w:r>
              <w:rPr>
                <w:noProof/>
                <w:webHidden/>
              </w:rPr>
            </w:r>
            <w:r>
              <w:rPr>
                <w:noProof/>
                <w:webHidden/>
              </w:rPr>
              <w:fldChar w:fldCharType="separate"/>
            </w:r>
            <w:r>
              <w:rPr>
                <w:noProof/>
                <w:webHidden/>
              </w:rPr>
              <w:t>6</w:t>
            </w:r>
            <w:r>
              <w:rPr>
                <w:noProof/>
                <w:webHidden/>
              </w:rPr>
              <w:fldChar w:fldCharType="end"/>
            </w:r>
          </w:hyperlink>
        </w:p>
        <w:p w14:paraId="3B209B45" w14:textId="38398546"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1" w:history="1">
            <w:r w:rsidRPr="00581128">
              <w:rPr>
                <w:rStyle w:val="Hyperlink"/>
                <w:noProof/>
                <w14:scene3d>
                  <w14:camera w14:prst="orthographicFront"/>
                  <w14:lightRig w14:rig="threePt" w14:dir="t">
                    <w14:rot w14:lat="0" w14:lon="0" w14:rev="0"/>
                  </w14:lightRig>
                </w14:scene3d>
              </w:rPr>
              <w:t>2.1.4</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Mục tiêu hệ thống</w:t>
            </w:r>
            <w:r>
              <w:rPr>
                <w:noProof/>
                <w:webHidden/>
              </w:rPr>
              <w:tab/>
            </w:r>
            <w:r>
              <w:rPr>
                <w:noProof/>
                <w:webHidden/>
              </w:rPr>
              <w:fldChar w:fldCharType="begin"/>
            </w:r>
            <w:r>
              <w:rPr>
                <w:noProof/>
                <w:webHidden/>
              </w:rPr>
              <w:instrText xml:space="preserve"> PAGEREF _Toc214567511 \h </w:instrText>
            </w:r>
            <w:r>
              <w:rPr>
                <w:noProof/>
                <w:webHidden/>
              </w:rPr>
            </w:r>
            <w:r>
              <w:rPr>
                <w:noProof/>
                <w:webHidden/>
              </w:rPr>
              <w:fldChar w:fldCharType="separate"/>
            </w:r>
            <w:r>
              <w:rPr>
                <w:noProof/>
                <w:webHidden/>
              </w:rPr>
              <w:t>7</w:t>
            </w:r>
            <w:r>
              <w:rPr>
                <w:noProof/>
                <w:webHidden/>
              </w:rPr>
              <w:fldChar w:fldCharType="end"/>
            </w:r>
          </w:hyperlink>
        </w:p>
        <w:p w14:paraId="6CF1702B" w14:textId="3D161BEF"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2" w:history="1">
            <w:r w:rsidRPr="00581128">
              <w:rPr>
                <w:rStyle w:val="Hyperlink"/>
                <w:noProof/>
              </w:rPr>
              <w:t>2.2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Yêu cầu hệ thống</w:t>
            </w:r>
            <w:r>
              <w:rPr>
                <w:noProof/>
                <w:webHidden/>
              </w:rPr>
              <w:tab/>
            </w:r>
            <w:r>
              <w:rPr>
                <w:noProof/>
                <w:webHidden/>
              </w:rPr>
              <w:fldChar w:fldCharType="begin"/>
            </w:r>
            <w:r>
              <w:rPr>
                <w:noProof/>
                <w:webHidden/>
              </w:rPr>
              <w:instrText xml:space="preserve"> PAGEREF _Toc214567512 \h </w:instrText>
            </w:r>
            <w:r>
              <w:rPr>
                <w:noProof/>
                <w:webHidden/>
              </w:rPr>
            </w:r>
            <w:r>
              <w:rPr>
                <w:noProof/>
                <w:webHidden/>
              </w:rPr>
              <w:fldChar w:fldCharType="separate"/>
            </w:r>
            <w:r>
              <w:rPr>
                <w:noProof/>
                <w:webHidden/>
              </w:rPr>
              <w:t>7</w:t>
            </w:r>
            <w:r>
              <w:rPr>
                <w:noProof/>
                <w:webHidden/>
              </w:rPr>
              <w:fldChar w:fldCharType="end"/>
            </w:r>
          </w:hyperlink>
        </w:p>
        <w:p w14:paraId="0569141E" w14:textId="2196C93A"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3" w:history="1">
            <w:r w:rsidRPr="00581128">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Yêu cầu về chức năng</w:t>
            </w:r>
            <w:r>
              <w:rPr>
                <w:noProof/>
                <w:webHidden/>
              </w:rPr>
              <w:tab/>
            </w:r>
            <w:r>
              <w:rPr>
                <w:noProof/>
                <w:webHidden/>
              </w:rPr>
              <w:fldChar w:fldCharType="begin"/>
            </w:r>
            <w:r>
              <w:rPr>
                <w:noProof/>
                <w:webHidden/>
              </w:rPr>
              <w:instrText xml:space="preserve"> PAGEREF _Toc214567513 \h </w:instrText>
            </w:r>
            <w:r>
              <w:rPr>
                <w:noProof/>
                <w:webHidden/>
              </w:rPr>
            </w:r>
            <w:r>
              <w:rPr>
                <w:noProof/>
                <w:webHidden/>
              </w:rPr>
              <w:fldChar w:fldCharType="separate"/>
            </w:r>
            <w:r>
              <w:rPr>
                <w:noProof/>
                <w:webHidden/>
              </w:rPr>
              <w:t>7</w:t>
            </w:r>
            <w:r>
              <w:rPr>
                <w:noProof/>
                <w:webHidden/>
              </w:rPr>
              <w:fldChar w:fldCharType="end"/>
            </w:r>
          </w:hyperlink>
        </w:p>
        <w:p w14:paraId="2B3564FE" w14:textId="49371E22"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4" w:history="1">
            <w:r w:rsidRPr="00581128">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Yêu cầu phi chức năng</w:t>
            </w:r>
            <w:r>
              <w:rPr>
                <w:noProof/>
                <w:webHidden/>
              </w:rPr>
              <w:tab/>
            </w:r>
            <w:r>
              <w:rPr>
                <w:noProof/>
                <w:webHidden/>
              </w:rPr>
              <w:fldChar w:fldCharType="begin"/>
            </w:r>
            <w:r>
              <w:rPr>
                <w:noProof/>
                <w:webHidden/>
              </w:rPr>
              <w:instrText xml:space="preserve"> PAGEREF _Toc214567514 \h </w:instrText>
            </w:r>
            <w:r>
              <w:rPr>
                <w:noProof/>
                <w:webHidden/>
              </w:rPr>
            </w:r>
            <w:r>
              <w:rPr>
                <w:noProof/>
                <w:webHidden/>
              </w:rPr>
              <w:fldChar w:fldCharType="separate"/>
            </w:r>
            <w:r>
              <w:rPr>
                <w:noProof/>
                <w:webHidden/>
              </w:rPr>
              <w:t>9</w:t>
            </w:r>
            <w:r>
              <w:rPr>
                <w:noProof/>
                <w:webHidden/>
              </w:rPr>
              <w:fldChar w:fldCharType="end"/>
            </w:r>
          </w:hyperlink>
        </w:p>
        <w:p w14:paraId="3A70308D" w14:textId="2939A9C0" w:rsidR="00964D8D" w:rsidRDefault="00964D8D">
          <w:pPr>
            <w:pStyle w:val="TOC1"/>
            <w:tabs>
              <w:tab w:val="right" w:leader="dot" w:pos="8494"/>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4567515" w:history="1">
            <w:r w:rsidRPr="00581128">
              <w:rPr>
                <w:rStyle w:val="Hyperlink"/>
                <w:noProof/>
              </w:rPr>
              <w:t>CHƯƠNG 3. PHÂN TÍCH HỆ THỐNG</w:t>
            </w:r>
            <w:r>
              <w:rPr>
                <w:noProof/>
                <w:webHidden/>
              </w:rPr>
              <w:tab/>
            </w:r>
            <w:r>
              <w:rPr>
                <w:noProof/>
                <w:webHidden/>
              </w:rPr>
              <w:fldChar w:fldCharType="begin"/>
            </w:r>
            <w:r>
              <w:rPr>
                <w:noProof/>
                <w:webHidden/>
              </w:rPr>
              <w:instrText xml:space="preserve"> PAGEREF _Toc214567515 \h </w:instrText>
            </w:r>
            <w:r>
              <w:rPr>
                <w:noProof/>
                <w:webHidden/>
              </w:rPr>
            </w:r>
            <w:r>
              <w:rPr>
                <w:noProof/>
                <w:webHidden/>
              </w:rPr>
              <w:fldChar w:fldCharType="separate"/>
            </w:r>
            <w:r>
              <w:rPr>
                <w:noProof/>
                <w:webHidden/>
              </w:rPr>
              <w:t>12</w:t>
            </w:r>
            <w:r>
              <w:rPr>
                <w:noProof/>
                <w:webHidden/>
              </w:rPr>
              <w:fldChar w:fldCharType="end"/>
            </w:r>
          </w:hyperlink>
        </w:p>
        <w:p w14:paraId="7D03679D" w14:textId="2D1DAF95"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6" w:history="1">
            <w:r w:rsidRPr="00581128">
              <w:rPr>
                <w:rStyle w:val="Hyperlink"/>
                <w:noProof/>
              </w:rPr>
              <w:t>3.1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Phân tích về mặt chức năng</w:t>
            </w:r>
            <w:r>
              <w:rPr>
                <w:noProof/>
                <w:webHidden/>
              </w:rPr>
              <w:tab/>
            </w:r>
            <w:r>
              <w:rPr>
                <w:noProof/>
                <w:webHidden/>
              </w:rPr>
              <w:fldChar w:fldCharType="begin"/>
            </w:r>
            <w:r>
              <w:rPr>
                <w:noProof/>
                <w:webHidden/>
              </w:rPr>
              <w:instrText xml:space="preserve"> PAGEREF _Toc214567516 \h </w:instrText>
            </w:r>
            <w:r>
              <w:rPr>
                <w:noProof/>
                <w:webHidden/>
              </w:rPr>
            </w:r>
            <w:r>
              <w:rPr>
                <w:noProof/>
                <w:webHidden/>
              </w:rPr>
              <w:fldChar w:fldCharType="separate"/>
            </w:r>
            <w:r>
              <w:rPr>
                <w:noProof/>
                <w:webHidden/>
              </w:rPr>
              <w:t>12</w:t>
            </w:r>
            <w:r>
              <w:rPr>
                <w:noProof/>
                <w:webHidden/>
              </w:rPr>
              <w:fldChar w:fldCharType="end"/>
            </w:r>
          </w:hyperlink>
        </w:p>
        <w:p w14:paraId="06AADC70" w14:textId="14545C5C"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7" w:history="1">
            <w:r w:rsidRPr="00581128">
              <w:rPr>
                <w:rStyle w:val="Hyperlink"/>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Sơ đồ usecase</w:t>
            </w:r>
            <w:r>
              <w:rPr>
                <w:noProof/>
                <w:webHidden/>
              </w:rPr>
              <w:tab/>
            </w:r>
            <w:r>
              <w:rPr>
                <w:noProof/>
                <w:webHidden/>
              </w:rPr>
              <w:fldChar w:fldCharType="begin"/>
            </w:r>
            <w:r>
              <w:rPr>
                <w:noProof/>
                <w:webHidden/>
              </w:rPr>
              <w:instrText xml:space="preserve"> PAGEREF _Toc214567517 \h </w:instrText>
            </w:r>
            <w:r>
              <w:rPr>
                <w:noProof/>
                <w:webHidden/>
              </w:rPr>
            </w:r>
            <w:r>
              <w:rPr>
                <w:noProof/>
                <w:webHidden/>
              </w:rPr>
              <w:fldChar w:fldCharType="separate"/>
            </w:r>
            <w:r>
              <w:rPr>
                <w:noProof/>
                <w:webHidden/>
              </w:rPr>
              <w:t>12</w:t>
            </w:r>
            <w:r>
              <w:rPr>
                <w:noProof/>
                <w:webHidden/>
              </w:rPr>
              <w:fldChar w:fldCharType="end"/>
            </w:r>
          </w:hyperlink>
        </w:p>
        <w:p w14:paraId="63D76577" w14:textId="44B4CD59"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8" w:history="1">
            <w:r w:rsidRPr="00581128">
              <w:rPr>
                <w:rStyle w:val="Hyperlink"/>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Mô tả usecase</w:t>
            </w:r>
            <w:r>
              <w:rPr>
                <w:noProof/>
                <w:webHidden/>
              </w:rPr>
              <w:tab/>
            </w:r>
            <w:r>
              <w:rPr>
                <w:noProof/>
                <w:webHidden/>
              </w:rPr>
              <w:fldChar w:fldCharType="begin"/>
            </w:r>
            <w:r>
              <w:rPr>
                <w:noProof/>
                <w:webHidden/>
              </w:rPr>
              <w:instrText xml:space="preserve"> PAGEREF _Toc214567518 \h </w:instrText>
            </w:r>
            <w:r>
              <w:rPr>
                <w:noProof/>
                <w:webHidden/>
              </w:rPr>
            </w:r>
            <w:r>
              <w:rPr>
                <w:noProof/>
                <w:webHidden/>
              </w:rPr>
              <w:fldChar w:fldCharType="separate"/>
            </w:r>
            <w:r>
              <w:rPr>
                <w:noProof/>
                <w:webHidden/>
              </w:rPr>
              <w:t>12</w:t>
            </w:r>
            <w:r>
              <w:rPr>
                <w:noProof/>
                <w:webHidden/>
              </w:rPr>
              <w:fldChar w:fldCharType="end"/>
            </w:r>
          </w:hyperlink>
        </w:p>
        <w:p w14:paraId="595C6996" w14:textId="35ABDE2D"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19" w:history="1">
            <w:r w:rsidRPr="00581128">
              <w:rPr>
                <w:rStyle w:val="Hyperlink"/>
                <w:noProof/>
              </w:rPr>
              <w:t>3.2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Phân tích về mặt cấu trúc</w:t>
            </w:r>
            <w:r>
              <w:rPr>
                <w:noProof/>
                <w:webHidden/>
              </w:rPr>
              <w:tab/>
            </w:r>
            <w:r>
              <w:rPr>
                <w:noProof/>
                <w:webHidden/>
              </w:rPr>
              <w:fldChar w:fldCharType="begin"/>
            </w:r>
            <w:r>
              <w:rPr>
                <w:noProof/>
                <w:webHidden/>
              </w:rPr>
              <w:instrText xml:space="preserve"> PAGEREF _Toc214567519 \h </w:instrText>
            </w:r>
            <w:r>
              <w:rPr>
                <w:noProof/>
                <w:webHidden/>
              </w:rPr>
            </w:r>
            <w:r>
              <w:rPr>
                <w:noProof/>
                <w:webHidden/>
              </w:rPr>
              <w:fldChar w:fldCharType="separate"/>
            </w:r>
            <w:r>
              <w:rPr>
                <w:noProof/>
                <w:webHidden/>
              </w:rPr>
              <w:t>19</w:t>
            </w:r>
            <w:r>
              <w:rPr>
                <w:noProof/>
                <w:webHidden/>
              </w:rPr>
              <w:fldChar w:fldCharType="end"/>
            </w:r>
          </w:hyperlink>
        </w:p>
        <w:p w14:paraId="494B73C9" w14:textId="01E75122" w:rsidR="00964D8D" w:rsidRDefault="00964D8D">
          <w:pPr>
            <w:pStyle w:val="TOC3"/>
            <w:tabs>
              <w:tab w:val="left" w:pos="16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0" w:history="1">
            <w:r w:rsidRPr="00581128">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Tạo thẻ CRC</w:t>
            </w:r>
            <w:r>
              <w:rPr>
                <w:noProof/>
                <w:webHidden/>
              </w:rPr>
              <w:tab/>
            </w:r>
            <w:r>
              <w:rPr>
                <w:noProof/>
                <w:webHidden/>
              </w:rPr>
              <w:fldChar w:fldCharType="begin"/>
            </w:r>
            <w:r>
              <w:rPr>
                <w:noProof/>
                <w:webHidden/>
              </w:rPr>
              <w:instrText xml:space="preserve"> PAGEREF _Toc214567520 \h </w:instrText>
            </w:r>
            <w:r>
              <w:rPr>
                <w:noProof/>
                <w:webHidden/>
              </w:rPr>
            </w:r>
            <w:r>
              <w:rPr>
                <w:noProof/>
                <w:webHidden/>
              </w:rPr>
              <w:fldChar w:fldCharType="separate"/>
            </w:r>
            <w:r>
              <w:rPr>
                <w:noProof/>
                <w:webHidden/>
              </w:rPr>
              <w:t>19</w:t>
            </w:r>
            <w:r>
              <w:rPr>
                <w:noProof/>
                <w:webHidden/>
              </w:rPr>
              <w:fldChar w:fldCharType="end"/>
            </w:r>
          </w:hyperlink>
        </w:p>
        <w:p w14:paraId="6EA5CD1E" w14:textId="472B85F8"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1" w:history="1">
            <w:r w:rsidRPr="00581128">
              <w:rPr>
                <w:rStyle w:val="Hyperlink"/>
                <w:noProof/>
              </w:rPr>
              <w:t>3.3</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Xây dựng sơ đồ lớp (class diagram)</w:t>
            </w:r>
            <w:r>
              <w:rPr>
                <w:noProof/>
                <w:webHidden/>
              </w:rPr>
              <w:tab/>
            </w:r>
            <w:r>
              <w:rPr>
                <w:noProof/>
                <w:webHidden/>
              </w:rPr>
              <w:fldChar w:fldCharType="begin"/>
            </w:r>
            <w:r>
              <w:rPr>
                <w:noProof/>
                <w:webHidden/>
              </w:rPr>
              <w:instrText xml:space="preserve"> PAGEREF _Toc214567521 \h </w:instrText>
            </w:r>
            <w:r>
              <w:rPr>
                <w:noProof/>
                <w:webHidden/>
              </w:rPr>
            </w:r>
            <w:r>
              <w:rPr>
                <w:noProof/>
                <w:webHidden/>
              </w:rPr>
              <w:fldChar w:fldCharType="separate"/>
            </w:r>
            <w:r>
              <w:rPr>
                <w:noProof/>
                <w:webHidden/>
              </w:rPr>
              <w:t>24</w:t>
            </w:r>
            <w:r>
              <w:rPr>
                <w:noProof/>
                <w:webHidden/>
              </w:rPr>
              <w:fldChar w:fldCharType="end"/>
            </w:r>
          </w:hyperlink>
        </w:p>
        <w:p w14:paraId="69BAF5B3" w14:textId="25BA0B8B"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2" w:history="1">
            <w:r w:rsidRPr="00581128">
              <w:rPr>
                <w:rStyle w:val="Hyperlink"/>
                <w:noProof/>
              </w:rPr>
              <w:t>3.4</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Xây dựng sơ đồ đối tượng (object diagram)</w:t>
            </w:r>
            <w:r>
              <w:rPr>
                <w:noProof/>
                <w:webHidden/>
              </w:rPr>
              <w:tab/>
            </w:r>
            <w:r>
              <w:rPr>
                <w:noProof/>
                <w:webHidden/>
              </w:rPr>
              <w:fldChar w:fldCharType="begin"/>
            </w:r>
            <w:r>
              <w:rPr>
                <w:noProof/>
                <w:webHidden/>
              </w:rPr>
              <w:instrText xml:space="preserve"> PAGEREF _Toc214567522 \h </w:instrText>
            </w:r>
            <w:r>
              <w:rPr>
                <w:noProof/>
                <w:webHidden/>
              </w:rPr>
            </w:r>
            <w:r>
              <w:rPr>
                <w:noProof/>
                <w:webHidden/>
              </w:rPr>
              <w:fldChar w:fldCharType="separate"/>
            </w:r>
            <w:r>
              <w:rPr>
                <w:noProof/>
                <w:webHidden/>
              </w:rPr>
              <w:t>25</w:t>
            </w:r>
            <w:r>
              <w:rPr>
                <w:noProof/>
                <w:webHidden/>
              </w:rPr>
              <w:fldChar w:fldCharType="end"/>
            </w:r>
          </w:hyperlink>
        </w:p>
        <w:p w14:paraId="4470D355" w14:textId="1FA4443C"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3" w:history="1">
            <w:r w:rsidRPr="00581128">
              <w:rPr>
                <w:rStyle w:val="Hyperlink"/>
                <w:noProof/>
              </w:rPr>
              <w:t>3.5</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Xây dựng sơ đồ tuần tự (sequence diagram)</w:t>
            </w:r>
            <w:r>
              <w:rPr>
                <w:noProof/>
                <w:webHidden/>
              </w:rPr>
              <w:tab/>
            </w:r>
            <w:r>
              <w:rPr>
                <w:noProof/>
                <w:webHidden/>
              </w:rPr>
              <w:fldChar w:fldCharType="begin"/>
            </w:r>
            <w:r>
              <w:rPr>
                <w:noProof/>
                <w:webHidden/>
              </w:rPr>
              <w:instrText xml:space="preserve"> PAGEREF _Toc214567523 \h </w:instrText>
            </w:r>
            <w:r>
              <w:rPr>
                <w:noProof/>
                <w:webHidden/>
              </w:rPr>
            </w:r>
            <w:r>
              <w:rPr>
                <w:noProof/>
                <w:webHidden/>
              </w:rPr>
              <w:fldChar w:fldCharType="separate"/>
            </w:r>
            <w:r>
              <w:rPr>
                <w:noProof/>
                <w:webHidden/>
              </w:rPr>
              <w:t>25</w:t>
            </w:r>
            <w:r>
              <w:rPr>
                <w:noProof/>
                <w:webHidden/>
              </w:rPr>
              <w:fldChar w:fldCharType="end"/>
            </w:r>
          </w:hyperlink>
        </w:p>
        <w:p w14:paraId="37682EA8" w14:textId="050CF8DD"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4" w:history="1">
            <w:r w:rsidRPr="00581128">
              <w:rPr>
                <w:rStyle w:val="Hyperlink"/>
                <w:noProof/>
              </w:rPr>
              <w:t>3.6</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Mô hình thực thể và liên kết (Entity Relationship Model)</w:t>
            </w:r>
            <w:r>
              <w:rPr>
                <w:noProof/>
                <w:webHidden/>
              </w:rPr>
              <w:tab/>
            </w:r>
            <w:r>
              <w:rPr>
                <w:noProof/>
                <w:webHidden/>
              </w:rPr>
              <w:fldChar w:fldCharType="begin"/>
            </w:r>
            <w:r>
              <w:rPr>
                <w:noProof/>
                <w:webHidden/>
              </w:rPr>
              <w:instrText xml:space="preserve"> PAGEREF _Toc214567524 \h </w:instrText>
            </w:r>
            <w:r>
              <w:rPr>
                <w:noProof/>
                <w:webHidden/>
              </w:rPr>
            </w:r>
            <w:r>
              <w:rPr>
                <w:noProof/>
                <w:webHidden/>
              </w:rPr>
              <w:fldChar w:fldCharType="separate"/>
            </w:r>
            <w:r>
              <w:rPr>
                <w:noProof/>
                <w:webHidden/>
              </w:rPr>
              <w:t>26</w:t>
            </w:r>
            <w:r>
              <w:rPr>
                <w:noProof/>
                <w:webHidden/>
              </w:rPr>
              <w:fldChar w:fldCharType="end"/>
            </w:r>
          </w:hyperlink>
        </w:p>
        <w:p w14:paraId="32D2C783" w14:textId="59F93110" w:rsidR="00964D8D" w:rsidRDefault="00964D8D">
          <w:pPr>
            <w:pStyle w:val="TOC1"/>
            <w:tabs>
              <w:tab w:val="right" w:leader="dot" w:pos="8494"/>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4567525" w:history="1">
            <w:r w:rsidRPr="00581128">
              <w:rPr>
                <w:rStyle w:val="Hyperlink"/>
                <w:noProof/>
              </w:rPr>
              <w:t>CHƯƠNG 4. THIẾT KẾ</w:t>
            </w:r>
            <w:r>
              <w:rPr>
                <w:noProof/>
                <w:webHidden/>
              </w:rPr>
              <w:tab/>
            </w:r>
            <w:r>
              <w:rPr>
                <w:noProof/>
                <w:webHidden/>
              </w:rPr>
              <w:fldChar w:fldCharType="begin"/>
            </w:r>
            <w:r>
              <w:rPr>
                <w:noProof/>
                <w:webHidden/>
              </w:rPr>
              <w:instrText xml:space="preserve"> PAGEREF _Toc214567525 \h </w:instrText>
            </w:r>
            <w:r>
              <w:rPr>
                <w:noProof/>
                <w:webHidden/>
              </w:rPr>
            </w:r>
            <w:r>
              <w:rPr>
                <w:noProof/>
                <w:webHidden/>
              </w:rPr>
              <w:fldChar w:fldCharType="separate"/>
            </w:r>
            <w:r>
              <w:rPr>
                <w:noProof/>
                <w:webHidden/>
              </w:rPr>
              <w:t>27</w:t>
            </w:r>
            <w:r>
              <w:rPr>
                <w:noProof/>
                <w:webHidden/>
              </w:rPr>
              <w:fldChar w:fldCharType="end"/>
            </w:r>
          </w:hyperlink>
        </w:p>
        <w:p w14:paraId="5B3CB651" w14:textId="617661F9"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6" w:history="1">
            <w:r w:rsidRPr="00581128">
              <w:rPr>
                <w:rStyle w:val="Hyperlink"/>
                <w:noProof/>
              </w:rPr>
              <w:t>4.1</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Thiết kế tổng thể</w:t>
            </w:r>
            <w:r>
              <w:rPr>
                <w:noProof/>
                <w:webHidden/>
              </w:rPr>
              <w:tab/>
            </w:r>
            <w:r>
              <w:rPr>
                <w:noProof/>
                <w:webHidden/>
              </w:rPr>
              <w:fldChar w:fldCharType="begin"/>
            </w:r>
            <w:r>
              <w:rPr>
                <w:noProof/>
                <w:webHidden/>
              </w:rPr>
              <w:instrText xml:space="preserve"> PAGEREF _Toc214567526 \h </w:instrText>
            </w:r>
            <w:r>
              <w:rPr>
                <w:noProof/>
                <w:webHidden/>
              </w:rPr>
            </w:r>
            <w:r>
              <w:rPr>
                <w:noProof/>
                <w:webHidden/>
              </w:rPr>
              <w:fldChar w:fldCharType="separate"/>
            </w:r>
            <w:r>
              <w:rPr>
                <w:noProof/>
                <w:webHidden/>
              </w:rPr>
              <w:t>27</w:t>
            </w:r>
            <w:r>
              <w:rPr>
                <w:noProof/>
                <w:webHidden/>
              </w:rPr>
              <w:fldChar w:fldCharType="end"/>
            </w:r>
          </w:hyperlink>
        </w:p>
        <w:p w14:paraId="432B3770" w14:textId="3D556FA8"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7" w:history="1">
            <w:r w:rsidRPr="00581128">
              <w:rPr>
                <w:rStyle w:val="Hyperlink"/>
                <w:noProof/>
              </w:rPr>
              <w:t>4.2</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Thiết kế các lớp</w:t>
            </w:r>
            <w:r>
              <w:rPr>
                <w:noProof/>
                <w:webHidden/>
              </w:rPr>
              <w:tab/>
            </w:r>
            <w:r>
              <w:rPr>
                <w:noProof/>
                <w:webHidden/>
              </w:rPr>
              <w:fldChar w:fldCharType="begin"/>
            </w:r>
            <w:r>
              <w:rPr>
                <w:noProof/>
                <w:webHidden/>
              </w:rPr>
              <w:instrText xml:space="preserve"> PAGEREF _Toc214567527 \h </w:instrText>
            </w:r>
            <w:r>
              <w:rPr>
                <w:noProof/>
                <w:webHidden/>
              </w:rPr>
            </w:r>
            <w:r>
              <w:rPr>
                <w:noProof/>
                <w:webHidden/>
              </w:rPr>
              <w:fldChar w:fldCharType="separate"/>
            </w:r>
            <w:r>
              <w:rPr>
                <w:noProof/>
                <w:webHidden/>
              </w:rPr>
              <w:t>27</w:t>
            </w:r>
            <w:r>
              <w:rPr>
                <w:noProof/>
                <w:webHidden/>
              </w:rPr>
              <w:fldChar w:fldCharType="end"/>
            </w:r>
          </w:hyperlink>
        </w:p>
        <w:p w14:paraId="6BFAA0BF" w14:textId="26996C54"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8" w:history="1">
            <w:r w:rsidRPr="00581128">
              <w:rPr>
                <w:rStyle w:val="Hyperlink"/>
                <w:noProof/>
              </w:rPr>
              <w:t>4.3</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Thiết kế Cơ sở dữ liệu</w:t>
            </w:r>
            <w:r>
              <w:rPr>
                <w:noProof/>
                <w:webHidden/>
              </w:rPr>
              <w:tab/>
            </w:r>
            <w:r>
              <w:rPr>
                <w:noProof/>
                <w:webHidden/>
              </w:rPr>
              <w:fldChar w:fldCharType="begin"/>
            </w:r>
            <w:r>
              <w:rPr>
                <w:noProof/>
                <w:webHidden/>
              </w:rPr>
              <w:instrText xml:space="preserve"> PAGEREF _Toc214567528 \h </w:instrText>
            </w:r>
            <w:r>
              <w:rPr>
                <w:noProof/>
                <w:webHidden/>
              </w:rPr>
            </w:r>
            <w:r>
              <w:rPr>
                <w:noProof/>
                <w:webHidden/>
              </w:rPr>
              <w:fldChar w:fldCharType="separate"/>
            </w:r>
            <w:r>
              <w:rPr>
                <w:noProof/>
                <w:webHidden/>
              </w:rPr>
              <w:t>27</w:t>
            </w:r>
            <w:r>
              <w:rPr>
                <w:noProof/>
                <w:webHidden/>
              </w:rPr>
              <w:fldChar w:fldCharType="end"/>
            </w:r>
          </w:hyperlink>
        </w:p>
        <w:p w14:paraId="08F5B028" w14:textId="5C16AB2F" w:rsidR="00964D8D" w:rsidRDefault="00964D8D">
          <w:pPr>
            <w:pStyle w:val="TOC2"/>
            <w:tabs>
              <w:tab w:val="left" w:pos="780"/>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529" w:history="1">
            <w:r w:rsidRPr="00581128">
              <w:rPr>
                <w:rStyle w:val="Hyperlink"/>
                <w:noProof/>
              </w:rPr>
              <w:t>4.4</w:t>
            </w:r>
            <w:r>
              <w:rPr>
                <w:rFonts w:asciiTheme="minorHAnsi" w:eastAsiaTheme="minorEastAsia" w:hAnsiTheme="minorHAnsi" w:cstheme="minorBidi"/>
                <w:noProof/>
                <w:color w:val="auto"/>
                <w:kern w:val="2"/>
                <w:sz w:val="24"/>
                <w:szCs w:val="24"/>
                <w:lang w:val="vi-VN" w:eastAsia="vi-VN"/>
                <w14:ligatures w14:val="standardContextual"/>
              </w:rPr>
              <w:tab/>
            </w:r>
            <w:r w:rsidRPr="00581128">
              <w:rPr>
                <w:rStyle w:val="Hyperlink"/>
                <w:noProof/>
              </w:rPr>
              <w:t>Thiết kế các giao diện</w:t>
            </w:r>
            <w:r>
              <w:rPr>
                <w:noProof/>
                <w:webHidden/>
              </w:rPr>
              <w:tab/>
            </w:r>
            <w:r>
              <w:rPr>
                <w:noProof/>
                <w:webHidden/>
              </w:rPr>
              <w:fldChar w:fldCharType="begin"/>
            </w:r>
            <w:r>
              <w:rPr>
                <w:noProof/>
                <w:webHidden/>
              </w:rPr>
              <w:instrText xml:space="preserve"> PAGEREF _Toc214567529 \h </w:instrText>
            </w:r>
            <w:r>
              <w:rPr>
                <w:noProof/>
                <w:webHidden/>
              </w:rPr>
            </w:r>
            <w:r>
              <w:rPr>
                <w:noProof/>
                <w:webHidden/>
              </w:rPr>
              <w:fldChar w:fldCharType="separate"/>
            </w:r>
            <w:r>
              <w:rPr>
                <w:noProof/>
                <w:webHidden/>
              </w:rPr>
              <w:t>27</w:t>
            </w:r>
            <w:r>
              <w:rPr>
                <w:noProof/>
                <w:webHidden/>
              </w:rPr>
              <w:fldChar w:fldCharType="end"/>
            </w:r>
          </w:hyperlink>
        </w:p>
        <w:p w14:paraId="5473B03E" w14:textId="076C15BB" w:rsidR="00964D8D" w:rsidRDefault="00964D8D">
          <w:pPr>
            <w:pStyle w:val="TOC1"/>
            <w:tabs>
              <w:tab w:val="right" w:leader="dot" w:pos="8494"/>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4567530" w:history="1">
            <w:r w:rsidRPr="00581128">
              <w:rPr>
                <w:rStyle w:val="Hyperlink"/>
                <w:noProof/>
              </w:rPr>
              <w:t>CHƯƠNG 5. KẾT LUẬN</w:t>
            </w:r>
            <w:r>
              <w:rPr>
                <w:noProof/>
                <w:webHidden/>
              </w:rPr>
              <w:tab/>
            </w:r>
            <w:r>
              <w:rPr>
                <w:noProof/>
                <w:webHidden/>
              </w:rPr>
              <w:fldChar w:fldCharType="begin"/>
            </w:r>
            <w:r>
              <w:rPr>
                <w:noProof/>
                <w:webHidden/>
              </w:rPr>
              <w:instrText xml:space="preserve"> PAGEREF _Toc214567530 \h </w:instrText>
            </w:r>
            <w:r>
              <w:rPr>
                <w:noProof/>
                <w:webHidden/>
              </w:rPr>
            </w:r>
            <w:r>
              <w:rPr>
                <w:noProof/>
                <w:webHidden/>
              </w:rPr>
              <w:fldChar w:fldCharType="separate"/>
            </w:r>
            <w:r>
              <w:rPr>
                <w:noProof/>
                <w:webHidden/>
              </w:rPr>
              <w:t>28</w:t>
            </w:r>
            <w:r>
              <w:rPr>
                <w:noProof/>
                <w:webHidden/>
              </w:rPr>
              <w:fldChar w:fldCharType="end"/>
            </w:r>
          </w:hyperlink>
        </w:p>
        <w:p w14:paraId="753D1FD3" w14:textId="4F73378A" w:rsidR="00964D8D" w:rsidRDefault="00964D8D">
          <w:pPr>
            <w:pStyle w:val="TOC1"/>
            <w:tabs>
              <w:tab w:val="right" w:leader="dot" w:pos="8494"/>
            </w:tabs>
            <w:rPr>
              <w:rFonts w:asciiTheme="minorHAnsi" w:eastAsiaTheme="minorEastAsia" w:hAnsiTheme="minorHAnsi" w:cstheme="minorBidi"/>
              <w:b w:val="0"/>
              <w:noProof/>
              <w:color w:val="auto"/>
              <w:kern w:val="2"/>
              <w:sz w:val="24"/>
              <w:szCs w:val="24"/>
              <w:lang w:val="vi-VN" w:eastAsia="vi-VN"/>
              <w14:ligatures w14:val="standardContextual"/>
            </w:rPr>
          </w:pPr>
          <w:hyperlink w:anchor="_Toc214567531" w:history="1">
            <w:r w:rsidRPr="00581128">
              <w:rPr>
                <w:rStyle w:val="Hyperlink"/>
                <w:noProof/>
              </w:rPr>
              <w:t>TÀI LIỆU THAM KHẢO</w:t>
            </w:r>
            <w:r>
              <w:rPr>
                <w:noProof/>
                <w:webHidden/>
              </w:rPr>
              <w:tab/>
            </w:r>
            <w:r>
              <w:rPr>
                <w:noProof/>
                <w:webHidden/>
              </w:rPr>
              <w:fldChar w:fldCharType="begin"/>
            </w:r>
            <w:r>
              <w:rPr>
                <w:noProof/>
                <w:webHidden/>
              </w:rPr>
              <w:instrText xml:space="preserve"> PAGEREF _Toc214567531 \h </w:instrText>
            </w:r>
            <w:r>
              <w:rPr>
                <w:noProof/>
                <w:webHidden/>
              </w:rPr>
            </w:r>
            <w:r>
              <w:rPr>
                <w:noProof/>
                <w:webHidden/>
              </w:rPr>
              <w:fldChar w:fldCharType="separate"/>
            </w:r>
            <w:r>
              <w:rPr>
                <w:noProof/>
                <w:webHidden/>
              </w:rPr>
              <w:t>29</w:t>
            </w:r>
            <w:r>
              <w:rPr>
                <w:noProof/>
                <w:webHidden/>
              </w:rPr>
              <w:fldChar w:fldCharType="end"/>
            </w:r>
          </w:hyperlink>
        </w:p>
        <w:p w14:paraId="643B234E" w14:textId="44FAD1AC" w:rsidR="00120C98" w:rsidRDefault="00513C80">
          <w:r>
            <w:rPr>
              <w:b/>
            </w:rPr>
            <w:fldChar w:fldCharType="end"/>
          </w:r>
        </w:p>
      </w:sdtContent>
    </w:sdt>
    <w:p w14:paraId="560D8BCD" w14:textId="77777777" w:rsidR="00964D8D" w:rsidRDefault="00FB171E" w:rsidP="00572749">
      <w:pPr>
        <w:spacing w:after="160" w:line="259" w:lineRule="auto"/>
        <w:jc w:val="center"/>
        <w:rPr>
          <w:noProof/>
        </w:rPr>
      </w:pPr>
      <w:r>
        <w:br w:type="page"/>
      </w:r>
      <w:r w:rsidR="00D36778" w:rsidRPr="00513C80">
        <w:rPr>
          <w:b/>
        </w:rPr>
        <w:lastRenderedPageBreak/>
        <w:t>DANH MỤC HÌNH VẼ</w:t>
      </w:r>
      <w:r w:rsidR="00572749">
        <w:fldChar w:fldCharType="begin"/>
      </w:r>
      <w:r w:rsidR="00572749">
        <w:instrText xml:space="preserve"> TOC \h \z \c "Hình" </w:instrText>
      </w:r>
      <w:r w:rsidR="00572749">
        <w:fldChar w:fldCharType="separate"/>
      </w:r>
    </w:p>
    <w:p w14:paraId="60B9223E" w14:textId="31B432EB" w:rsidR="00964D8D" w:rsidRDefault="00964D8D">
      <w:pPr>
        <w:pStyle w:val="TableofFigures"/>
        <w:tabs>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490" w:history="1">
        <w:r w:rsidRPr="00254E72">
          <w:rPr>
            <w:rStyle w:val="Hyperlink"/>
            <w:noProof/>
          </w:rPr>
          <w:t>Hình 1.1 Sơ đồ cơ cấu tổ chức nhân sự</w:t>
        </w:r>
        <w:r>
          <w:rPr>
            <w:noProof/>
            <w:webHidden/>
          </w:rPr>
          <w:tab/>
        </w:r>
        <w:r>
          <w:rPr>
            <w:noProof/>
            <w:webHidden/>
          </w:rPr>
          <w:fldChar w:fldCharType="begin"/>
        </w:r>
        <w:r>
          <w:rPr>
            <w:noProof/>
            <w:webHidden/>
          </w:rPr>
          <w:instrText xml:space="preserve"> PAGEREF _Toc214567490 \h </w:instrText>
        </w:r>
        <w:r>
          <w:rPr>
            <w:noProof/>
            <w:webHidden/>
          </w:rPr>
        </w:r>
        <w:r>
          <w:rPr>
            <w:noProof/>
            <w:webHidden/>
          </w:rPr>
          <w:fldChar w:fldCharType="separate"/>
        </w:r>
        <w:r>
          <w:rPr>
            <w:noProof/>
            <w:webHidden/>
          </w:rPr>
          <w:t>1</w:t>
        </w:r>
        <w:r>
          <w:rPr>
            <w:noProof/>
            <w:webHidden/>
          </w:rPr>
          <w:fldChar w:fldCharType="end"/>
        </w:r>
      </w:hyperlink>
    </w:p>
    <w:p w14:paraId="39639E82" w14:textId="771B0A77" w:rsidR="00964D8D" w:rsidRDefault="00964D8D">
      <w:pPr>
        <w:pStyle w:val="TableofFigures"/>
        <w:tabs>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491" w:history="1">
        <w:r w:rsidRPr="00254E72">
          <w:rPr>
            <w:rStyle w:val="Hyperlink"/>
            <w:noProof/>
          </w:rPr>
          <w:t>Hình 1.2 Quy trình quản lý văn bản đến</w:t>
        </w:r>
        <w:r>
          <w:rPr>
            <w:noProof/>
            <w:webHidden/>
          </w:rPr>
          <w:tab/>
        </w:r>
        <w:r>
          <w:rPr>
            <w:noProof/>
            <w:webHidden/>
          </w:rPr>
          <w:fldChar w:fldCharType="begin"/>
        </w:r>
        <w:r>
          <w:rPr>
            <w:noProof/>
            <w:webHidden/>
          </w:rPr>
          <w:instrText xml:space="preserve"> PAGEREF _Toc214567491 \h </w:instrText>
        </w:r>
        <w:r>
          <w:rPr>
            <w:noProof/>
            <w:webHidden/>
          </w:rPr>
        </w:r>
        <w:r>
          <w:rPr>
            <w:noProof/>
            <w:webHidden/>
          </w:rPr>
          <w:fldChar w:fldCharType="separate"/>
        </w:r>
        <w:r>
          <w:rPr>
            <w:noProof/>
            <w:webHidden/>
          </w:rPr>
          <w:t>2</w:t>
        </w:r>
        <w:r>
          <w:rPr>
            <w:noProof/>
            <w:webHidden/>
          </w:rPr>
          <w:fldChar w:fldCharType="end"/>
        </w:r>
      </w:hyperlink>
    </w:p>
    <w:p w14:paraId="3DC4AFFA" w14:textId="77A3050E" w:rsidR="00964D8D" w:rsidRDefault="00964D8D">
      <w:pPr>
        <w:pStyle w:val="TableofFigures"/>
        <w:tabs>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492" w:history="1">
        <w:r w:rsidRPr="00254E72">
          <w:rPr>
            <w:rStyle w:val="Hyperlink"/>
            <w:noProof/>
          </w:rPr>
          <w:t>Hình . Biểu đồ use case tổng quát của hệ thống</w:t>
        </w:r>
        <w:r>
          <w:rPr>
            <w:noProof/>
            <w:webHidden/>
          </w:rPr>
          <w:tab/>
        </w:r>
        <w:r>
          <w:rPr>
            <w:noProof/>
            <w:webHidden/>
          </w:rPr>
          <w:fldChar w:fldCharType="begin"/>
        </w:r>
        <w:r>
          <w:rPr>
            <w:noProof/>
            <w:webHidden/>
          </w:rPr>
          <w:instrText xml:space="preserve"> PAGEREF _Toc214567492 \h </w:instrText>
        </w:r>
        <w:r>
          <w:rPr>
            <w:noProof/>
            <w:webHidden/>
          </w:rPr>
        </w:r>
        <w:r>
          <w:rPr>
            <w:noProof/>
            <w:webHidden/>
          </w:rPr>
          <w:fldChar w:fldCharType="separate"/>
        </w:r>
        <w:r>
          <w:rPr>
            <w:noProof/>
            <w:webHidden/>
          </w:rPr>
          <w:t>12</w:t>
        </w:r>
        <w:r>
          <w:rPr>
            <w:noProof/>
            <w:webHidden/>
          </w:rPr>
          <w:fldChar w:fldCharType="end"/>
        </w:r>
      </w:hyperlink>
    </w:p>
    <w:p w14:paraId="3D9FDFFD" w14:textId="2EB57031" w:rsidR="00964D8D" w:rsidRDefault="00964D8D">
      <w:pPr>
        <w:pStyle w:val="TableofFigures"/>
        <w:tabs>
          <w:tab w:val="right" w:leader="dot" w:pos="8494"/>
        </w:tabs>
        <w:rPr>
          <w:rFonts w:asciiTheme="minorHAnsi" w:eastAsiaTheme="minorEastAsia" w:hAnsiTheme="minorHAnsi" w:cstheme="minorBidi"/>
          <w:noProof/>
          <w:color w:val="auto"/>
          <w:kern w:val="2"/>
          <w:sz w:val="24"/>
          <w:szCs w:val="24"/>
          <w:lang w:val="vi-VN" w:eastAsia="vi-VN"/>
          <w14:ligatures w14:val="standardContextual"/>
        </w:rPr>
      </w:pPr>
      <w:hyperlink w:anchor="_Toc214567493" w:history="1">
        <w:r w:rsidRPr="00254E72">
          <w:rPr>
            <w:rStyle w:val="Hyperlink"/>
            <w:noProof/>
          </w:rPr>
          <w:t>Hình 3.2 Mô hình thực thể và liên kết (Entity Relationship Model)</w:t>
        </w:r>
        <w:r>
          <w:rPr>
            <w:noProof/>
            <w:webHidden/>
          </w:rPr>
          <w:tab/>
        </w:r>
        <w:r>
          <w:rPr>
            <w:noProof/>
            <w:webHidden/>
          </w:rPr>
          <w:fldChar w:fldCharType="begin"/>
        </w:r>
        <w:r>
          <w:rPr>
            <w:noProof/>
            <w:webHidden/>
          </w:rPr>
          <w:instrText xml:space="preserve"> PAGEREF _Toc214567493 \h </w:instrText>
        </w:r>
        <w:r>
          <w:rPr>
            <w:noProof/>
            <w:webHidden/>
          </w:rPr>
        </w:r>
        <w:r>
          <w:rPr>
            <w:noProof/>
            <w:webHidden/>
          </w:rPr>
          <w:fldChar w:fldCharType="separate"/>
        </w:r>
        <w:r>
          <w:rPr>
            <w:noProof/>
            <w:webHidden/>
          </w:rPr>
          <w:t>26</w:t>
        </w:r>
        <w:r>
          <w:rPr>
            <w:noProof/>
            <w:webHidden/>
          </w:rPr>
          <w:fldChar w:fldCharType="end"/>
        </w:r>
      </w:hyperlink>
    </w:p>
    <w:p w14:paraId="0A1C4450" w14:textId="333E485B" w:rsidR="00513C80" w:rsidRPr="00513C80" w:rsidRDefault="00572749">
      <w:pPr>
        <w:spacing w:after="160" w:line="259" w:lineRule="auto"/>
        <w:jc w:val="left"/>
      </w:pPr>
      <w:r>
        <w:fldChar w:fldCharType="end"/>
      </w:r>
    </w:p>
    <w:p w14:paraId="22DC6699" w14:textId="77777777" w:rsidR="00513C80" w:rsidRPr="00513C80" w:rsidRDefault="00513C80">
      <w:pPr>
        <w:spacing w:after="160" w:line="259" w:lineRule="auto"/>
        <w:jc w:val="left"/>
      </w:pPr>
    </w:p>
    <w:p w14:paraId="3A0052F5" w14:textId="77777777" w:rsidR="00DD469A" w:rsidRDefault="00DD469A">
      <w:pPr>
        <w:spacing w:after="160" w:line="259" w:lineRule="auto"/>
        <w:jc w:val="left"/>
      </w:pPr>
      <w:r>
        <w:br w:type="page"/>
      </w:r>
    </w:p>
    <w:p w14:paraId="397B47F6" w14:textId="77777777" w:rsidR="00D36778" w:rsidRDefault="00DD469A" w:rsidP="004509E9">
      <w:pPr>
        <w:spacing w:after="160" w:line="259" w:lineRule="auto"/>
        <w:jc w:val="center"/>
        <w:rPr>
          <w:b/>
        </w:rPr>
      </w:pPr>
      <w:r w:rsidRPr="00D36778">
        <w:rPr>
          <w:b/>
        </w:rPr>
        <w:lastRenderedPageBreak/>
        <w:t>DANH MỤ</w:t>
      </w:r>
      <w:r w:rsidR="00C74D0C">
        <w:rPr>
          <w:b/>
        </w:rPr>
        <w:t>C BẢNG</w:t>
      </w:r>
    </w:p>
    <w:p w14:paraId="56ADB198" w14:textId="6A555B91" w:rsidR="00263C00" w:rsidRDefault="00572749">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r w:rsidRPr="0030540C">
        <w:fldChar w:fldCharType="begin"/>
      </w:r>
      <w:r w:rsidRPr="0030540C">
        <w:instrText xml:space="preserve"> TOC \h \z \c "Bảng" </w:instrText>
      </w:r>
      <w:r w:rsidRPr="0030540C">
        <w:fldChar w:fldCharType="separate"/>
      </w:r>
      <w:hyperlink w:anchor="_Toc214561798" w:history="1">
        <w:r w:rsidR="00263C00" w:rsidRPr="003A7E3E">
          <w:rPr>
            <w:rStyle w:val="Hyperlink"/>
            <w:noProof/>
          </w:rPr>
          <w:t>Bảng 2.1 Từ điển dữ liệu</w:t>
        </w:r>
        <w:r w:rsidR="00263C00">
          <w:rPr>
            <w:noProof/>
            <w:webHidden/>
          </w:rPr>
          <w:tab/>
        </w:r>
        <w:r w:rsidR="00263C00">
          <w:rPr>
            <w:noProof/>
            <w:webHidden/>
          </w:rPr>
          <w:fldChar w:fldCharType="begin"/>
        </w:r>
        <w:r w:rsidR="00263C00">
          <w:rPr>
            <w:noProof/>
            <w:webHidden/>
          </w:rPr>
          <w:instrText xml:space="preserve"> PAGEREF _Toc214561798 \h </w:instrText>
        </w:r>
        <w:r w:rsidR="00263C00">
          <w:rPr>
            <w:noProof/>
            <w:webHidden/>
          </w:rPr>
        </w:r>
        <w:r w:rsidR="00263C00">
          <w:rPr>
            <w:noProof/>
            <w:webHidden/>
          </w:rPr>
          <w:fldChar w:fldCharType="separate"/>
        </w:r>
        <w:r w:rsidR="00263C00">
          <w:rPr>
            <w:noProof/>
            <w:webHidden/>
          </w:rPr>
          <w:t>13</w:t>
        </w:r>
        <w:r w:rsidR="00263C00">
          <w:rPr>
            <w:noProof/>
            <w:webHidden/>
          </w:rPr>
          <w:fldChar w:fldCharType="end"/>
        </w:r>
      </w:hyperlink>
    </w:p>
    <w:p w14:paraId="6082F300" w14:textId="7F576B0F"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799" w:history="1">
        <w:r w:rsidRPr="003A7E3E">
          <w:rPr>
            <w:rStyle w:val="Hyperlink"/>
            <w:noProof/>
          </w:rPr>
          <w:t>Bảng 3.1 Mô tả use case “Tiếp nhận văn bản đến”</w:t>
        </w:r>
        <w:r>
          <w:rPr>
            <w:noProof/>
            <w:webHidden/>
          </w:rPr>
          <w:tab/>
        </w:r>
        <w:r>
          <w:rPr>
            <w:noProof/>
            <w:webHidden/>
          </w:rPr>
          <w:fldChar w:fldCharType="begin"/>
        </w:r>
        <w:r>
          <w:rPr>
            <w:noProof/>
            <w:webHidden/>
          </w:rPr>
          <w:instrText xml:space="preserve"> PAGEREF _Toc214561799 \h </w:instrText>
        </w:r>
        <w:r>
          <w:rPr>
            <w:noProof/>
            <w:webHidden/>
          </w:rPr>
        </w:r>
        <w:r>
          <w:rPr>
            <w:noProof/>
            <w:webHidden/>
          </w:rPr>
          <w:fldChar w:fldCharType="separate"/>
        </w:r>
        <w:r>
          <w:rPr>
            <w:noProof/>
            <w:webHidden/>
          </w:rPr>
          <w:t>14</w:t>
        </w:r>
        <w:r>
          <w:rPr>
            <w:noProof/>
            <w:webHidden/>
          </w:rPr>
          <w:fldChar w:fldCharType="end"/>
        </w:r>
      </w:hyperlink>
    </w:p>
    <w:p w14:paraId="1AB13E97" w14:textId="0FCB05E7"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0" w:history="1">
        <w:r w:rsidRPr="003A7E3E">
          <w:rPr>
            <w:rStyle w:val="Hyperlink"/>
            <w:i/>
            <w:iCs/>
            <w:noProof/>
          </w:rPr>
          <w:t>Bảng 3.2 Mô tả use case “Đăng ký văn bản đến”</w:t>
        </w:r>
        <w:r>
          <w:rPr>
            <w:noProof/>
            <w:webHidden/>
          </w:rPr>
          <w:tab/>
        </w:r>
        <w:r>
          <w:rPr>
            <w:noProof/>
            <w:webHidden/>
          </w:rPr>
          <w:fldChar w:fldCharType="begin"/>
        </w:r>
        <w:r>
          <w:rPr>
            <w:noProof/>
            <w:webHidden/>
          </w:rPr>
          <w:instrText xml:space="preserve"> PAGEREF _Toc214561800 \h </w:instrText>
        </w:r>
        <w:r>
          <w:rPr>
            <w:noProof/>
            <w:webHidden/>
          </w:rPr>
        </w:r>
        <w:r>
          <w:rPr>
            <w:noProof/>
            <w:webHidden/>
          </w:rPr>
          <w:fldChar w:fldCharType="separate"/>
        </w:r>
        <w:r>
          <w:rPr>
            <w:noProof/>
            <w:webHidden/>
          </w:rPr>
          <w:t>16</w:t>
        </w:r>
        <w:r>
          <w:rPr>
            <w:noProof/>
            <w:webHidden/>
          </w:rPr>
          <w:fldChar w:fldCharType="end"/>
        </w:r>
      </w:hyperlink>
    </w:p>
    <w:p w14:paraId="1CBAD670" w14:textId="039B8330"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1" w:history="1">
        <w:r w:rsidRPr="003A7E3E">
          <w:rPr>
            <w:rStyle w:val="Hyperlink"/>
            <w:i/>
            <w:iCs/>
            <w:noProof/>
          </w:rPr>
          <w:t>Bảng 3.3 Mô tả use case “Trình và chuyển giao văn bản lên cục trưởng/phó cục trưởng”</w:t>
        </w:r>
        <w:r>
          <w:rPr>
            <w:noProof/>
            <w:webHidden/>
          </w:rPr>
          <w:tab/>
        </w:r>
        <w:r>
          <w:rPr>
            <w:noProof/>
            <w:webHidden/>
          </w:rPr>
          <w:fldChar w:fldCharType="begin"/>
        </w:r>
        <w:r>
          <w:rPr>
            <w:noProof/>
            <w:webHidden/>
          </w:rPr>
          <w:instrText xml:space="preserve"> PAGEREF _Toc214561801 \h </w:instrText>
        </w:r>
        <w:r>
          <w:rPr>
            <w:noProof/>
            <w:webHidden/>
          </w:rPr>
        </w:r>
        <w:r>
          <w:rPr>
            <w:noProof/>
            <w:webHidden/>
          </w:rPr>
          <w:fldChar w:fldCharType="separate"/>
        </w:r>
        <w:r>
          <w:rPr>
            <w:noProof/>
            <w:webHidden/>
          </w:rPr>
          <w:t>17</w:t>
        </w:r>
        <w:r>
          <w:rPr>
            <w:noProof/>
            <w:webHidden/>
          </w:rPr>
          <w:fldChar w:fldCharType="end"/>
        </w:r>
      </w:hyperlink>
    </w:p>
    <w:p w14:paraId="46C14747" w14:textId="48B63ECC"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2" w:history="1">
        <w:r w:rsidRPr="003A7E3E">
          <w:rPr>
            <w:rStyle w:val="Hyperlink"/>
            <w:i/>
            <w:iCs/>
            <w:noProof/>
          </w:rPr>
          <w:t>Bảng 3.4 Mô tả use case “Chỉ đạo xử lý”</w:t>
        </w:r>
        <w:r>
          <w:rPr>
            <w:noProof/>
            <w:webHidden/>
          </w:rPr>
          <w:tab/>
        </w:r>
        <w:r>
          <w:rPr>
            <w:noProof/>
            <w:webHidden/>
          </w:rPr>
          <w:fldChar w:fldCharType="begin"/>
        </w:r>
        <w:r>
          <w:rPr>
            <w:noProof/>
            <w:webHidden/>
          </w:rPr>
          <w:instrText xml:space="preserve"> PAGEREF _Toc214561802 \h </w:instrText>
        </w:r>
        <w:r>
          <w:rPr>
            <w:noProof/>
            <w:webHidden/>
          </w:rPr>
        </w:r>
        <w:r>
          <w:rPr>
            <w:noProof/>
            <w:webHidden/>
          </w:rPr>
          <w:fldChar w:fldCharType="separate"/>
        </w:r>
        <w:r>
          <w:rPr>
            <w:noProof/>
            <w:webHidden/>
          </w:rPr>
          <w:t>18</w:t>
        </w:r>
        <w:r>
          <w:rPr>
            <w:noProof/>
            <w:webHidden/>
          </w:rPr>
          <w:fldChar w:fldCharType="end"/>
        </w:r>
      </w:hyperlink>
    </w:p>
    <w:p w14:paraId="7FD8384B" w14:textId="527642A3"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3" w:history="1">
        <w:r w:rsidRPr="003A7E3E">
          <w:rPr>
            <w:rStyle w:val="Hyperlink"/>
            <w:i/>
            <w:iCs/>
            <w:noProof/>
          </w:rPr>
          <w:t>Bảng 3.5 Mô tả use case “Phân công cán bộ xử lý”</w:t>
        </w:r>
        <w:r>
          <w:rPr>
            <w:noProof/>
            <w:webHidden/>
          </w:rPr>
          <w:tab/>
        </w:r>
        <w:r>
          <w:rPr>
            <w:noProof/>
            <w:webHidden/>
          </w:rPr>
          <w:fldChar w:fldCharType="begin"/>
        </w:r>
        <w:r>
          <w:rPr>
            <w:noProof/>
            <w:webHidden/>
          </w:rPr>
          <w:instrText xml:space="preserve"> PAGEREF _Toc214561803 \h </w:instrText>
        </w:r>
        <w:r>
          <w:rPr>
            <w:noProof/>
            <w:webHidden/>
          </w:rPr>
        </w:r>
        <w:r>
          <w:rPr>
            <w:noProof/>
            <w:webHidden/>
          </w:rPr>
          <w:fldChar w:fldCharType="separate"/>
        </w:r>
        <w:r>
          <w:rPr>
            <w:noProof/>
            <w:webHidden/>
          </w:rPr>
          <w:t>19</w:t>
        </w:r>
        <w:r>
          <w:rPr>
            <w:noProof/>
            <w:webHidden/>
          </w:rPr>
          <w:fldChar w:fldCharType="end"/>
        </w:r>
      </w:hyperlink>
    </w:p>
    <w:p w14:paraId="24F49CB8" w14:textId="4AC332C0"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4" w:history="1">
        <w:r w:rsidRPr="003A7E3E">
          <w:rPr>
            <w:rStyle w:val="Hyperlink"/>
            <w:noProof/>
          </w:rPr>
          <w:t>Bảng 3.6 Mô tả use case “Soạn thảo và phê duyệt văn bản đi”</w:t>
        </w:r>
        <w:r>
          <w:rPr>
            <w:noProof/>
            <w:webHidden/>
          </w:rPr>
          <w:tab/>
        </w:r>
        <w:r>
          <w:rPr>
            <w:noProof/>
            <w:webHidden/>
          </w:rPr>
          <w:fldChar w:fldCharType="begin"/>
        </w:r>
        <w:r>
          <w:rPr>
            <w:noProof/>
            <w:webHidden/>
          </w:rPr>
          <w:instrText xml:space="preserve"> PAGEREF _Toc214561804 \h </w:instrText>
        </w:r>
        <w:r>
          <w:rPr>
            <w:noProof/>
            <w:webHidden/>
          </w:rPr>
        </w:r>
        <w:r>
          <w:rPr>
            <w:noProof/>
            <w:webHidden/>
          </w:rPr>
          <w:fldChar w:fldCharType="separate"/>
        </w:r>
        <w:r>
          <w:rPr>
            <w:noProof/>
            <w:webHidden/>
          </w:rPr>
          <w:t>19</w:t>
        </w:r>
        <w:r>
          <w:rPr>
            <w:noProof/>
            <w:webHidden/>
          </w:rPr>
          <w:fldChar w:fldCharType="end"/>
        </w:r>
      </w:hyperlink>
    </w:p>
    <w:p w14:paraId="572D01E7" w14:textId="44B7CFA3"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5" w:history="1">
        <w:r w:rsidRPr="003A7E3E">
          <w:rPr>
            <w:rStyle w:val="Hyperlink"/>
            <w:i/>
            <w:iCs/>
            <w:noProof/>
          </w:rPr>
          <w:t>Bảng 3.7 Mô tả use case “Xử lý văn bản”</w:t>
        </w:r>
        <w:r>
          <w:rPr>
            <w:noProof/>
            <w:webHidden/>
          </w:rPr>
          <w:tab/>
        </w:r>
        <w:r>
          <w:rPr>
            <w:noProof/>
            <w:webHidden/>
          </w:rPr>
          <w:fldChar w:fldCharType="begin"/>
        </w:r>
        <w:r>
          <w:rPr>
            <w:noProof/>
            <w:webHidden/>
          </w:rPr>
          <w:instrText xml:space="preserve"> PAGEREF _Toc214561805 \h </w:instrText>
        </w:r>
        <w:r>
          <w:rPr>
            <w:noProof/>
            <w:webHidden/>
          </w:rPr>
        </w:r>
        <w:r>
          <w:rPr>
            <w:noProof/>
            <w:webHidden/>
          </w:rPr>
          <w:fldChar w:fldCharType="separate"/>
        </w:r>
        <w:r>
          <w:rPr>
            <w:noProof/>
            <w:webHidden/>
          </w:rPr>
          <w:t>20</w:t>
        </w:r>
        <w:r>
          <w:rPr>
            <w:noProof/>
            <w:webHidden/>
          </w:rPr>
          <w:fldChar w:fldCharType="end"/>
        </w:r>
      </w:hyperlink>
    </w:p>
    <w:p w14:paraId="74AEEA8F" w14:textId="1BC93FEC"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6" w:history="1">
        <w:r w:rsidRPr="003A7E3E">
          <w:rPr>
            <w:rStyle w:val="Hyperlink"/>
            <w:noProof/>
          </w:rPr>
          <w:t>Bảng 3.8 Thẻ CRC của lớp “Document”</w:t>
        </w:r>
        <w:r>
          <w:rPr>
            <w:noProof/>
            <w:webHidden/>
          </w:rPr>
          <w:tab/>
        </w:r>
        <w:r>
          <w:rPr>
            <w:noProof/>
            <w:webHidden/>
          </w:rPr>
          <w:fldChar w:fldCharType="begin"/>
        </w:r>
        <w:r>
          <w:rPr>
            <w:noProof/>
            <w:webHidden/>
          </w:rPr>
          <w:instrText xml:space="preserve"> PAGEREF _Toc214561806 \h </w:instrText>
        </w:r>
        <w:r>
          <w:rPr>
            <w:noProof/>
            <w:webHidden/>
          </w:rPr>
        </w:r>
        <w:r>
          <w:rPr>
            <w:noProof/>
            <w:webHidden/>
          </w:rPr>
          <w:fldChar w:fldCharType="separate"/>
        </w:r>
        <w:r>
          <w:rPr>
            <w:noProof/>
            <w:webHidden/>
          </w:rPr>
          <w:t>21</w:t>
        </w:r>
        <w:r>
          <w:rPr>
            <w:noProof/>
            <w:webHidden/>
          </w:rPr>
          <w:fldChar w:fldCharType="end"/>
        </w:r>
      </w:hyperlink>
    </w:p>
    <w:p w14:paraId="75696283" w14:textId="03C76B18"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7" w:history="1">
        <w:r w:rsidRPr="003A7E3E">
          <w:rPr>
            <w:rStyle w:val="Hyperlink"/>
            <w:noProof/>
          </w:rPr>
          <w:t>Bảng 3.9 Thẻ CRC của lớp “Document System”</w:t>
        </w:r>
        <w:r>
          <w:rPr>
            <w:noProof/>
            <w:webHidden/>
          </w:rPr>
          <w:tab/>
        </w:r>
        <w:r>
          <w:rPr>
            <w:noProof/>
            <w:webHidden/>
          </w:rPr>
          <w:fldChar w:fldCharType="begin"/>
        </w:r>
        <w:r>
          <w:rPr>
            <w:noProof/>
            <w:webHidden/>
          </w:rPr>
          <w:instrText xml:space="preserve"> PAGEREF _Toc214561807 \h </w:instrText>
        </w:r>
        <w:r>
          <w:rPr>
            <w:noProof/>
            <w:webHidden/>
          </w:rPr>
        </w:r>
        <w:r>
          <w:rPr>
            <w:noProof/>
            <w:webHidden/>
          </w:rPr>
          <w:fldChar w:fldCharType="separate"/>
        </w:r>
        <w:r>
          <w:rPr>
            <w:noProof/>
            <w:webHidden/>
          </w:rPr>
          <w:t>22</w:t>
        </w:r>
        <w:r>
          <w:rPr>
            <w:noProof/>
            <w:webHidden/>
          </w:rPr>
          <w:fldChar w:fldCharType="end"/>
        </w:r>
      </w:hyperlink>
    </w:p>
    <w:p w14:paraId="66F53173" w14:textId="62C8841A"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8" w:history="1">
        <w:r w:rsidRPr="003A7E3E">
          <w:rPr>
            <w:rStyle w:val="Hyperlink"/>
            <w:noProof/>
          </w:rPr>
          <w:t>Bảng 3.10 Thẻ CRC của lớp “User”</w:t>
        </w:r>
        <w:r>
          <w:rPr>
            <w:noProof/>
            <w:webHidden/>
          </w:rPr>
          <w:tab/>
        </w:r>
        <w:r>
          <w:rPr>
            <w:noProof/>
            <w:webHidden/>
          </w:rPr>
          <w:fldChar w:fldCharType="begin"/>
        </w:r>
        <w:r>
          <w:rPr>
            <w:noProof/>
            <w:webHidden/>
          </w:rPr>
          <w:instrText xml:space="preserve"> PAGEREF _Toc214561808 \h </w:instrText>
        </w:r>
        <w:r>
          <w:rPr>
            <w:noProof/>
            <w:webHidden/>
          </w:rPr>
        </w:r>
        <w:r>
          <w:rPr>
            <w:noProof/>
            <w:webHidden/>
          </w:rPr>
          <w:fldChar w:fldCharType="separate"/>
        </w:r>
        <w:r>
          <w:rPr>
            <w:noProof/>
            <w:webHidden/>
          </w:rPr>
          <w:t>23</w:t>
        </w:r>
        <w:r>
          <w:rPr>
            <w:noProof/>
            <w:webHidden/>
          </w:rPr>
          <w:fldChar w:fldCharType="end"/>
        </w:r>
      </w:hyperlink>
    </w:p>
    <w:p w14:paraId="6776FE56" w14:textId="01D52469"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09" w:history="1">
        <w:r w:rsidRPr="003A7E3E">
          <w:rPr>
            <w:rStyle w:val="Hyperlink"/>
            <w:noProof/>
          </w:rPr>
          <w:t>Bảng 3.11 Thẻ CRC của lớp “Văn thư”</w:t>
        </w:r>
        <w:r>
          <w:rPr>
            <w:noProof/>
            <w:webHidden/>
          </w:rPr>
          <w:tab/>
        </w:r>
        <w:r>
          <w:rPr>
            <w:noProof/>
            <w:webHidden/>
          </w:rPr>
          <w:fldChar w:fldCharType="begin"/>
        </w:r>
        <w:r>
          <w:rPr>
            <w:noProof/>
            <w:webHidden/>
          </w:rPr>
          <w:instrText xml:space="preserve"> PAGEREF _Toc214561809 \h </w:instrText>
        </w:r>
        <w:r>
          <w:rPr>
            <w:noProof/>
            <w:webHidden/>
          </w:rPr>
        </w:r>
        <w:r>
          <w:rPr>
            <w:noProof/>
            <w:webHidden/>
          </w:rPr>
          <w:fldChar w:fldCharType="separate"/>
        </w:r>
        <w:r>
          <w:rPr>
            <w:noProof/>
            <w:webHidden/>
          </w:rPr>
          <w:t>23</w:t>
        </w:r>
        <w:r>
          <w:rPr>
            <w:noProof/>
            <w:webHidden/>
          </w:rPr>
          <w:fldChar w:fldCharType="end"/>
        </w:r>
      </w:hyperlink>
    </w:p>
    <w:p w14:paraId="5B082938" w14:textId="54F45B88"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10" w:history="1">
        <w:r w:rsidRPr="003A7E3E">
          <w:rPr>
            <w:rStyle w:val="Hyperlink"/>
            <w:noProof/>
          </w:rPr>
          <w:t>Bảng 3.12 Thẻ CRC của lớp “Lãnh đạo”</w:t>
        </w:r>
        <w:r>
          <w:rPr>
            <w:noProof/>
            <w:webHidden/>
          </w:rPr>
          <w:tab/>
        </w:r>
        <w:r>
          <w:rPr>
            <w:noProof/>
            <w:webHidden/>
          </w:rPr>
          <w:fldChar w:fldCharType="begin"/>
        </w:r>
        <w:r>
          <w:rPr>
            <w:noProof/>
            <w:webHidden/>
          </w:rPr>
          <w:instrText xml:space="preserve"> PAGEREF _Toc214561810 \h </w:instrText>
        </w:r>
        <w:r>
          <w:rPr>
            <w:noProof/>
            <w:webHidden/>
          </w:rPr>
        </w:r>
        <w:r>
          <w:rPr>
            <w:noProof/>
            <w:webHidden/>
          </w:rPr>
          <w:fldChar w:fldCharType="separate"/>
        </w:r>
        <w:r>
          <w:rPr>
            <w:noProof/>
            <w:webHidden/>
          </w:rPr>
          <w:t>24</w:t>
        </w:r>
        <w:r>
          <w:rPr>
            <w:noProof/>
            <w:webHidden/>
          </w:rPr>
          <w:fldChar w:fldCharType="end"/>
        </w:r>
      </w:hyperlink>
    </w:p>
    <w:p w14:paraId="63222C79" w14:textId="6403AF6C" w:rsidR="00263C00" w:rsidRDefault="00263C00">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561811" w:history="1">
        <w:r w:rsidRPr="003A7E3E">
          <w:rPr>
            <w:rStyle w:val="Hyperlink"/>
            <w:noProof/>
          </w:rPr>
          <w:t>Bảng 3.13 Thẻ CRC của lớp “Cán bộ chuyên môn”</w:t>
        </w:r>
        <w:r>
          <w:rPr>
            <w:noProof/>
            <w:webHidden/>
          </w:rPr>
          <w:tab/>
        </w:r>
        <w:r>
          <w:rPr>
            <w:noProof/>
            <w:webHidden/>
          </w:rPr>
          <w:fldChar w:fldCharType="begin"/>
        </w:r>
        <w:r>
          <w:rPr>
            <w:noProof/>
            <w:webHidden/>
          </w:rPr>
          <w:instrText xml:space="preserve"> PAGEREF _Toc214561811 \h </w:instrText>
        </w:r>
        <w:r>
          <w:rPr>
            <w:noProof/>
            <w:webHidden/>
          </w:rPr>
        </w:r>
        <w:r>
          <w:rPr>
            <w:noProof/>
            <w:webHidden/>
          </w:rPr>
          <w:fldChar w:fldCharType="separate"/>
        </w:r>
        <w:r>
          <w:rPr>
            <w:noProof/>
            <w:webHidden/>
          </w:rPr>
          <w:t>26</w:t>
        </w:r>
        <w:r>
          <w:rPr>
            <w:noProof/>
            <w:webHidden/>
          </w:rPr>
          <w:fldChar w:fldCharType="end"/>
        </w:r>
      </w:hyperlink>
    </w:p>
    <w:p w14:paraId="1577CEBA" w14:textId="311103B6" w:rsidR="00D36778" w:rsidRDefault="00572749">
      <w:pPr>
        <w:spacing w:after="160" w:line="259" w:lineRule="auto"/>
        <w:jc w:val="left"/>
      </w:pPr>
      <w:r w:rsidRPr="0030540C">
        <w:fldChar w:fldCharType="end"/>
      </w:r>
    </w:p>
    <w:p w14:paraId="3042600E" w14:textId="77777777" w:rsidR="00FB171E" w:rsidRDefault="00FB171E">
      <w:pPr>
        <w:spacing w:after="160" w:line="259" w:lineRule="auto"/>
        <w:jc w:val="left"/>
      </w:pPr>
    </w:p>
    <w:p w14:paraId="171827DC" w14:textId="77777777" w:rsidR="00653189" w:rsidRDefault="00DD469A">
      <w:pPr>
        <w:spacing w:after="160" w:line="259" w:lineRule="auto"/>
        <w:jc w:val="left"/>
        <w:sectPr w:rsidR="00653189" w:rsidSect="00F00969">
          <w:footerReference w:type="default" r:id="rId9"/>
          <w:footerReference w:type="first" r:id="rId10"/>
          <w:pgSz w:w="11907" w:h="16840" w:code="9"/>
          <w:pgMar w:top="1134" w:right="1418" w:bottom="1134" w:left="1985" w:header="720" w:footer="386" w:gutter="0"/>
          <w:pgNumType w:fmt="lowerRoman"/>
          <w:cols w:space="720"/>
          <w:titlePg/>
          <w:docGrid w:linePitch="360"/>
        </w:sectPr>
      </w:pPr>
      <w:r>
        <w:br w:type="page"/>
      </w:r>
    </w:p>
    <w:p w14:paraId="14BDEA08" w14:textId="77777777" w:rsidR="00FB171E" w:rsidRDefault="0005225B" w:rsidP="00FC5FE8">
      <w:pPr>
        <w:pStyle w:val="Heading1"/>
      </w:pPr>
      <w:bookmarkStart w:id="0" w:name="_Toc214567495"/>
      <w:r>
        <w:lastRenderedPageBreak/>
        <w:t>LẬP KẾ HOẠCH</w:t>
      </w:r>
      <w:bookmarkEnd w:id="0"/>
    </w:p>
    <w:p w14:paraId="54C7F6D8" w14:textId="77777777" w:rsidR="00C87B98" w:rsidRDefault="00C87B98" w:rsidP="00481B35">
      <w:pPr>
        <w:pStyle w:val="Heading2"/>
      </w:pPr>
      <w:bookmarkStart w:id="1" w:name="_Toc214567496"/>
      <w:r>
        <w:t>Đặt vấn đề</w:t>
      </w:r>
      <w:bookmarkEnd w:id="1"/>
    </w:p>
    <w:p w14:paraId="16559051" w14:textId="77777777" w:rsidR="000311F9" w:rsidRDefault="000311F9" w:rsidP="000311F9">
      <w:pPr>
        <w:pStyle w:val="Heading3"/>
      </w:pPr>
      <w:bookmarkStart w:id="2" w:name="_Toc214567497"/>
      <w:r>
        <w:t>Giới thiệu cơ sở</w:t>
      </w:r>
      <w:bookmarkEnd w:id="2"/>
    </w:p>
    <w:p w14:paraId="6B8E30B7" w14:textId="77777777" w:rsidR="00C87B98" w:rsidRDefault="00CB1BBD" w:rsidP="000311F9">
      <w:pPr>
        <w:ind w:firstLine="567"/>
      </w:pPr>
      <w:r>
        <w:t>Các t</w:t>
      </w:r>
      <w:r w:rsidRPr="00CB1BBD">
        <w:t>rung tâm Phục vụ Hành chính công hiện đang quản lý số lượng lớn văn bản hành chính đến – đi. Bộ phận văn thư có nhiệm vụ tiếp nhận, đăng ký, trình lãnh đạo, chuyển giao và lưu trữ. Các phòng ban chuyên môn chịu trách nhiệm xử lý, tham mưu, ban hành và quản lý văn bản theo chức năng.</w:t>
      </w:r>
    </w:p>
    <w:p w14:paraId="48EFCCA6" w14:textId="77777777" w:rsidR="000311F9" w:rsidRDefault="00780C13" w:rsidP="000311F9">
      <w:pPr>
        <w:pStyle w:val="Heading3"/>
      </w:pPr>
      <w:bookmarkStart w:id="3" w:name="_Toc214567498"/>
      <w:r>
        <w:t>Cơ cấu tổ chức</w:t>
      </w:r>
      <w:r w:rsidR="000311F9">
        <w:t>:</w:t>
      </w:r>
      <w:bookmarkEnd w:id="3"/>
    </w:p>
    <w:p w14:paraId="328AD2FF" w14:textId="77777777" w:rsidR="00780C13" w:rsidRDefault="000311F9" w:rsidP="000311F9">
      <w:pPr>
        <w:ind w:firstLine="567"/>
      </w:pPr>
      <w:r>
        <w:t>G</w:t>
      </w:r>
      <w:r w:rsidR="00780C13">
        <w:t>ồm Ban lãnh đạo, các phòng/ban chuyên môn, văn thư lưu trữ. Mỗi bộ phận đều có nhu cầu khai thác và quản lý văn bản nhanh chóng, chính xác.</w:t>
      </w:r>
    </w:p>
    <w:p w14:paraId="6BFDA184" w14:textId="7EA2CA0F" w:rsidR="00AE6911" w:rsidRDefault="00AE6911" w:rsidP="52778327"/>
    <w:p w14:paraId="67DCE7C2" w14:textId="77AAEB03" w:rsidR="00097E96" w:rsidRPr="00097E96" w:rsidRDefault="00290388" w:rsidP="00097E96">
      <w:pPr>
        <w:keepNext/>
        <w:jc w:val="center"/>
        <w:rPr>
          <w:noProof/>
        </w:rPr>
      </w:pPr>
      <w:r w:rsidRPr="00290388">
        <w:rPr>
          <w:noProof/>
        </w:rPr>
        <w:drawing>
          <wp:inline distT="0" distB="0" distL="0" distR="0" wp14:anchorId="60E90E77" wp14:editId="3883E8BB">
            <wp:extent cx="4952716" cy="4983480"/>
            <wp:effectExtent l="0" t="0" r="635" b="0"/>
            <wp:docPr id="1026476483"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6483" name="Picture 4" descr="A black background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9004" cy="5009931"/>
                    </a:xfrm>
                    <a:prstGeom prst="rect">
                      <a:avLst/>
                    </a:prstGeom>
                    <a:noFill/>
                    <a:ln>
                      <a:noFill/>
                    </a:ln>
                  </pic:spPr>
                </pic:pic>
              </a:graphicData>
            </a:graphic>
          </wp:inline>
        </w:drawing>
      </w:r>
    </w:p>
    <w:p w14:paraId="7C2A29CE" w14:textId="1EE136B4" w:rsidR="00AE6911" w:rsidRPr="00AE6911" w:rsidRDefault="00AE6911" w:rsidP="00290388">
      <w:pPr>
        <w:keepNext/>
      </w:pPr>
    </w:p>
    <w:p w14:paraId="0C6B2726" w14:textId="70964012" w:rsidR="00513C80" w:rsidRDefault="00513C80" w:rsidP="00513C80">
      <w:pPr>
        <w:pStyle w:val="Caption"/>
      </w:pPr>
      <w:bookmarkStart w:id="4" w:name="_Ref214313020"/>
      <w:bookmarkStart w:id="5" w:name="_Toc214567490"/>
      <w:r>
        <w:t xml:space="preserve">Hình </w:t>
      </w:r>
      <w:fldSimple w:instr=" STYLEREF 1 \s ">
        <w:r w:rsidR="00263C00">
          <w:rPr>
            <w:noProof/>
          </w:rPr>
          <w:t>1</w:t>
        </w:r>
      </w:fldSimple>
      <w:r w:rsidR="00263C00">
        <w:t>.</w:t>
      </w:r>
      <w:fldSimple w:instr=" SEQ Hình \* ARABIC \s 1 ">
        <w:r w:rsidR="00263C00">
          <w:rPr>
            <w:noProof/>
          </w:rPr>
          <w:t>1</w:t>
        </w:r>
      </w:fldSimple>
      <w:r>
        <w:t xml:space="preserve"> Sơ đồ cơ cấu tổ chức nhân sự</w:t>
      </w:r>
      <w:bookmarkEnd w:id="4"/>
      <w:bookmarkEnd w:id="5"/>
    </w:p>
    <w:p w14:paraId="2C7030FB" w14:textId="78774442" w:rsidR="52778327" w:rsidRDefault="52778327" w:rsidP="52778327">
      <w:pPr>
        <w:pStyle w:val="Heading3"/>
      </w:pPr>
      <w:bookmarkStart w:id="6" w:name="_Toc214567499"/>
      <w:r>
        <w:lastRenderedPageBreak/>
        <w:t>Chu trình nghiệp vụ</w:t>
      </w:r>
      <w:bookmarkEnd w:id="6"/>
    </w:p>
    <w:p w14:paraId="7892B08E" w14:textId="4E066D81" w:rsidR="00780C13" w:rsidRDefault="52778327" w:rsidP="00C74D0C">
      <w:pPr>
        <w:pStyle w:val="Heading4"/>
      </w:pPr>
      <w:r>
        <w:t>Chu</w:t>
      </w:r>
      <w:r w:rsidR="000311F9">
        <w:t xml:space="preserve"> trình quản lý văn bản đến</w:t>
      </w:r>
      <w:r w:rsidR="00780C13">
        <w:t xml:space="preserve">: </w:t>
      </w:r>
    </w:p>
    <w:p w14:paraId="2A5AC8D5" w14:textId="163F2D13" w:rsidR="00065C9A" w:rsidRDefault="00065C9A" w:rsidP="00065C9A">
      <w:pPr>
        <w:pStyle w:val="NormalWeb"/>
      </w:pPr>
      <w:r>
        <w:rPr>
          <w:noProof/>
        </w:rPr>
        <w:drawing>
          <wp:inline distT="0" distB="0" distL="0" distR="0" wp14:anchorId="5FA07950" wp14:editId="6CED516B">
            <wp:extent cx="5732145" cy="4765675"/>
            <wp:effectExtent l="0" t="0" r="1905" b="0"/>
            <wp:docPr id="165513472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34729" name="Picture 1" descr="A screenshot of a cha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4765675"/>
                    </a:xfrm>
                    <a:prstGeom prst="rect">
                      <a:avLst/>
                    </a:prstGeom>
                    <a:noFill/>
                    <a:ln>
                      <a:noFill/>
                    </a:ln>
                  </pic:spPr>
                </pic:pic>
              </a:graphicData>
            </a:graphic>
          </wp:inline>
        </w:drawing>
      </w:r>
    </w:p>
    <w:p w14:paraId="56E54996" w14:textId="206C95F7" w:rsidR="74C767AF" w:rsidRDefault="74C767AF" w:rsidP="74C767AF">
      <w:pPr>
        <w:pStyle w:val="Caption"/>
      </w:pPr>
      <w:bookmarkStart w:id="7" w:name="_Toc214567491"/>
      <w:r>
        <w:t xml:space="preserve">Hình </w:t>
      </w:r>
      <w:fldSimple w:instr=" STYLEREF 1 \s ">
        <w:r w:rsidR="00263C00">
          <w:rPr>
            <w:noProof/>
          </w:rPr>
          <w:t>1</w:t>
        </w:r>
      </w:fldSimple>
      <w:r w:rsidR="00263C00">
        <w:t>.</w:t>
      </w:r>
      <w:fldSimple w:instr=" SEQ Hình \* ARABIC \s 1 ">
        <w:r w:rsidR="00263C00">
          <w:rPr>
            <w:noProof/>
          </w:rPr>
          <w:t>2</w:t>
        </w:r>
      </w:fldSimple>
      <w:r>
        <w:t xml:space="preserve"> Quy trình quản lý văn bản đến</w:t>
      </w:r>
      <w:bookmarkEnd w:id="7"/>
    </w:p>
    <w:p w14:paraId="4768973F" w14:textId="3EA348A9" w:rsidR="74C767AF" w:rsidRDefault="74C767AF" w:rsidP="74C767AF">
      <w:pPr>
        <w:jc w:val="center"/>
      </w:pPr>
    </w:p>
    <w:p w14:paraId="61BB275B" w14:textId="156B38EC" w:rsidR="285F9F86" w:rsidRDefault="285F9F86" w:rsidP="26B56993">
      <w:pPr>
        <w:jc w:val="center"/>
      </w:pPr>
    </w:p>
    <w:p w14:paraId="17B023C6" w14:textId="2154C713" w:rsidR="00513C80" w:rsidRDefault="00513C80" w:rsidP="00513C80">
      <w:pPr>
        <w:keepNext/>
        <w:jc w:val="center"/>
        <w:rPr>
          <w:noProof/>
        </w:rPr>
      </w:pPr>
    </w:p>
    <w:p w14:paraId="7C7719B7" w14:textId="77777777" w:rsidR="00F811D5" w:rsidRDefault="00F811D5" w:rsidP="00513C80">
      <w:pPr>
        <w:keepNext/>
        <w:jc w:val="center"/>
      </w:pPr>
    </w:p>
    <w:p w14:paraId="7EBAED37" w14:textId="77777777" w:rsidR="00313CA6" w:rsidRPr="00515A69" w:rsidRDefault="00313CA6" w:rsidP="00197E67">
      <w:pPr>
        <w:jc w:val="center"/>
        <w:rPr>
          <w:rFonts w:eastAsia="Times New Roman"/>
        </w:rPr>
      </w:pPr>
    </w:p>
    <w:tbl>
      <w:tblPr>
        <w:tblW w:w="91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60"/>
        <w:gridCol w:w="2790"/>
        <w:gridCol w:w="4466"/>
      </w:tblGrid>
      <w:tr w:rsidR="00313CA6" w:rsidRPr="00313CA6" w14:paraId="0582EAF8" w14:textId="77777777" w:rsidTr="52778327">
        <w:trPr>
          <w:trHeight w:val="300"/>
        </w:trPr>
        <w:tc>
          <w:tcPr>
            <w:tcW w:w="1860" w:type="dxa"/>
            <w:vAlign w:val="center"/>
          </w:tcPr>
          <w:p w14:paraId="61CEBBF8" w14:textId="061790FD" w:rsidR="00313CA6" w:rsidRPr="00313CA6" w:rsidRDefault="52778327" w:rsidP="52778327">
            <w:pPr>
              <w:jc w:val="center"/>
            </w:pPr>
            <w:r w:rsidRPr="52778327">
              <w:rPr>
                <w:rFonts w:eastAsia="Times New Roman"/>
                <w:b/>
                <w:bCs/>
              </w:rPr>
              <w:t>Trách nhiệm</w:t>
            </w:r>
          </w:p>
        </w:tc>
        <w:tc>
          <w:tcPr>
            <w:tcW w:w="2790" w:type="dxa"/>
            <w:vAlign w:val="center"/>
          </w:tcPr>
          <w:p w14:paraId="5E0D145E" w14:textId="73A75D16" w:rsidR="00313CA6" w:rsidRPr="00313CA6" w:rsidRDefault="52778327" w:rsidP="52778327">
            <w:pPr>
              <w:jc w:val="center"/>
            </w:pPr>
            <w:r w:rsidRPr="52778327">
              <w:rPr>
                <w:rFonts w:eastAsia="Times New Roman"/>
                <w:b/>
                <w:bCs/>
              </w:rPr>
              <w:t>Các bước thực hiện</w:t>
            </w:r>
          </w:p>
        </w:tc>
        <w:tc>
          <w:tcPr>
            <w:tcW w:w="4466" w:type="dxa"/>
            <w:vAlign w:val="center"/>
          </w:tcPr>
          <w:p w14:paraId="36D34213" w14:textId="77777777" w:rsidR="00313CA6" w:rsidRPr="00313CA6" w:rsidRDefault="00313CA6">
            <w:pPr>
              <w:jc w:val="center"/>
              <w:rPr>
                <w:rFonts w:eastAsia="Times New Roman"/>
                <w:b/>
              </w:rPr>
            </w:pPr>
            <w:r w:rsidRPr="00313CA6">
              <w:rPr>
                <w:rFonts w:eastAsia="Times New Roman"/>
                <w:b/>
              </w:rPr>
              <w:t>Diễn giải</w:t>
            </w:r>
          </w:p>
        </w:tc>
      </w:tr>
      <w:tr w:rsidR="00313CA6" w:rsidRPr="00313CA6" w14:paraId="1379642F" w14:textId="77777777" w:rsidTr="52778327">
        <w:trPr>
          <w:trHeight w:val="300"/>
        </w:trPr>
        <w:tc>
          <w:tcPr>
            <w:tcW w:w="1860" w:type="dxa"/>
            <w:vAlign w:val="center"/>
          </w:tcPr>
          <w:p w14:paraId="70EAB49E" w14:textId="77777777" w:rsidR="00313CA6" w:rsidRPr="00313CA6" w:rsidRDefault="00313CA6">
            <w:pPr>
              <w:rPr>
                <w:rFonts w:eastAsia="Times New Roman"/>
              </w:rPr>
            </w:pPr>
            <w:r w:rsidRPr="00313CA6">
              <w:rPr>
                <w:rFonts w:eastAsia="Times New Roman"/>
              </w:rPr>
              <w:t>Văn thư</w:t>
            </w:r>
          </w:p>
        </w:tc>
        <w:tc>
          <w:tcPr>
            <w:tcW w:w="2790" w:type="dxa"/>
            <w:vAlign w:val="center"/>
          </w:tcPr>
          <w:p w14:paraId="772004A3" w14:textId="77777777" w:rsidR="00313CA6" w:rsidRPr="00313CA6" w:rsidRDefault="00313CA6">
            <w:pPr>
              <w:rPr>
                <w:rFonts w:eastAsia="Times New Roman"/>
              </w:rPr>
            </w:pPr>
            <w:r w:rsidRPr="00313CA6">
              <w:rPr>
                <w:rFonts w:eastAsia="Times New Roman"/>
              </w:rPr>
              <w:t>Tiếp nhận văn bản</w:t>
            </w:r>
          </w:p>
        </w:tc>
        <w:tc>
          <w:tcPr>
            <w:tcW w:w="4466" w:type="dxa"/>
            <w:vAlign w:val="center"/>
          </w:tcPr>
          <w:p w14:paraId="225EC924" w14:textId="77777777" w:rsidR="00313CA6" w:rsidRPr="00313CA6" w:rsidRDefault="00313CA6">
            <w:pPr>
              <w:rPr>
                <w:rFonts w:eastAsia="Times New Roman"/>
              </w:rPr>
            </w:pPr>
            <w:r w:rsidRPr="00313CA6">
              <w:rPr>
                <w:rFonts w:eastAsia="Times New Roman"/>
              </w:rPr>
              <w:t>Nhận văn bản từ bưu chính, email hoặc hệ thống điện tử; kiểm tra bì, chữ ký số, tình trạng hợp lệ.</w:t>
            </w:r>
          </w:p>
        </w:tc>
      </w:tr>
      <w:tr w:rsidR="00313CA6" w:rsidRPr="00313CA6" w14:paraId="6298A725" w14:textId="77777777" w:rsidTr="52778327">
        <w:trPr>
          <w:trHeight w:val="300"/>
        </w:trPr>
        <w:tc>
          <w:tcPr>
            <w:tcW w:w="1860" w:type="dxa"/>
            <w:vAlign w:val="center"/>
          </w:tcPr>
          <w:p w14:paraId="671820B3" w14:textId="77777777" w:rsidR="00313CA6" w:rsidRPr="00313CA6" w:rsidRDefault="00313CA6">
            <w:pPr>
              <w:rPr>
                <w:rFonts w:eastAsia="Times New Roman"/>
              </w:rPr>
            </w:pPr>
            <w:r w:rsidRPr="00313CA6">
              <w:rPr>
                <w:rFonts w:eastAsia="Times New Roman"/>
              </w:rPr>
              <w:t>Văn thư</w:t>
            </w:r>
          </w:p>
        </w:tc>
        <w:tc>
          <w:tcPr>
            <w:tcW w:w="2790" w:type="dxa"/>
            <w:vAlign w:val="center"/>
          </w:tcPr>
          <w:p w14:paraId="23AB62BF" w14:textId="77777777" w:rsidR="00313CA6" w:rsidRPr="00313CA6" w:rsidRDefault="00313CA6">
            <w:pPr>
              <w:rPr>
                <w:rFonts w:eastAsia="Times New Roman"/>
              </w:rPr>
            </w:pPr>
            <w:r w:rsidRPr="00313CA6">
              <w:rPr>
                <w:rFonts w:eastAsia="Times New Roman"/>
              </w:rPr>
              <w:t>Đăng ký văn bản</w:t>
            </w:r>
          </w:p>
        </w:tc>
        <w:tc>
          <w:tcPr>
            <w:tcW w:w="4466" w:type="dxa"/>
            <w:vAlign w:val="center"/>
          </w:tcPr>
          <w:p w14:paraId="00F80C90" w14:textId="77777777" w:rsidR="00313CA6" w:rsidRPr="00313CA6" w:rsidRDefault="00313CA6">
            <w:pPr>
              <w:rPr>
                <w:rFonts w:eastAsia="Times New Roman"/>
              </w:rPr>
            </w:pPr>
            <w:r w:rsidRPr="00313CA6">
              <w:rPr>
                <w:rFonts w:eastAsia="Times New Roman"/>
              </w:rPr>
              <w:t>Đóng dấu “ĐẾN”, số hóa, ký số và nhập thông tin vào hệ thống QLVB; văn bản mật được đăng ký riêng.</w:t>
            </w:r>
          </w:p>
        </w:tc>
      </w:tr>
      <w:tr w:rsidR="00313CA6" w:rsidRPr="00313CA6" w14:paraId="5C46C473" w14:textId="77777777" w:rsidTr="52778327">
        <w:trPr>
          <w:trHeight w:val="300"/>
        </w:trPr>
        <w:tc>
          <w:tcPr>
            <w:tcW w:w="1860" w:type="dxa"/>
            <w:vAlign w:val="center"/>
          </w:tcPr>
          <w:p w14:paraId="62A5436C" w14:textId="77777777" w:rsidR="00313CA6" w:rsidRPr="00313CA6" w:rsidRDefault="00313CA6">
            <w:pPr>
              <w:rPr>
                <w:rFonts w:eastAsia="Times New Roman"/>
              </w:rPr>
            </w:pPr>
            <w:r w:rsidRPr="00313CA6">
              <w:rPr>
                <w:rFonts w:eastAsia="Times New Roman"/>
              </w:rPr>
              <w:lastRenderedPageBreak/>
              <w:t>Văn thư → Lãnh đạo</w:t>
            </w:r>
          </w:p>
        </w:tc>
        <w:tc>
          <w:tcPr>
            <w:tcW w:w="2790" w:type="dxa"/>
            <w:vAlign w:val="center"/>
          </w:tcPr>
          <w:p w14:paraId="7918604C" w14:textId="77777777" w:rsidR="00313CA6" w:rsidRPr="00313CA6" w:rsidRDefault="00313CA6">
            <w:pPr>
              <w:rPr>
                <w:rFonts w:eastAsia="Times New Roman"/>
              </w:rPr>
            </w:pPr>
            <w:r w:rsidRPr="00313CA6">
              <w:rPr>
                <w:rFonts w:eastAsia="Times New Roman"/>
              </w:rPr>
              <w:t>Trình và chuyển giao</w:t>
            </w:r>
          </w:p>
        </w:tc>
        <w:tc>
          <w:tcPr>
            <w:tcW w:w="4466" w:type="dxa"/>
            <w:vAlign w:val="center"/>
          </w:tcPr>
          <w:p w14:paraId="37332A30" w14:textId="77777777" w:rsidR="00313CA6" w:rsidRPr="00313CA6" w:rsidRDefault="00313CA6">
            <w:pPr>
              <w:rPr>
                <w:rFonts w:eastAsia="Times New Roman"/>
              </w:rPr>
            </w:pPr>
            <w:r w:rsidRPr="00313CA6">
              <w:rPr>
                <w:rFonts w:eastAsia="Times New Roman"/>
              </w:rPr>
              <w:t>Văn thư trình lãnh đạo xem xét và chỉ đạo xử lý.</w:t>
            </w:r>
          </w:p>
        </w:tc>
      </w:tr>
      <w:tr w:rsidR="00313CA6" w:rsidRPr="00313CA6" w14:paraId="68C4984D" w14:textId="77777777" w:rsidTr="52778327">
        <w:trPr>
          <w:trHeight w:val="300"/>
        </w:trPr>
        <w:tc>
          <w:tcPr>
            <w:tcW w:w="1860" w:type="dxa"/>
            <w:vAlign w:val="center"/>
          </w:tcPr>
          <w:p w14:paraId="5BE3F384" w14:textId="77777777" w:rsidR="00313CA6" w:rsidRPr="00313CA6" w:rsidRDefault="00313CA6">
            <w:pPr>
              <w:rPr>
                <w:rFonts w:eastAsia="Times New Roman"/>
              </w:rPr>
            </w:pPr>
            <w:r w:rsidRPr="00313CA6">
              <w:rPr>
                <w:rFonts w:eastAsia="Times New Roman"/>
              </w:rPr>
              <w:t>Lãnh đạo</w:t>
            </w:r>
          </w:p>
        </w:tc>
        <w:tc>
          <w:tcPr>
            <w:tcW w:w="2790" w:type="dxa"/>
            <w:vAlign w:val="center"/>
          </w:tcPr>
          <w:p w14:paraId="5301F1EF" w14:textId="77777777" w:rsidR="00313CA6" w:rsidRPr="00313CA6" w:rsidRDefault="00313CA6">
            <w:pPr>
              <w:rPr>
                <w:rFonts w:eastAsia="Times New Roman"/>
              </w:rPr>
            </w:pPr>
            <w:r w:rsidRPr="00313CA6">
              <w:rPr>
                <w:rFonts w:eastAsia="Times New Roman"/>
              </w:rPr>
              <w:t>Chỉ đạo xử lý</w:t>
            </w:r>
          </w:p>
        </w:tc>
        <w:tc>
          <w:tcPr>
            <w:tcW w:w="4466" w:type="dxa"/>
            <w:vAlign w:val="center"/>
          </w:tcPr>
          <w:p w14:paraId="0CAB35A5" w14:textId="77777777" w:rsidR="00313CA6" w:rsidRPr="00313CA6" w:rsidRDefault="00313CA6">
            <w:pPr>
              <w:rPr>
                <w:rFonts w:eastAsia="Times New Roman"/>
              </w:rPr>
            </w:pPr>
            <w:r w:rsidRPr="00313CA6">
              <w:rPr>
                <w:rFonts w:eastAsia="Times New Roman"/>
              </w:rPr>
              <w:t>Lãnh đạo xem nội dung, bút phê, phân công phòng ban hoặc cá nhân xử lý.</w:t>
            </w:r>
          </w:p>
        </w:tc>
      </w:tr>
      <w:tr w:rsidR="00313CA6" w:rsidRPr="00313CA6" w14:paraId="3AFDF9DF" w14:textId="77777777" w:rsidTr="52778327">
        <w:trPr>
          <w:trHeight w:val="300"/>
        </w:trPr>
        <w:tc>
          <w:tcPr>
            <w:tcW w:w="1860" w:type="dxa"/>
            <w:vAlign w:val="center"/>
          </w:tcPr>
          <w:p w14:paraId="62CB6F86" w14:textId="77777777" w:rsidR="00313CA6" w:rsidRPr="00313CA6" w:rsidRDefault="00313CA6">
            <w:pPr>
              <w:rPr>
                <w:rFonts w:eastAsia="Times New Roman"/>
              </w:rPr>
            </w:pPr>
            <w:r w:rsidRPr="00313CA6">
              <w:rPr>
                <w:rFonts w:eastAsia="Times New Roman"/>
              </w:rPr>
              <w:t>Cán bộ chuyên môn</w:t>
            </w:r>
          </w:p>
        </w:tc>
        <w:tc>
          <w:tcPr>
            <w:tcW w:w="2790" w:type="dxa"/>
            <w:vAlign w:val="center"/>
          </w:tcPr>
          <w:p w14:paraId="318246EA" w14:textId="77777777" w:rsidR="00313CA6" w:rsidRPr="00313CA6" w:rsidRDefault="00313CA6">
            <w:pPr>
              <w:rPr>
                <w:rFonts w:eastAsia="Times New Roman"/>
              </w:rPr>
            </w:pPr>
            <w:r w:rsidRPr="00313CA6">
              <w:rPr>
                <w:rFonts w:eastAsia="Times New Roman"/>
              </w:rPr>
              <w:t>Thực hiện xử lý</w:t>
            </w:r>
          </w:p>
        </w:tc>
        <w:tc>
          <w:tcPr>
            <w:tcW w:w="4466" w:type="dxa"/>
            <w:vAlign w:val="center"/>
          </w:tcPr>
          <w:p w14:paraId="6DE753AD" w14:textId="77777777" w:rsidR="00313CA6" w:rsidRPr="00313CA6" w:rsidRDefault="00313CA6">
            <w:pPr>
              <w:rPr>
                <w:rFonts w:eastAsia="Times New Roman"/>
              </w:rPr>
            </w:pPr>
            <w:r w:rsidRPr="00313CA6">
              <w:rPr>
                <w:rFonts w:eastAsia="Times New Roman"/>
              </w:rPr>
              <w:t>Cán bộ được giao tiếp nhận, xử lý nội dung theo đúng thời hạn; báo cáo kết quả cho lãnh đạo.</w:t>
            </w:r>
          </w:p>
        </w:tc>
      </w:tr>
      <w:tr w:rsidR="00313CA6" w:rsidRPr="00313CA6" w14:paraId="308C40A8" w14:textId="77777777" w:rsidTr="52778327">
        <w:trPr>
          <w:trHeight w:val="300"/>
        </w:trPr>
        <w:tc>
          <w:tcPr>
            <w:tcW w:w="1860" w:type="dxa"/>
            <w:vAlign w:val="center"/>
          </w:tcPr>
          <w:p w14:paraId="737F8449" w14:textId="77777777" w:rsidR="00313CA6" w:rsidRPr="00313CA6" w:rsidRDefault="00313CA6">
            <w:pPr>
              <w:spacing w:line="259" w:lineRule="auto"/>
              <w:rPr>
                <w:rFonts w:eastAsia="Times New Roman"/>
              </w:rPr>
            </w:pPr>
            <w:r w:rsidRPr="00313CA6">
              <w:rPr>
                <w:rFonts w:eastAsia="Times New Roman"/>
              </w:rPr>
              <w:t>Lãnh đạo</w:t>
            </w:r>
          </w:p>
        </w:tc>
        <w:tc>
          <w:tcPr>
            <w:tcW w:w="2790" w:type="dxa"/>
            <w:vAlign w:val="center"/>
          </w:tcPr>
          <w:p w14:paraId="7E02D98E" w14:textId="77777777" w:rsidR="00313CA6" w:rsidRPr="00313CA6" w:rsidRDefault="00313CA6">
            <w:pPr>
              <w:spacing w:line="259" w:lineRule="auto"/>
              <w:rPr>
                <w:rFonts w:eastAsia="Times New Roman"/>
              </w:rPr>
            </w:pPr>
            <w:r w:rsidRPr="00313CA6">
              <w:rPr>
                <w:rFonts w:eastAsia="Times New Roman"/>
              </w:rPr>
              <w:t>Xét duyệt</w:t>
            </w:r>
          </w:p>
        </w:tc>
        <w:tc>
          <w:tcPr>
            <w:tcW w:w="4466" w:type="dxa"/>
            <w:vAlign w:val="center"/>
          </w:tcPr>
          <w:p w14:paraId="4E61124C" w14:textId="77777777" w:rsidR="00313CA6" w:rsidRPr="00313CA6" w:rsidRDefault="00313CA6">
            <w:pPr>
              <w:spacing w:line="259" w:lineRule="auto"/>
              <w:rPr>
                <w:rFonts w:eastAsia="Times New Roman"/>
              </w:rPr>
            </w:pPr>
            <w:r w:rsidRPr="00313CA6">
              <w:rPr>
                <w:rFonts w:eastAsia="Times New Roman"/>
              </w:rPr>
              <w:t>Xem xét kết quả báo cáo và phê duyệt</w:t>
            </w:r>
          </w:p>
        </w:tc>
      </w:tr>
    </w:tbl>
    <w:p w14:paraId="2083FA96" w14:textId="77777777" w:rsidR="00FA338E" w:rsidRDefault="00FA338E" w:rsidP="6252415A">
      <w:pPr>
        <w:jc w:val="left"/>
      </w:pPr>
    </w:p>
    <w:p w14:paraId="747ABD73" w14:textId="69529751" w:rsidR="52778327" w:rsidRDefault="52778327" w:rsidP="52778327">
      <w:r>
        <w:t>Quy trình hiện nay tồn tại nhiều hạn chế:</w:t>
      </w:r>
    </w:p>
    <w:p w14:paraId="123A3BC6" w14:textId="33F4D708" w:rsidR="52778327" w:rsidRDefault="52778327" w:rsidP="00FC0A3A">
      <w:pPr>
        <w:pStyle w:val="ListParagraph"/>
        <w:numPr>
          <w:ilvl w:val="0"/>
          <w:numId w:val="16"/>
        </w:numPr>
        <w:spacing w:before="240" w:after="240"/>
        <w:rPr>
          <w:rFonts w:eastAsia="Times New Roman"/>
        </w:rPr>
      </w:pPr>
      <w:r w:rsidRPr="52778327">
        <w:rPr>
          <w:rFonts w:eastAsia="Times New Roman"/>
        </w:rPr>
        <w:t>Tiếp nhận văn bản đến rời rạc, đến từ nhiều nguồn nên dễ thất lạc, trùng đăng ký và khó truy xuất.</w:t>
      </w:r>
    </w:p>
    <w:p w14:paraId="2A0A00AB" w14:textId="172275F0" w:rsidR="52778327" w:rsidRDefault="52778327" w:rsidP="00FC0A3A">
      <w:pPr>
        <w:pStyle w:val="ListParagraph"/>
        <w:numPr>
          <w:ilvl w:val="0"/>
          <w:numId w:val="16"/>
        </w:numPr>
        <w:spacing w:before="240" w:after="240"/>
        <w:rPr>
          <w:rFonts w:eastAsia="Times New Roman"/>
        </w:rPr>
      </w:pPr>
      <w:r w:rsidRPr="52778327">
        <w:rPr>
          <w:rFonts w:eastAsia="Times New Roman"/>
        </w:rPr>
        <w:t>Đăng ký văn bản thủ công, phải ghi sổ giấy/Excel nên tốn thời gian và dễ sai sót.</w:t>
      </w:r>
    </w:p>
    <w:p w14:paraId="56EC64D4" w14:textId="3526D4D9" w:rsidR="52778327" w:rsidRDefault="52778327" w:rsidP="00FC0A3A">
      <w:pPr>
        <w:pStyle w:val="ListParagraph"/>
        <w:numPr>
          <w:ilvl w:val="0"/>
          <w:numId w:val="16"/>
        </w:numPr>
        <w:spacing w:before="240" w:after="240"/>
        <w:rPr>
          <w:rFonts w:eastAsia="Times New Roman"/>
        </w:rPr>
      </w:pPr>
      <w:r w:rsidRPr="52778327">
        <w:rPr>
          <w:rFonts w:eastAsia="Times New Roman"/>
        </w:rPr>
        <w:t>Trình và chuyển giao thủ công, ký nháy – ghi tay – chuyển tay nhiều lần, không theo dõi được tiến độ.</w:t>
      </w:r>
    </w:p>
    <w:p w14:paraId="436BE446" w14:textId="3E99B496" w:rsidR="52778327" w:rsidRDefault="52778327" w:rsidP="00FC0A3A">
      <w:pPr>
        <w:pStyle w:val="ListParagraph"/>
        <w:numPr>
          <w:ilvl w:val="0"/>
          <w:numId w:val="16"/>
        </w:numPr>
        <w:spacing w:before="240" w:after="240"/>
        <w:rPr>
          <w:rFonts w:eastAsia="Times New Roman"/>
        </w:rPr>
      </w:pPr>
      <w:r w:rsidRPr="52778327">
        <w:rPr>
          <w:rFonts w:eastAsia="Times New Roman"/>
        </w:rPr>
        <w:t>Không có công cụ theo dõi xử lý, không nhắc hạn, không thống kê, dẫn đến trễ hạn.</w:t>
      </w:r>
    </w:p>
    <w:p w14:paraId="1E401D04" w14:textId="77777777" w:rsidR="00122D21" w:rsidRDefault="00122D21" w:rsidP="00FC0A3A">
      <w:pPr>
        <w:pStyle w:val="ListParagraph"/>
        <w:numPr>
          <w:ilvl w:val="0"/>
          <w:numId w:val="16"/>
        </w:numPr>
        <w:spacing w:before="240" w:after="240"/>
        <w:rPr>
          <w:rFonts w:eastAsia="Times New Roman"/>
        </w:rPr>
      </w:pPr>
      <w:r w:rsidRPr="52778327">
        <w:rPr>
          <w:rFonts w:eastAsia="Times New Roman"/>
        </w:rPr>
        <w:t>Soạn thảo văn bản rời rạc, không kiểm soát phiên bản, dễ dùng sai mẫu hoặc nhầm file.</w:t>
      </w:r>
    </w:p>
    <w:p w14:paraId="2EF1978C" w14:textId="4BED8814" w:rsidR="00122D21" w:rsidRPr="00AE6911" w:rsidRDefault="6DB6159A" w:rsidP="00FC0A3A">
      <w:pPr>
        <w:pStyle w:val="ListParagraph"/>
        <w:numPr>
          <w:ilvl w:val="0"/>
          <w:numId w:val="16"/>
        </w:numPr>
        <w:spacing w:before="240" w:after="240"/>
        <w:rPr>
          <w:rFonts w:eastAsia="Times New Roman"/>
        </w:rPr>
      </w:pPr>
      <w:r w:rsidRPr="6DB6159A">
        <w:rPr>
          <w:rFonts w:eastAsia="Times New Roman"/>
        </w:rPr>
        <w:t>Lưu trữ phân tán, mỗi nơi lưu một kiểu, file nằm rải rác máy cá nhân → mất đồng bộ, khó thống kê.</w:t>
      </w:r>
    </w:p>
    <w:p w14:paraId="129BF36D" w14:textId="0D118518" w:rsidR="001F1436" w:rsidRDefault="001F1436" w:rsidP="001F1436">
      <w:pPr>
        <w:pStyle w:val="Heading2"/>
      </w:pPr>
      <w:bookmarkStart w:id="8" w:name="_Toc214567500"/>
      <w:r>
        <w:t>Đề xuất hệ thống</w:t>
      </w:r>
      <w:bookmarkEnd w:id="8"/>
    </w:p>
    <w:p w14:paraId="64AA2BB2" w14:textId="77777777" w:rsidR="001F1436" w:rsidRPr="00515A69" w:rsidRDefault="001F1436" w:rsidP="000A59D9">
      <w:pPr>
        <w:spacing w:after="240"/>
        <w:rPr>
          <w:rFonts w:eastAsia="Times New Roman"/>
        </w:rPr>
      </w:pPr>
      <w:r w:rsidRPr="00515A69">
        <w:rPr>
          <w:rFonts w:eastAsia="Times New Roman"/>
        </w:rPr>
        <w:t>Hiện nay công tác quản lý văn bản tại đơn vị chủ yếu được thực hiện bằng phương pháp thủ công. Các bước như tiếp nhận, đóng dấu, đăng ký, phân phối, xử lý và lưu trữ văn bản mất nhiều thời gian và dễ xảy ra sai sót, thất lạc hoặc chậm trễ trong quá trình xử lý.</w:t>
      </w:r>
    </w:p>
    <w:p w14:paraId="6F5B468B" w14:textId="77777777" w:rsidR="001F1436" w:rsidRPr="00515A69" w:rsidRDefault="001F1436" w:rsidP="000A59D9">
      <w:pPr>
        <w:spacing w:after="240"/>
        <w:rPr>
          <w:rFonts w:eastAsia="Times New Roman"/>
        </w:rPr>
      </w:pPr>
      <w:r w:rsidRPr="00515A69">
        <w:rPr>
          <w:rFonts w:eastAsia="Times New Roman"/>
        </w:rPr>
        <w:t>Ngoài ra, việc báo cáo, thống kê số liệu hiện nay còn hạn chế, gây khó khăn cho công tác quản lý, chỉ đạo, điều hành.</w:t>
      </w:r>
    </w:p>
    <w:p w14:paraId="3CB22291" w14:textId="08F312D9" w:rsidR="009929BE" w:rsidRPr="009929BE" w:rsidRDefault="001F1436" w:rsidP="000A59D9">
      <w:pPr>
        <w:spacing w:after="240"/>
        <w:rPr>
          <w:rFonts w:eastAsia="Times New Roman"/>
        </w:rPr>
      </w:pPr>
      <w:r w:rsidRPr="00515A69">
        <w:rPr>
          <w:rFonts w:eastAsia="Times New Roman"/>
        </w:rPr>
        <w:t>Do đó, cần xây dựng một hệ thống quản lý văn bản điện tử nhằm số hóa, tự động hóa quy trình, nâng cao hiệu quả và minh bạch trong công tác quản lý văn bản</w:t>
      </w:r>
      <w:r w:rsidR="6DC8C66F" w:rsidRPr="6DC8C66F">
        <w:rPr>
          <w:rFonts w:eastAsia="Times New Roman"/>
        </w:rPr>
        <w:t>.</w:t>
      </w:r>
    </w:p>
    <w:p w14:paraId="409ACEF5" w14:textId="28BEC7C7" w:rsidR="005D1E29" w:rsidRPr="005D1E29" w:rsidRDefault="009929BE" w:rsidP="001F1436">
      <w:pPr>
        <w:pStyle w:val="Heading2"/>
      </w:pPr>
      <w:bookmarkStart w:id="9" w:name="_Toc214567501"/>
      <w:r>
        <w:t>Phân tích tính khả thi</w:t>
      </w:r>
      <w:bookmarkEnd w:id="9"/>
    </w:p>
    <w:p w14:paraId="75E78A3B" w14:textId="5A1016C3" w:rsidR="009929BE" w:rsidRPr="00A75ECE" w:rsidRDefault="009929BE" w:rsidP="009929BE">
      <w:pPr>
        <w:pStyle w:val="Heading3"/>
        <w:rPr>
          <w:rFonts w:eastAsia="Times New Roman"/>
        </w:rPr>
      </w:pPr>
      <w:bookmarkStart w:id="10" w:name="_Toc214567502"/>
      <w:r w:rsidRPr="00A75ECE">
        <w:rPr>
          <w:rFonts w:eastAsia="Times New Roman"/>
        </w:rPr>
        <w:t>Khả thi về kỹ thuật</w:t>
      </w:r>
      <w:bookmarkEnd w:id="10"/>
    </w:p>
    <w:p w14:paraId="4EAEE362" w14:textId="77777777" w:rsidR="009929BE" w:rsidRPr="00A75ECE" w:rsidRDefault="009929BE" w:rsidP="000A59D9">
      <w:pPr>
        <w:spacing w:after="240"/>
        <w:rPr>
          <w:rFonts w:eastAsia="Times New Roman"/>
        </w:rPr>
      </w:pPr>
      <w:r w:rsidRPr="00A75ECE">
        <w:rPr>
          <w:rFonts w:eastAsia="Times New Roman"/>
        </w:rPr>
        <w:t>Hiện tại, đơn vị đã có hạ tầng CNTT cơ bản bao gồm hệ thống mạng LAN, kết nối internet, máy tính cho cán bộ và hệ thống email công vụ. Điều này tạo điều kiện thuận lợi cho việc triển khai một hệ thống web quản lý văn bản.</w:t>
      </w:r>
    </w:p>
    <w:p w14:paraId="2655FA73" w14:textId="77777777" w:rsidR="009929BE" w:rsidRPr="00A75ECE" w:rsidRDefault="009929BE" w:rsidP="000A59D9">
      <w:pPr>
        <w:spacing w:after="240"/>
        <w:rPr>
          <w:rFonts w:eastAsia="Times New Roman"/>
        </w:rPr>
      </w:pPr>
      <w:r w:rsidRPr="00A75ECE">
        <w:rPr>
          <w:rFonts w:eastAsia="Times New Roman"/>
        </w:rPr>
        <w:lastRenderedPageBreak/>
        <w:t>Công nghệ dự kiến sử dụng là nền tảng web phổ biến như Java, .NET, PHP, hoặc Python/Django, cùng với cơ sở dữ liệu quan hệ như MySQL, PostgreSQL hoặc SQL Server. Đây đều là các công nghệ quen thuộc, có cộng đồng hỗ trợ rộng rãi, dễ tuyển dụng nhân sự và đảm bảo khả năng bảo trì, mở rộng.</w:t>
      </w:r>
    </w:p>
    <w:p w14:paraId="4B75CB11" w14:textId="77777777" w:rsidR="009929BE" w:rsidRPr="00A75ECE" w:rsidRDefault="009929BE" w:rsidP="000A59D9">
      <w:pPr>
        <w:spacing w:after="240"/>
        <w:rPr>
          <w:rFonts w:eastAsia="Times New Roman"/>
        </w:rPr>
      </w:pPr>
      <w:r w:rsidRPr="00A75ECE">
        <w:rPr>
          <w:rFonts w:eastAsia="Times New Roman"/>
        </w:rPr>
        <w:t>Ngoài ra, hệ thống có thể tích hợp với hạ tầng chữ ký số và bảo mật theo quy định của Chính phủ. Khả năng mở rộng trong tương lai cũng cao, có thể liên thông với Cổng dịch vụ công hoặc các hệ thống quản lý khác.</w:t>
      </w:r>
    </w:p>
    <w:p w14:paraId="00FC3B59" w14:textId="77777777" w:rsidR="009929BE" w:rsidRPr="00A75ECE" w:rsidRDefault="009929BE" w:rsidP="000A59D9">
      <w:pPr>
        <w:spacing w:after="240"/>
        <w:rPr>
          <w:rFonts w:eastAsia="Times New Roman"/>
        </w:rPr>
      </w:pPr>
      <w:r w:rsidRPr="00A75ECE">
        <w:rPr>
          <w:rFonts w:eastAsia="Times New Roman"/>
          <w:b/>
          <w:bCs/>
        </w:rPr>
        <w:t>Kết luận:</w:t>
      </w:r>
      <w:r w:rsidRPr="00A75ECE">
        <w:rPr>
          <w:rFonts w:eastAsia="Times New Roman"/>
        </w:rPr>
        <w:t xml:space="preserve"> Về kỹ thuật, hệ thống hoàn toàn khả thi, có thể triển khai trên hạ tầng hiện có, chỉ cần bổ sung máy chủ và giải pháp bảo mật để vận hành ổn định.</w:t>
      </w:r>
    </w:p>
    <w:p w14:paraId="5314D46F" w14:textId="1F28E965" w:rsidR="009929BE" w:rsidRPr="00A75ECE" w:rsidRDefault="009929BE" w:rsidP="009929BE">
      <w:pPr>
        <w:pStyle w:val="Heading3"/>
        <w:rPr>
          <w:rFonts w:eastAsia="Times New Roman"/>
          <w:b w:val="0"/>
          <w:bCs/>
          <w:color w:val="FF0000"/>
        </w:rPr>
      </w:pPr>
      <w:bookmarkStart w:id="11" w:name="_Toc214567503"/>
      <w:r w:rsidRPr="00A75ECE">
        <w:rPr>
          <w:rFonts w:eastAsia="Times New Roman"/>
        </w:rPr>
        <w:t>Khả thi về kinh tế</w:t>
      </w:r>
      <w:bookmarkEnd w:id="11"/>
      <w:r w:rsidRPr="00A75ECE">
        <w:rPr>
          <w:rFonts w:eastAsia="Times New Roman"/>
        </w:rPr>
        <w:t xml:space="preserve"> </w:t>
      </w:r>
    </w:p>
    <w:p w14:paraId="61267C91" w14:textId="77777777" w:rsidR="009929BE" w:rsidRPr="009929BE" w:rsidRDefault="009929BE" w:rsidP="009929BE">
      <w:pPr>
        <w:rPr>
          <w:rFonts w:eastAsia="Times New Roman"/>
        </w:rPr>
      </w:pPr>
      <w:r w:rsidRPr="009929BE">
        <w:rPr>
          <w:rFonts w:eastAsia="Times New Roman"/>
        </w:rPr>
        <w:t>Phân tích chi phí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2"/>
        <w:gridCol w:w="2978"/>
        <w:gridCol w:w="3117"/>
      </w:tblGrid>
      <w:tr w:rsidR="009929BE" w:rsidRPr="009929BE" w14:paraId="3A6B7547" w14:textId="77777777">
        <w:tc>
          <w:tcPr>
            <w:tcW w:w="0" w:type="auto"/>
          </w:tcPr>
          <w:p w14:paraId="1C85A324" w14:textId="77777777" w:rsidR="009929BE" w:rsidRPr="009929BE" w:rsidRDefault="009929BE">
            <w:pPr>
              <w:jc w:val="center"/>
              <w:rPr>
                <w:rFonts w:eastAsia="Times New Roman"/>
              </w:rPr>
            </w:pPr>
            <w:r w:rsidRPr="009929BE">
              <w:rPr>
                <w:rFonts w:eastAsia="Times New Roman"/>
              </w:rPr>
              <w:t>Hạng mục</w:t>
            </w:r>
          </w:p>
        </w:tc>
        <w:tc>
          <w:tcPr>
            <w:tcW w:w="0" w:type="auto"/>
          </w:tcPr>
          <w:p w14:paraId="4DD05519" w14:textId="77777777" w:rsidR="009929BE" w:rsidRPr="009929BE" w:rsidRDefault="009929BE">
            <w:pPr>
              <w:jc w:val="center"/>
              <w:rPr>
                <w:rFonts w:eastAsia="Times New Roman"/>
              </w:rPr>
            </w:pPr>
            <w:r w:rsidRPr="009929BE">
              <w:rPr>
                <w:rFonts w:eastAsia="Times New Roman"/>
              </w:rPr>
              <w:t>Chi phí (triệu VND)</w:t>
            </w:r>
          </w:p>
        </w:tc>
        <w:tc>
          <w:tcPr>
            <w:tcW w:w="0" w:type="auto"/>
          </w:tcPr>
          <w:p w14:paraId="4C5D82B0" w14:textId="77777777" w:rsidR="009929BE" w:rsidRPr="009929BE" w:rsidRDefault="009929BE">
            <w:pPr>
              <w:jc w:val="center"/>
              <w:rPr>
                <w:rFonts w:eastAsia="Times New Roman"/>
              </w:rPr>
            </w:pPr>
            <w:r w:rsidRPr="009929BE">
              <w:rPr>
                <w:rFonts w:eastAsia="Times New Roman"/>
              </w:rPr>
              <w:t>Ghi chú</w:t>
            </w:r>
          </w:p>
        </w:tc>
      </w:tr>
      <w:tr w:rsidR="009929BE" w:rsidRPr="009929BE" w14:paraId="1693B88C" w14:textId="77777777">
        <w:tc>
          <w:tcPr>
            <w:tcW w:w="0" w:type="auto"/>
          </w:tcPr>
          <w:p w14:paraId="477EE861" w14:textId="77777777" w:rsidR="009929BE" w:rsidRPr="009929BE" w:rsidRDefault="009929BE">
            <w:pPr>
              <w:jc w:val="center"/>
              <w:rPr>
                <w:rFonts w:eastAsia="Times New Roman"/>
              </w:rPr>
            </w:pPr>
            <w:r w:rsidRPr="009929BE">
              <w:rPr>
                <w:rFonts w:eastAsia="Times New Roman"/>
              </w:rPr>
              <w:t>Phần cứng bổ sung</w:t>
            </w:r>
          </w:p>
        </w:tc>
        <w:tc>
          <w:tcPr>
            <w:tcW w:w="0" w:type="auto"/>
          </w:tcPr>
          <w:p w14:paraId="6AA5A4EE" w14:textId="77777777" w:rsidR="009929BE" w:rsidRPr="009929BE" w:rsidRDefault="009929BE">
            <w:pPr>
              <w:jc w:val="center"/>
              <w:rPr>
                <w:rFonts w:eastAsia="Times New Roman"/>
              </w:rPr>
            </w:pPr>
            <w:r w:rsidRPr="009929BE">
              <w:rPr>
                <w:rFonts w:eastAsia="Times New Roman"/>
              </w:rPr>
              <w:t>8.0</w:t>
            </w:r>
          </w:p>
        </w:tc>
        <w:tc>
          <w:tcPr>
            <w:tcW w:w="0" w:type="auto"/>
          </w:tcPr>
          <w:p w14:paraId="6FB53A8A" w14:textId="77777777" w:rsidR="009929BE" w:rsidRPr="009929BE" w:rsidRDefault="009929BE">
            <w:pPr>
              <w:jc w:val="center"/>
              <w:rPr>
                <w:rFonts w:eastAsia="Times New Roman"/>
              </w:rPr>
            </w:pPr>
            <w:r w:rsidRPr="009929BE">
              <w:rPr>
                <w:rFonts w:eastAsia="Times New Roman"/>
              </w:rPr>
              <w:t>Mua 1 máy chủ tốt</w:t>
            </w:r>
          </w:p>
        </w:tc>
      </w:tr>
      <w:tr w:rsidR="009929BE" w:rsidRPr="009929BE" w14:paraId="190BC0BD" w14:textId="77777777">
        <w:tc>
          <w:tcPr>
            <w:tcW w:w="0" w:type="auto"/>
          </w:tcPr>
          <w:p w14:paraId="3C1B8270" w14:textId="77777777" w:rsidR="009929BE" w:rsidRPr="009929BE" w:rsidRDefault="009929BE">
            <w:pPr>
              <w:jc w:val="center"/>
              <w:rPr>
                <w:rFonts w:eastAsia="Times New Roman"/>
              </w:rPr>
            </w:pPr>
            <w:r w:rsidRPr="009929BE">
              <w:rPr>
                <w:rFonts w:eastAsia="Times New Roman"/>
              </w:rPr>
              <w:t>Đào tạo Swing Java</w:t>
            </w:r>
          </w:p>
        </w:tc>
        <w:tc>
          <w:tcPr>
            <w:tcW w:w="0" w:type="auto"/>
          </w:tcPr>
          <w:p w14:paraId="0667E9A5" w14:textId="77777777" w:rsidR="009929BE" w:rsidRPr="009929BE" w:rsidRDefault="009929BE">
            <w:pPr>
              <w:jc w:val="center"/>
              <w:rPr>
                <w:rFonts w:eastAsia="Times New Roman"/>
              </w:rPr>
            </w:pPr>
            <w:r w:rsidRPr="009929BE">
              <w:rPr>
                <w:rFonts w:eastAsia="Times New Roman"/>
              </w:rPr>
              <w:t>3.0</w:t>
            </w:r>
          </w:p>
        </w:tc>
        <w:tc>
          <w:tcPr>
            <w:tcW w:w="0" w:type="auto"/>
          </w:tcPr>
          <w:p w14:paraId="5B7B0215" w14:textId="77777777" w:rsidR="009929BE" w:rsidRPr="009929BE" w:rsidRDefault="009929BE">
            <w:pPr>
              <w:jc w:val="center"/>
              <w:rPr>
                <w:rFonts w:eastAsia="Times New Roman"/>
              </w:rPr>
            </w:pPr>
            <w:r w:rsidRPr="009929BE">
              <w:rPr>
                <w:rFonts w:eastAsia="Times New Roman"/>
              </w:rPr>
              <w:t>Chi phí cho khoá học</w:t>
            </w:r>
          </w:p>
        </w:tc>
      </w:tr>
      <w:tr w:rsidR="009929BE" w:rsidRPr="009929BE" w14:paraId="787D5C33" w14:textId="77777777">
        <w:tc>
          <w:tcPr>
            <w:tcW w:w="0" w:type="auto"/>
          </w:tcPr>
          <w:p w14:paraId="72EDD5B8" w14:textId="77777777" w:rsidR="009929BE" w:rsidRPr="009929BE" w:rsidRDefault="009929BE">
            <w:pPr>
              <w:jc w:val="center"/>
              <w:rPr>
                <w:rFonts w:eastAsia="Times New Roman"/>
              </w:rPr>
            </w:pPr>
            <w:r w:rsidRPr="009929BE">
              <w:rPr>
                <w:rFonts w:eastAsia="Times New Roman"/>
              </w:rPr>
              <w:t>Triển khai và test</w:t>
            </w:r>
          </w:p>
        </w:tc>
        <w:tc>
          <w:tcPr>
            <w:tcW w:w="0" w:type="auto"/>
          </w:tcPr>
          <w:p w14:paraId="292CE37D" w14:textId="77777777" w:rsidR="009929BE" w:rsidRPr="009929BE" w:rsidRDefault="009929BE">
            <w:pPr>
              <w:jc w:val="center"/>
              <w:rPr>
                <w:rFonts w:eastAsia="Times New Roman"/>
              </w:rPr>
            </w:pPr>
            <w:r w:rsidRPr="009929BE">
              <w:rPr>
                <w:rFonts w:eastAsia="Times New Roman"/>
              </w:rPr>
              <w:t>1.0</w:t>
            </w:r>
          </w:p>
        </w:tc>
        <w:tc>
          <w:tcPr>
            <w:tcW w:w="0" w:type="auto"/>
          </w:tcPr>
          <w:p w14:paraId="3A1FFEC3" w14:textId="77777777" w:rsidR="009929BE" w:rsidRPr="009929BE" w:rsidRDefault="009929BE">
            <w:pPr>
              <w:jc w:val="center"/>
              <w:rPr>
                <w:rFonts w:eastAsia="Times New Roman"/>
              </w:rPr>
            </w:pPr>
            <w:r w:rsidRPr="009929BE">
              <w:rPr>
                <w:rFonts w:eastAsia="Times New Roman"/>
              </w:rPr>
              <w:t>Cài đặt, kiểm thử</w:t>
            </w:r>
          </w:p>
        </w:tc>
      </w:tr>
      <w:tr w:rsidR="009929BE" w:rsidRPr="009929BE" w14:paraId="4FE88ADB" w14:textId="77777777">
        <w:tc>
          <w:tcPr>
            <w:tcW w:w="0" w:type="auto"/>
          </w:tcPr>
          <w:p w14:paraId="7C46F6CD" w14:textId="77777777" w:rsidR="009929BE" w:rsidRPr="009929BE" w:rsidRDefault="009929BE">
            <w:pPr>
              <w:jc w:val="center"/>
              <w:rPr>
                <w:rFonts w:eastAsia="Times New Roman"/>
              </w:rPr>
            </w:pPr>
            <w:r w:rsidRPr="009929BE">
              <w:rPr>
                <w:rFonts w:eastAsia="Times New Roman"/>
              </w:rPr>
              <w:t>Dự phòng</w:t>
            </w:r>
          </w:p>
        </w:tc>
        <w:tc>
          <w:tcPr>
            <w:tcW w:w="0" w:type="auto"/>
          </w:tcPr>
          <w:p w14:paraId="4977146D" w14:textId="77777777" w:rsidR="009929BE" w:rsidRPr="009929BE" w:rsidRDefault="009929BE">
            <w:pPr>
              <w:jc w:val="center"/>
              <w:rPr>
                <w:rFonts w:eastAsia="Times New Roman"/>
              </w:rPr>
            </w:pPr>
            <w:r w:rsidRPr="009929BE">
              <w:rPr>
                <w:rFonts w:eastAsia="Times New Roman"/>
              </w:rPr>
              <w:t>2.0</w:t>
            </w:r>
          </w:p>
        </w:tc>
        <w:tc>
          <w:tcPr>
            <w:tcW w:w="0" w:type="auto"/>
          </w:tcPr>
          <w:p w14:paraId="78578079" w14:textId="77777777" w:rsidR="009929BE" w:rsidRPr="009929BE" w:rsidRDefault="009929BE">
            <w:pPr>
              <w:jc w:val="center"/>
              <w:rPr>
                <w:rFonts w:eastAsia="Times New Roman"/>
              </w:rPr>
            </w:pPr>
            <w:r w:rsidRPr="009929BE">
              <w:rPr>
                <w:rFonts w:eastAsia="Times New Roman"/>
              </w:rPr>
              <w:t>Chi phí phát sinh</w:t>
            </w:r>
          </w:p>
        </w:tc>
      </w:tr>
      <w:tr w:rsidR="009929BE" w:rsidRPr="009929BE" w14:paraId="1AB98D6A" w14:textId="77777777">
        <w:tc>
          <w:tcPr>
            <w:tcW w:w="0" w:type="auto"/>
          </w:tcPr>
          <w:p w14:paraId="2723D8CA" w14:textId="77777777" w:rsidR="009929BE" w:rsidRPr="009929BE" w:rsidRDefault="009929BE">
            <w:pPr>
              <w:jc w:val="center"/>
              <w:rPr>
                <w:rFonts w:eastAsia="Times New Roman"/>
              </w:rPr>
            </w:pPr>
            <w:r w:rsidRPr="009929BE">
              <w:rPr>
                <w:rFonts w:eastAsia="Times New Roman"/>
              </w:rPr>
              <w:t>Tổng cộng</w:t>
            </w:r>
          </w:p>
        </w:tc>
        <w:tc>
          <w:tcPr>
            <w:tcW w:w="0" w:type="auto"/>
          </w:tcPr>
          <w:p w14:paraId="25408012" w14:textId="77777777" w:rsidR="009929BE" w:rsidRPr="009929BE" w:rsidRDefault="009929BE">
            <w:pPr>
              <w:jc w:val="center"/>
              <w:rPr>
                <w:rFonts w:eastAsia="Times New Roman"/>
              </w:rPr>
            </w:pPr>
            <w:r w:rsidRPr="009929BE">
              <w:rPr>
                <w:rFonts w:eastAsia="Times New Roman"/>
              </w:rPr>
              <w:t>13.0</w:t>
            </w:r>
          </w:p>
        </w:tc>
        <w:tc>
          <w:tcPr>
            <w:tcW w:w="0" w:type="auto"/>
          </w:tcPr>
          <w:p w14:paraId="367DFF57" w14:textId="77777777" w:rsidR="009929BE" w:rsidRPr="009929BE" w:rsidRDefault="009929BE">
            <w:pPr>
              <w:jc w:val="center"/>
              <w:rPr>
                <w:rFonts w:eastAsia="Times New Roman"/>
              </w:rPr>
            </w:pPr>
          </w:p>
        </w:tc>
      </w:tr>
    </w:tbl>
    <w:p w14:paraId="7A7B72D7" w14:textId="77777777" w:rsidR="009929BE" w:rsidRPr="009929BE" w:rsidRDefault="009929BE" w:rsidP="009929BE">
      <w:pPr>
        <w:rPr>
          <w:rFonts w:eastAsia="Times New Roman"/>
        </w:rPr>
      </w:pPr>
      <w:r w:rsidRPr="009929BE">
        <w:rPr>
          <w:rFonts w:eastAsia="Times New Roman"/>
        </w:rPr>
        <w:t>Phân tích lợi ích (Benefits Analysis):</w:t>
      </w:r>
    </w:p>
    <w:p w14:paraId="6CF197BE" w14:textId="77777777" w:rsidR="009929BE" w:rsidRPr="009929BE" w:rsidRDefault="009929BE" w:rsidP="009929BE">
      <w:pPr>
        <w:rPr>
          <w:rFonts w:eastAsia="Times New Roman"/>
        </w:rPr>
      </w:pPr>
      <w:r w:rsidRPr="009929BE">
        <w:rPr>
          <w:rFonts w:eastAsia="Times New Roman"/>
        </w:rPr>
        <w:t>Lợi ích hữu hình (Tangible Benefits):</w:t>
      </w:r>
    </w:p>
    <w:p w14:paraId="0B5734C2"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Tiết kiệm giấy tờ</w:t>
      </w:r>
    </w:p>
    <w:p w14:paraId="2B8FBD23"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Giảm thời gian xử lý</w:t>
      </w:r>
    </w:p>
    <w:p w14:paraId="4457A635"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Giảm chi phí lưu trữ</w:t>
      </w:r>
    </w:p>
    <w:p w14:paraId="71900576" w14:textId="77777777" w:rsidR="009929BE" w:rsidRPr="009929BE" w:rsidRDefault="009929BE" w:rsidP="009929BE">
      <w:pPr>
        <w:rPr>
          <w:rFonts w:eastAsia="Times New Roman"/>
        </w:rPr>
      </w:pPr>
      <w:r w:rsidRPr="009929BE">
        <w:rPr>
          <w:rFonts w:eastAsia="Times New Roman"/>
        </w:rPr>
        <w:t>Lợi ích vô hình (Intangible Benefits):</w:t>
      </w:r>
    </w:p>
    <w:p w14:paraId="3D2E6146"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Nâng cao hình ảnh cơ quan hiện đại</w:t>
      </w:r>
    </w:p>
    <w:p w14:paraId="3756995D"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Tăng sự hài lòng của người dân</w:t>
      </w:r>
    </w:p>
    <w:p w14:paraId="104663F3"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Giảm rủi ro mất mát tài liệu</w:t>
      </w:r>
    </w:p>
    <w:p w14:paraId="7775089D"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Nâng cao tính minh bạch trong xử lý công việc</w:t>
      </w:r>
    </w:p>
    <w:p w14:paraId="5FD856BC" w14:textId="77777777" w:rsidR="009929BE" w:rsidRPr="009929BE" w:rsidRDefault="009929BE" w:rsidP="009929BE">
      <w:pPr>
        <w:rPr>
          <w:rFonts w:eastAsia="Times New Roman"/>
        </w:rPr>
      </w:pPr>
      <w:r w:rsidRPr="009929BE">
        <w:rPr>
          <w:rFonts w:eastAsia="Times New Roman"/>
        </w:rPr>
        <w:t>Phân tích ROI:</w:t>
      </w:r>
    </w:p>
    <w:p w14:paraId="09845320"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Thời gian hoàn vốn: 4 năm</w:t>
      </w:r>
    </w:p>
    <w:p w14:paraId="3475AA86"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ROI năm đầu: 25%</w:t>
      </w:r>
    </w:p>
    <w:p w14:paraId="211B9D7D"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 xml:space="preserve">NPV (4 năm, chiết khấu 10%): 4.7 triệu VND  </w:t>
      </w:r>
      <w:r w:rsidRPr="009929BE">
        <w:rPr>
          <w:rFonts w:eastAsia="Times New Roman"/>
        </w:rPr>
        <w:tab/>
      </w:r>
      <w:r w:rsidRPr="009929BE">
        <w:rPr>
          <w:rFonts w:eastAsia="Times New Roman"/>
        </w:rPr>
        <w:tab/>
      </w:r>
    </w:p>
    <w:p w14:paraId="3B7590D6"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IRR: 17%</w:t>
      </w:r>
    </w:p>
    <w:p w14:paraId="28424613" w14:textId="7F8E9C82" w:rsidR="009929BE" w:rsidRPr="00A75ECE" w:rsidRDefault="009929BE" w:rsidP="009929BE">
      <w:pPr>
        <w:pStyle w:val="Heading3"/>
        <w:rPr>
          <w:rFonts w:eastAsia="Times New Roman"/>
        </w:rPr>
      </w:pPr>
      <w:bookmarkStart w:id="12" w:name="_Toc214567504"/>
      <w:r w:rsidRPr="00A75ECE">
        <w:rPr>
          <w:rFonts w:eastAsia="Times New Roman"/>
        </w:rPr>
        <w:lastRenderedPageBreak/>
        <w:t>Khả thi về tổ chức</w:t>
      </w:r>
      <w:bookmarkEnd w:id="12"/>
    </w:p>
    <w:p w14:paraId="118702B3" w14:textId="77777777" w:rsidR="009929BE" w:rsidRPr="009929BE" w:rsidRDefault="009929BE" w:rsidP="009929BE">
      <w:pPr>
        <w:rPr>
          <w:rFonts w:eastAsia="Times New Roman"/>
        </w:rPr>
      </w:pPr>
      <w:r w:rsidRPr="009929BE">
        <w:rPr>
          <w:rFonts w:eastAsia="Times New Roman"/>
        </w:rPr>
        <w:t>Về mặt tổ chức, hệ thống được thiết kế phù hợp với cơ cấu nhân sự hiện tại:</w:t>
      </w:r>
    </w:p>
    <w:p w14:paraId="037F3E8F"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Văn thư chịu trách nhiệm tiếp nhận, đăng ký và phát hành văn bản</w:t>
      </w:r>
    </w:p>
    <w:p w14:paraId="438FA9E6"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Lãnh đạo thực hiện phê duyệt, giao việc và theo dõi tiến độ</w:t>
      </w:r>
    </w:p>
    <w:p w14:paraId="7975AE00" w14:textId="77777777" w:rsidR="009929BE" w:rsidRPr="009929BE" w:rsidRDefault="009929BE" w:rsidP="00FC0A3A">
      <w:pPr>
        <w:numPr>
          <w:ilvl w:val="0"/>
          <w:numId w:val="17"/>
        </w:numPr>
        <w:spacing w:before="0" w:after="160" w:line="240" w:lineRule="auto"/>
        <w:jc w:val="left"/>
        <w:rPr>
          <w:rFonts w:eastAsia="Times New Roman"/>
        </w:rPr>
      </w:pPr>
      <w:r w:rsidRPr="009929BE">
        <w:rPr>
          <w:rFonts w:eastAsia="Times New Roman"/>
        </w:rPr>
        <w:t>Cán bộ chuyên môn tham gia soạn thảo, xử lý và báo cáo</w:t>
      </w:r>
    </w:p>
    <w:p w14:paraId="32A120D9" w14:textId="77777777" w:rsidR="009929BE" w:rsidRPr="009929BE" w:rsidRDefault="009929BE" w:rsidP="009929BE">
      <w:pPr>
        <w:rPr>
          <w:rFonts w:eastAsia="Times New Roman"/>
        </w:rPr>
      </w:pPr>
      <w:r w:rsidRPr="009929BE">
        <w:rPr>
          <w:rFonts w:eastAsia="Times New Roman"/>
        </w:rPr>
        <w:t>Triển khai hệ thống có thể thực hiện theo từng giai đoạn:</w:t>
      </w:r>
    </w:p>
    <w:p w14:paraId="6A75FF91" w14:textId="77777777" w:rsidR="009929BE" w:rsidRPr="009929BE" w:rsidRDefault="009929BE" w:rsidP="00FC0A3A">
      <w:pPr>
        <w:numPr>
          <w:ilvl w:val="0"/>
          <w:numId w:val="18"/>
        </w:numPr>
        <w:spacing w:before="0" w:after="160" w:line="240" w:lineRule="auto"/>
        <w:jc w:val="left"/>
        <w:rPr>
          <w:rFonts w:eastAsia="Times New Roman"/>
        </w:rPr>
      </w:pPr>
      <w:r w:rsidRPr="009929BE">
        <w:rPr>
          <w:rFonts w:eastAsia="Times New Roman"/>
        </w:rPr>
        <w:t>Giai đoạn 1: Quản lý văn bản đến – đi cơ bản</w:t>
      </w:r>
    </w:p>
    <w:p w14:paraId="4BDA5C9B" w14:textId="77777777" w:rsidR="009929BE" w:rsidRPr="009929BE" w:rsidRDefault="009929BE" w:rsidP="00FC0A3A">
      <w:pPr>
        <w:numPr>
          <w:ilvl w:val="0"/>
          <w:numId w:val="18"/>
        </w:numPr>
        <w:spacing w:before="0" w:after="160" w:line="240" w:lineRule="auto"/>
        <w:jc w:val="left"/>
        <w:rPr>
          <w:rFonts w:eastAsia="Times New Roman"/>
        </w:rPr>
      </w:pPr>
      <w:r w:rsidRPr="009929BE">
        <w:rPr>
          <w:rFonts w:eastAsia="Times New Roman"/>
        </w:rPr>
        <w:t>Giai đoạn 2: Tích hợp chữ ký số và báo cáo điện tử</w:t>
      </w:r>
    </w:p>
    <w:p w14:paraId="131F749D" w14:textId="77777777" w:rsidR="009929BE" w:rsidRPr="009929BE" w:rsidRDefault="009929BE" w:rsidP="00FC0A3A">
      <w:pPr>
        <w:numPr>
          <w:ilvl w:val="0"/>
          <w:numId w:val="18"/>
        </w:numPr>
        <w:spacing w:before="0" w:after="160" w:line="240" w:lineRule="auto"/>
        <w:jc w:val="left"/>
        <w:rPr>
          <w:rFonts w:eastAsia="Times New Roman"/>
        </w:rPr>
      </w:pPr>
      <w:r w:rsidRPr="009929BE">
        <w:rPr>
          <w:rFonts w:eastAsia="Times New Roman"/>
        </w:rPr>
        <w:t>Giai đoạn 3: Liên thông với các hệ thống quản lý cấp trên</w:t>
      </w:r>
    </w:p>
    <w:p w14:paraId="38C95765" w14:textId="77777777" w:rsidR="009929BE" w:rsidRPr="009929BE" w:rsidRDefault="009929BE" w:rsidP="009929BE">
      <w:pPr>
        <w:rPr>
          <w:rFonts w:eastAsia="Times New Roman"/>
        </w:rPr>
      </w:pPr>
      <w:r w:rsidRPr="009929BE">
        <w:rPr>
          <w:rFonts w:eastAsia="Times New Roman"/>
        </w:rPr>
        <w:t>Cán bộ sẽ cần được đào tạo sử dụng, tuy nhiên mức độ đào tạo không phức tạp do giao diện thân thiện, thao tác tương tự quy trình thủ công hiện nay. Ngoài ra, việc ban hành quy chế bắt buộc sử dụng hệ thống sẽ đảm bảo sự thống nhất trong toàn cơ quan.</w:t>
      </w:r>
    </w:p>
    <w:p w14:paraId="1F2A858D" w14:textId="77777777" w:rsidR="009929BE" w:rsidRPr="00A75ECE" w:rsidRDefault="009929BE" w:rsidP="009929BE">
      <w:pPr>
        <w:rPr>
          <w:rFonts w:eastAsia="Times New Roman"/>
        </w:rPr>
      </w:pPr>
      <w:r w:rsidRPr="00A75ECE">
        <w:rPr>
          <w:rFonts w:eastAsia="Times New Roman"/>
          <w:b/>
          <w:bCs/>
        </w:rPr>
        <w:t>Kết luận:</w:t>
      </w:r>
      <w:r w:rsidRPr="00A75ECE">
        <w:rPr>
          <w:rFonts w:eastAsia="Times New Roman"/>
        </w:rPr>
        <w:t xml:space="preserve"> Về tổ chức, hệ thống có tính khả thi cao, phù hợp với năng lực và quy mô của đơn vị, dễ dàng triển khai và vận hành.</w:t>
      </w:r>
    </w:p>
    <w:p w14:paraId="3D522D1E" w14:textId="1D1718BF" w:rsidR="009929BE" w:rsidRPr="00A75ECE" w:rsidRDefault="009929BE" w:rsidP="009929BE">
      <w:pPr>
        <w:pStyle w:val="Heading3"/>
        <w:rPr>
          <w:rFonts w:eastAsia="Times New Roman"/>
        </w:rPr>
      </w:pPr>
      <w:bookmarkStart w:id="13" w:name="_Toc214567505"/>
      <w:r w:rsidRPr="00A75ECE">
        <w:rPr>
          <w:rFonts w:eastAsia="Times New Roman"/>
        </w:rPr>
        <w:t>Tổng kết tính khả thi</w:t>
      </w:r>
      <w:bookmarkEnd w:id="13"/>
    </w:p>
    <w:p w14:paraId="1499A8E6" w14:textId="77777777" w:rsidR="009929BE" w:rsidRDefault="009929BE" w:rsidP="009929BE">
      <w:pPr>
        <w:rPr>
          <w:rFonts w:eastAsia="Times New Roman"/>
        </w:rPr>
      </w:pPr>
      <w:r w:rsidRPr="00A75ECE">
        <w:rPr>
          <w:rFonts w:eastAsia="Times New Roman"/>
        </w:rPr>
        <w:t>Qua phân tích ba khía cạnh kỹ thuật – kinh tế – tổ chức, có thể khẳng định rằng hệ thống quản lý văn bản điện tử là hoàn toàn khả thi và cần thiết để triển khai. Hệ thống không chỉ đáp ứng nhu cầu hiện tại mà còn phù hợp với định hướng chuyển đổi số, hiện đại hóa nền hành chính trong tương lai.</w:t>
      </w:r>
    </w:p>
    <w:p w14:paraId="5FFA1F24" w14:textId="77777777" w:rsidR="00C74D0C" w:rsidRDefault="00C74D0C" w:rsidP="00C74D0C">
      <w:pPr>
        <w:rPr>
          <w:rFonts w:eastAsia="Times New Roman"/>
        </w:rPr>
      </w:pPr>
    </w:p>
    <w:p w14:paraId="2F864488" w14:textId="77777777" w:rsidR="00C74D0C" w:rsidRDefault="00C74D0C" w:rsidP="00C74D0C">
      <w:pPr>
        <w:rPr>
          <w:rFonts w:eastAsia="Times New Roman"/>
        </w:rPr>
      </w:pPr>
    </w:p>
    <w:p w14:paraId="0CFC4877" w14:textId="77777777" w:rsidR="00C74D0C" w:rsidRDefault="00C74D0C" w:rsidP="00C74D0C">
      <w:pPr>
        <w:rPr>
          <w:rFonts w:eastAsia="Times New Roman"/>
        </w:rPr>
      </w:pPr>
    </w:p>
    <w:p w14:paraId="3CB42A54" w14:textId="77777777" w:rsidR="00C74D0C" w:rsidRDefault="00C74D0C" w:rsidP="00C74D0C">
      <w:pPr>
        <w:rPr>
          <w:rFonts w:eastAsia="Times New Roman"/>
        </w:rPr>
      </w:pPr>
    </w:p>
    <w:p w14:paraId="199FE441" w14:textId="77777777" w:rsidR="00C74D0C" w:rsidRDefault="00C74D0C" w:rsidP="00C74D0C">
      <w:pPr>
        <w:rPr>
          <w:rFonts w:eastAsia="Times New Roman"/>
        </w:rPr>
      </w:pPr>
    </w:p>
    <w:p w14:paraId="0F25BAA6" w14:textId="77777777" w:rsidR="00C74D0C" w:rsidRDefault="00C74D0C" w:rsidP="00C74D0C">
      <w:pPr>
        <w:rPr>
          <w:rFonts w:eastAsia="Times New Roman"/>
        </w:rPr>
      </w:pPr>
    </w:p>
    <w:p w14:paraId="1101766B" w14:textId="77777777" w:rsidR="00C74D0C" w:rsidRDefault="00C74D0C" w:rsidP="00C74D0C">
      <w:pPr>
        <w:rPr>
          <w:rFonts w:eastAsia="Times New Roman"/>
        </w:rPr>
      </w:pPr>
    </w:p>
    <w:p w14:paraId="302C2036" w14:textId="77777777" w:rsidR="00C74D0C" w:rsidRDefault="00C74D0C" w:rsidP="00C74D0C">
      <w:pPr>
        <w:rPr>
          <w:rFonts w:eastAsia="Times New Roman"/>
        </w:rPr>
      </w:pPr>
    </w:p>
    <w:p w14:paraId="5499CBFE" w14:textId="77777777" w:rsidR="00C74D0C" w:rsidRDefault="00C74D0C" w:rsidP="00C74D0C">
      <w:pPr>
        <w:rPr>
          <w:rFonts w:eastAsia="Times New Roman"/>
        </w:rPr>
      </w:pPr>
    </w:p>
    <w:p w14:paraId="776D14E5" w14:textId="77777777" w:rsidR="00C74D0C" w:rsidRDefault="00C74D0C" w:rsidP="00C74D0C">
      <w:pPr>
        <w:rPr>
          <w:rFonts w:eastAsia="Times New Roman"/>
        </w:rPr>
      </w:pPr>
    </w:p>
    <w:p w14:paraId="533C92CD" w14:textId="2AED9BE6" w:rsidR="00C74D0C" w:rsidRPr="00A75ECE" w:rsidRDefault="00C74D0C" w:rsidP="00C74D0C">
      <w:pPr>
        <w:rPr>
          <w:rFonts w:eastAsia="Times New Roman"/>
        </w:rPr>
      </w:pPr>
    </w:p>
    <w:p w14:paraId="6348F27B" w14:textId="499682A9" w:rsidR="004146C0" w:rsidRDefault="004146C0">
      <w:pPr>
        <w:rPr>
          <w:b/>
        </w:rPr>
      </w:pPr>
      <w:r>
        <w:br w:type="page"/>
      </w:r>
    </w:p>
    <w:p w14:paraId="4BE052CB" w14:textId="59A3282B" w:rsidR="00FB171E" w:rsidRDefault="00F93CE8" w:rsidP="00997FFB">
      <w:pPr>
        <w:pStyle w:val="Heading1"/>
      </w:pPr>
      <w:bookmarkStart w:id="14" w:name="_Toc214567506"/>
      <w:r>
        <w:lastRenderedPageBreak/>
        <w:t>THU THẬP YÊU CẦU</w:t>
      </w:r>
      <w:bookmarkEnd w:id="14"/>
    </w:p>
    <w:p w14:paraId="405BE272" w14:textId="7FD359CD" w:rsidR="317DF084" w:rsidRDefault="7886869E" w:rsidP="050BCED6">
      <w:pPr>
        <w:pStyle w:val="Heading2"/>
      </w:pPr>
      <w:bookmarkStart w:id="15" w:name="_Toc214567507"/>
      <w:r w:rsidRPr="7886869E">
        <w:rPr>
          <w:sz w:val="27"/>
          <w:szCs w:val="27"/>
        </w:rPr>
        <w:t xml:space="preserve">Phạm vi </w:t>
      </w:r>
      <w:r w:rsidR="7ED927BF" w:rsidRPr="7ED927BF">
        <w:rPr>
          <w:sz w:val="27"/>
          <w:szCs w:val="27"/>
        </w:rPr>
        <w:t xml:space="preserve">và mục </w:t>
      </w:r>
      <w:r w:rsidR="6E3A91D6" w:rsidRPr="6E3A91D6">
        <w:rPr>
          <w:sz w:val="27"/>
          <w:szCs w:val="27"/>
        </w:rPr>
        <w:t>tiêu</w:t>
      </w:r>
      <w:r w:rsidR="7C57A06C" w:rsidRPr="7C57A06C">
        <w:rPr>
          <w:sz w:val="27"/>
          <w:szCs w:val="27"/>
        </w:rPr>
        <w:t xml:space="preserve"> </w:t>
      </w:r>
      <w:r w:rsidRPr="7886869E">
        <w:rPr>
          <w:sz w:val="27"/>
          <w:szCs w:val="27"/>
        </w:rPr>
        <w:t xml:space="preserve">hệ </w:t>
      </w:r>
      <w:r w:rsidR="050BCED6" w:rsidRPr="050BCED6">
        <w:rPr>
          <w:sz w:val="27"/>
          <w:szCs w:val="27"/>
        </w:rPr>
        <w:t>thống</w:t>
      </w:r>
      <w:bookmarkEnd w:id="15"/>
    </w:p>
    <w:p w14:paraId="31E0B2AC" w14:textId="672B9086" w:rsidR="317DF084" w:rsidRDefault="6C6D3089" w:rsidP="544B0426">
      <w:pPr>
        <w:pStyle w:val="Heading3"/>
      </w:pPr>
      <w:bookmarkStart w:id="16" w:name="_Toc214567508"/>
      <w:r>
        <w:t>Phạm vi</w:t>
      </w:r>
      <w:r w:rsidR="50DD53A6">
        <w:t xml:space="preserve"> hệ </w:t>
      </w:r>
      <w:r w:rsidR="1BCFF785">
        <w:t>thống</w:t>
      </w:r>
      <w:bookmarkEnd w:id="16"/>
    </w:p>
    <w:p w14:paraId="3F472FB9" w14:textId="77777777" w:rsidR="317DF084" w:rsidRDefault="3808E038" w:rsidP="3808E038">
      <w:r>
        <w:t>Hệ thống quản lý văn bản phục vụ toàn bộ quy trình xử lý văn bản trong Cục Thi hành án dân sự, bao gồm:</w:t>
      </w:r>
    </w:p>
    <w:p w14:paraId="19330F4E" w14:textId="77777777" w:rsidR="317DF084" w:rsidRDefault="3808E038" w:rsidP="00FC0A3A">
      <w:pPr>
        <w:numPr>
          <w:ilvl w:val="0"/>
          <w:numId w:val="32"/>
        </w:numPr>
      </w:pPr>
      <w:r>
        <w:t>Phạm vi nghiệp vụ:</w:t>
      </w:r>
    </w:p>
    <w:p w14:paraId="05BFB4E2" w14:textId="77777777" w:rsidR="317DF084" w:rsidRDefault="3808E038" w:rsidP="00FC0A3A">
      <w:pPr>
        <w:numPr>
          <w:ilvl w:val="0"/>
          <w:numId w:val="33"/>
        </w:numPr>
      </w:pPr>
      <w:r>
        <w:t>Quản lý văn bản đến: tiếp nhận, đăng ký, trình lãnh đạo, phân công xử lý, xét duyệt</w:t>
      </w:r>
    </w:p>
    <w:p w14:paraId="14795B38" w14:textId="77777777" w:rsidR="317DF084" w:rsidRDefault="3808E038" w:rsidP="00FC0A3A">
      <w:pPr>
        <w:numPr>
          <w:ilvl w:val="0"/>
          <w:numId w:val="33"/>
        </w:numPr>
      </w:pPr>
      <w:r>
        <w:t>Quản lý văn bản đi: soạn thảo, phê duyệt, ký số, phát hành, lưu trữ</w:t>
      </w:r>
    </w:p>
    <w:p w14:paraId="04625594" w14:textId="77777777" w:rsidR="317DF084" w:rsidRDefault="3808E038" w:rsidP="00FC0A3A">
      <w:pPr>
        <w:numPr>
          <w:ilvl w:val="0"/>
          <w:numId w:val="32"/>
        </w:numPr>
      </w:pPr>
      <w:r>
        <w:t>Phạm vi kỹ thuật:</w:t>
      </w:r>
    </w:p>
    <w:p w14:paraId="7625E3BC" w14:textId="77777777" w:rsidR="317DF084" w:rsidRDefault="3808E038" w:rsidP="00FC0A3A">
      <w:pPr>
        <w:numPr>
          <w:ilvl w:val="0"/>
          <w:numId w:val="34"/>
        </w:numPr>
      </w:pPr>
      <w:r>
        <w:t>Hoạt động trên ứng dụng nội bộ, có thể mở rộng quyền truy cập từ Internet qua kết nối bảo mật (HTTPS)</w:t>
      </w:r>
    </w:p>
    <w:p w14:paraId="1F7136AB" w14:textId="77777777" w:rsidR="317DF084" w:rsidRDefault="3808E038" w:rsidP="00FC0A3A">
      <w:pPr>
        <w:numPr>
          <w:ilvl w:val="0"/>
          <w:numId w:val="34"/>
        </w:numPr>
      </w:pPr>
      <w:r>
        <w:t>Tích hợp được chữ ký số, chứng thư số, hệ thống email công vụ</w:t>
      </w:r>
    </w:p>
    <w:p w14:paraId="5AC6EC84" w14:textId="1218CC6F" w:rsidR="317DF084" w:rsidRDefault="3808E038" w:rsidP="00FC0A3A">
      <w:pPr>
        <w:numPr>
          <w:ilvl w:val="0"/>
          <w:numId w:val="34"/>
        </w:numPr>
      </w:pPr>
      <w:r>
        <w:t>CSDL tập trung, sao lưu tự động.</w:t>
      </w:r>
    </w:p>
    <w:p w14:paraId="7FF8FB5B" w14:textId="77777777" w:rsidR="317DF084" w:rsidRDefault="5DE16E9B" w:rsidP="2E43A3E9">
      <w:pPr>
        <w:pStyle w:val="Heading3"/>
      </w:pPr>
      <w:bookmarkStart w:id="17" w:name="_Toc214567509"/>
      <w:r>
        <w:t>Xác định những người dùng hay hệ thống ngoài cần tương tác với hệ thống hiện tại</w:t>
      </w:r>
      <w:bookmarkEnd w:id="17"/>
    </w:p>
    <w:tbl>
      <w:tblPr>
        <w:tblStyle w:val="TableGrid"/>
        <w:tblW w:w="10102" w:type="dxa"/>
        <w:jc w:val="center"/>
        <w:tblLook w:val="04A0" w:firstRow="1" w:lastRow="0" w:firstColumn="1" w:lastColumn="0" w:noHBand="0" w:noVBand="1"/>
      </w:tblPr>
      <w:tblGrid>
        <w:gridCol w:w="4189"/>
        <w:gridCol w:w="3067"/>
        <w:gridCol w:w="2846"/>
      </w:tblGrid>
      <w:tr w:rsidR="2257BED0" w14:paraId="4CE44552" w14:textId="77777777" w:rsidTr="00583D1A">
        <w:trPr>
          <w:trHeight w:val="637"/>
          <w:jc w:val="center"/>
        </w:trPr>
        <w:tc>
          <w:tcPr>
            <w:tcW w:w="4189" w:type="dxa"/>
          </w:tcPr>
          <w:p w14:paraId="30642EDC" w14:textId="77777777" w:rsidR="2257BED0" w:rsidRDefault="2257BED0" w:rsidP="00583D1A">
            <w:pPr>
              <w:spacing w:line="264" w:lineRule="auto"/>
              <w:jc w:val="center"/>
              <w:rPr>
                <w:b/>
                <w:bCs/>
              </w:rPr>
            </w:pPr>
            <w:r w:rsidRPr="2257BED0">
              <w:rPr>
                <w:b/>
                <w:bCs/>
              </w:rPr>
              <w:t>Đối tượng / Hệ thống</w:t>
            </w:r>
          </w:p>
        </w:tc>
        <w:tc>
          <w:tcPr>
            <w:tcW w:w="3067" w:type="dxa"/>
          </w:tcPr>
          <w:p w14:paraId="13396F47" w14:textId="77777777" w:rsidR="2257BED0" w:rsidRDefault="2257BED0" w:rsidP="2257BED0">
            <w:pPr>
              <w:spacing w:line="264" w:lineRule="auto"/>
              <w:rPr>
                <w:b/>
                <w:bCs/>
              </w:rPr>
            </w:pPr>
            <w:r w:rsidRPr="2257BED0">
              <w:rPr>
                <w:b/>
                <w:bCs/>
              </w:rPr>
              <w:t>Vai trò, nhiệm vụ</w:t>
            </w:r>
          </w:p>
        </w:tc>
        <w:tc>
          <w:tcPr>
            <w:tcW w:w="2846" w:type="dxa"/>
          </w:tcPr>
          <w:p w14:paraId="68B949A1" w14:textId="77777777" w:rsidR="2257BED0" w:rsidRDefault="2257BED0" w:rsidP="2257BED0">
            <w:pPr>
              <w:spacing w:line="264" w:lineRule="auto"/>
              <w:rPr>
                <w:b/>
                <w:bCs/>
              </w:rPr>
            </w:pPr>
            <w:r w:rsidRPr="2257BED0">
              <w:rPr>
                <w:b/>
                <w:bCs/>
              </w:rPr>
              <w:t>Mức độ tương tác với hệ thống mới</w:t>
            </w:r>
          </w:p>
        </w:tc>
      </w:tr>
      <w:tr w:rsidR="2257BED0" w14:paraId="7D84BDC9" w14:textId="77777777" w:rsidTr="00583D1A">
        <w:trPr>
          <w:trHeight w:val="955"/>
          <w:jc w:val="center"/>
        </w:trPr>
        <w:tc>
          <w:tcPr>
            <w:tcW w:w="4189" w:type="dxa"/>
          </w:tcPr>
          <w:p w14:paraId="7B269A8E" w14:textId="77777777" w:rsidR="2257BED0" w:rsidRDefault="2257BED0" w:rsidP="2257BED0">
            <w:pPr>
              <w:spacing w:line="264" w:lineRule="auto"/>
            </w:pPr>
            <w:r>
              <w:t>Công chức văn thư</w:t>
            </w:r>
          </w:p>
        </w:tc>
        <w:tc>
          <w:tcPr>
            <w:tcW w:w="3067" w:type="dxa"/>
          </w:tcPr>
          <w:p w14:paraId="0385C3AA" w14:textId="77777777" w:rsidR="2257BED0" w:rsidRDefault="2257BED0" w:rsidP="2257BED0">
            <w:pPr>
              <w:spacing w:line="264" w:lineRule="auto"/>
            </w:pPr>
            <w:r>
              <w:t>Tiếp nhận, đăng ký, chuyển giao, phát hành và lưu trữ văn bản</w:t>
            </w:r>
          </w:p>
        </w:tc>
        <w:tc>
          <w:tcPr>
            <w:tcW w:w="2846" w:type="dxa"/>
          </w:tcPr>
          <w:p w14:paraId="3FF9A0C1" w14:textId="77777777" w:rsidR="2257BED0" w:rsidRDefault="2257BED0" w:rsidP="2257BED0">
            <w:pPr>
              <w:spacing w:line="264" w:lineRule="auto"/>
            </w:pPr>
            <w:r>
              <w:t>Toàn quyền sử dụng các chức năng văn bản đến/đi</w:t>
            </w:r>
          </w:p>
        </w:tc>
      </w:tr>
      <w:tr w:rsidR="2257BED0" w14:paraId="7283B200" w14:textId="77777777" w:rsidTr="00583D1A">
        <w:trPr>
          <w:trHeight w:val="939"/>
          <w:jc w:val="center"/>
        </w:trPr>
        <w:tc>
          <w:tcPr>
            <w:tcW w:w="4189" w:type="dxa"/>
          </w:tcPr>
          <w:p w14:paraId="50CCE05C" w14:textId="77777777" w:rsidR="2257BED0" w:rsidRDefault="2257BED0" w:rsidP="2257BED0">
            <w:pPr>
              <w:spacing w:line="264" w:lineRule="auto"/>
            </w:pPr>
            <w:r>
              <w:t>Lãnh đạo cơ quan (Cục trưởng, Phó Cục trưởng)</w:t>
            </w:r>
          </w:p>
        </w:tc>
        <w:tc>
          <w:tcPr>
            <w:tcW w:w="3067" w:type="dxa"/>
          </w:tcPr>
          <w:p w14:paraId="57CED783" w14:textId="77777777" w:rsidR="2257BED0" w:rsidRDefault="2257BED0" w:rsidP="2257BED0">
            <w:pPr>
              <w:spacing w:line="264" w:lineRule="auto"/>
            </w:pPr>
            <w:r>
              <w:t>Duyệt, chỉ đạo, phân công xử lý</w:t>
            </w:r>
          </w:p>
        </w:tc>
        <w:tc>
          <w:tcPr>
            <w:tcW w:w="2846" w:type="dxa"/>
          </w:tcPr>
          <w:p w14:paraId="6083743C" w14:textId="77777777" w:rsidR="2257BED0" w:rsidRDefault="2257BED0" w:rsidP="2257BED0">
            <w:pPr>
              <w:spacing w:line="264" w:lineRule="auto"/>
            </w:pPr>
            <w:r>
              <w:t>Truy cập dashboard, ký duyệt điện tử, xem báo cáo</w:t>
            </w:r>
          </w:p>
        </w:tc>
      </w:tr>
      <w:tr w:rsidR="2257BED0" w14:paraId="0E5DED3A" w14:textId="77777777" w:rsidTr="00583D1A">
        <w:trPr>
          <w:trHeight w:val="637"/>
          <w:jc w:val="center"/>
        </w:trPr>
        <w:tc>
          <w:tcPr>
            <w:tcW w:w="4189" w:type="dxa"/>
          </w:tcPr>
          <w:p w14:paraId="29961145" w14:textId="77777777" w:rsidR="2257BED0" w:rsidRDefault="2257BED0" w:rsidP="2257BED0">
            <w:pPr>
              <w:spacing w:line="264" w:lineRule="auto"/>
            </w:pPr>
            <w:r>
              <w:t>Lãnh đạo Văn phòng / Chánh Văn phòng</w:t>
            </w:r>
          </w:p>
        </w:tc>
        <w:tc>
          <w:tcPr>
            <w:tcW w:w="3067" w:type="dxa"/>
          </w:tcPr>
          <w:p w14:paraId="793D984D" w14:textId="77777777" w:rsidR="2257BED0" w:rsidRDefault="2257BED0" w:rsidP="2257BED0">
            <w:pPr>
              <w:spacing w:line="264" w:lineRule="auto"/>
            </w:pPr>
            <w:r>
              <w:t>Giám sát tiến độ xử lý, ký nháy nội bộ</w:t>
            </w:r>
          </w:p>
        </w:tc>
        <w:tc>
          <w:tcPr>
            <w:tcW w:w="2846" w:type="dxa"/>
          </w:tcPr>
          <w:p w14:paraId="5C0AB67A" w14:textId="77777777" w:rsidR="2257BED0" w:rsidRDefault="2257BED0" w:rsidP="2257BED0">
            <w:pPr>
              <w:spacing w:line="264" w:lineRule="auto"/>
            </w:pPr>
            <w:r>
              <w:t>Phối hợp xác nhận, đôn đốc xử lý</w:t>
            </w:r>
          </w:p>
        </w:tc>
      </w:tr>
      <w:tr w:rsidR="2257BED0" w14:paraId="77A074CA" w14:textId="77777777" w:rsidTr="00583D1A">
        <w:trPr>
          <w:trHeight w:val="637"/>
          <w:jc w:val="center"/>
        </w:trPr>
        <w:tc>
          <w:tcPr>
            <w:tcW w:w="4189" w:type="dxa"/>
          </w:tcPr>
          <w:p w14:paraId="44475C81" w14:textId="77777777" w:rsidR="2257BED0" w:rsidRDefault="2257BED0" w:rsidP="2257BED0">
            <w:pPr>
              <w:spacing w:line="264" w:lineRule="auto"/>
            </w:pPr>
            <w:r>
              <w:t>Công chức chuyên môn</w:t>
            </w:r>
          </w:p>
        </w:tc>
        <w:tc>
          <w:tcPr>
            <w:tcW w:w="3067" w:type="dxa"/>
          </w:tcPr>
          <w:p w14:paraId="548ECABA" w14:textId="77777777" w:rsidR="2257BED0" w:rsidRDefault="2257BED0" w:rsidP="2257BED0">
            <w:pPr>
              <w:spacing w:line="264" w:lineRule="auto"/>
            </w:pPr>
            <w:r>
              <w:t>Soạn thảo, tham mưu, phản hồi</w:t>
            </w:r>
          </w:p>
        </w:tc>
        <w:tc>
          <w:tcPr>
            <w:tcW w:w="2846" w:type="dxa"/>
          </w:tcPr>
          <w:p w14:paraId="131F82FD" w14:textId="77777777" w:rsidR="2257BED0" w:rsidRDefault="2257BED0" w:rsidP="2257BED0">
            <w:pPr>
              <w:spacing w:line="264" w:lineRule="auto"/>
            </w:pPr>
            <w:r>
              <w:t>Tạo dự thảo, upload file, nhận nhiệm vụ được giao</w:t>
            </w:r>
          </w:p>
        </w:tc>
      </w:tr>
      <w:tr w:rsidR="2257BED0" w14:paraId="778EF738" w14:textId="77777777" w:rsidTr="00583D1A">
        <w:trPr>
          <w:trHeight w:val="637"/>
          <w:jc w:val="center"/>
        </w:trPr>
        <w:tc>
          <w:tcPr>
            <w:tcW w:w="4189" w:type="dxa"/>
          </w:tcPr>
          <w:p w14:paraId="1DD298BD" w14:textId="77777777" w:rsidR="2257BED0" w:rsidRDefault="2257BED0" w:rsidP="2257BED0">
            <w:pPr>
              <w:spacing w:line="264" w:lineRule="auto"/>
            </w:pPr>
            <w:r>
              <w:t>Hệ thống liên thông văn bản Quốc gia</w:t>
            </w:r>
          </w:p>
        </w:tc>
        <w:tc>
          <w:tcPr>
            <w:tcW w:w="3067" w:type="dxa"/>
          </w:tcPr>
          <w:p w14:paraId="37FBDAA8" w14:textId="77777777" w:rsidR="2257BED0" w:rsidRDefault="2257BED0" w:rsidP="2257BED0">
            <w:pPr>
              <w:spacing w:line="264" w:lineRule="auto"/>
            </w:pPr>
            <w:r>
              <w:t>Nhận/gửi văn bản điện tử đến cơ quan khác</w:t>
            </w:r>
          </w:p>
        </w:tc>
        <w:tc>
          <w:tcPr>
            <w:tcW w:w="2846" w:type="dxa"/>
          </w:tcPr>
          <w:p w14:paraId="6D0357DF" w14:textId="77777777" w:rsidR="2257BED0" w:rsidRDefault="2257BED0" w:rsidP="2257BED0">
            <w:pPr>
              <w:spacing w:line="264" w:lineRule="auto"/>
            </w:pPr>
            <w:r>
              <w:t>Tích hợp gửi/nhận, đồng bộ dữ liệu văn bản đến/đi</w:t>
            </w:r>
          </w:p>
        </w:tc>
      </w:tr>
      <w:tr w:rsidR="2257BED0" w14:paraId="18C6FB1B" w14:textId="77777777" w:rsidTr="00583D1A">
        <w:trPr>
          <w:trHeight w:val="955"/>
          <w:jc w:val="center"/>
        </w:trPr>
        <w:tc>
          <w:tcPr>
            <w:tcW w:w="4189" w:type="dxa"/>
          </w:tcPr>
          <w:p w14:paraId="45452C48" w14:textId="77777777" w:rsidR="2257BED0" w:rsidRDefault="2257BED0" w:rsidP="2257BED0">
            <w:pPr>
              <w:spacing w:line="264" w:lineRule="auto"/>
            </w:pPr>
            <w:r>
              <w:t>Công dân / tổ chức bên ngoài</w:t>
            </w:r>
          </w:p>
        </w:tc>
        <w:tc>
          <w:tcPr>
            <w:tcW w:w="3067" w:type="dxa"/>
          </w:tcPr>
          <w:p w14:paraId="27D05624" w14:textId="77777777" w:rsidR="2257BED0" w:rsidRDefault="2257BED0" w:rsidP="2257BED0">
            <w:pPr>
              <w:spacing w:line="264" w:lineRule="auto"/>
            </w:pPr>
            <w:r>
              <w:t>Gửi văn bản đến qua cổng dịch vụ công</w:t>
            </w:r>
          </w:p>
        </w:tc>
        <w:tc>
          <w:tcPr>
            <w:tcW w:w="2846" w:type="dxa"/>
          </w:tcPr>
          <w:p w14:paraId="3EF90B61" w14:textId="77777777" w:rsidR="2257BED0" w:rsidRDefault="2257BED0" w:rsidP="2257BED0">
            <w:pPr>
              <w:spacing w:line="264" w:lineRule="auto"/>
            </w:pPr>
            <w:r>
              <w:t>Tương tác gián tiếp, nhận thông báo phản hồi qua hệ thống</w:t>
            </w:r>
          </w:p>
        </w:tc>
      </w:tr>
    </w:tbl>
    <w:p w14:paraId="5C37A3AF" w14:textId="0756E9EF" w:rsidR="317DF084" w:rsidRDefault="317DF084" w:rsidP="544B0426"/>
    <w:p w14:paraId="6C3A4C40" w14:textId="78CAFFD6" w:rsidR="317DF084" w:rsidRDefault="050BCED6" w:rsidP="65D4FD69">
      <w:pPr>
        <w:pStyle w:val="Heading3"/>
      </w:pPr>
      <w:bookmarkStart w:id="18" w:name="_Toc214567510"/>
      <w:r>
        <w:t>Các</w:t>
      </w:r>
      <w:r w:rsidR="133871DD">
        <w:t xml:space="preserve"> vấn đề tồn tại trong chu trình</w:t>
      </w:r>
      <w:bookmarkEnd w:id="18"/>
    </w:p>
    <w:p w14:paraId="6E4CE148" w14:textId="77CE213D" w:rsidR="22BB686D" w:rsidRDefault="22BB686D" w:rsidP="00FC0A3A">
      <w:pPr>
        <w:pStyle w:val="ListParagraph"/>
        <w:numPr>
          <w:ilvl w:val="0"/>
          <w:numId w:val="35"/>
        </w:numPr>
        <w:spacing w:before="240" w:after="240"/>
        <w:rPr>
          <w:rFonts w:eastAsia="Times New Roman"/>
        </w:rPr>
      </w:pPr>
      <w:r w:rsidRPr="2C584CE6">
        <w:rPr>
          <w:rFonts w:eastAsia="Times New Roman"/>
          <w:b/>
        </w:rPr>
        <w:t>Chu trình xử lý văn bản đến</w:t>
      </w:r>
      <w:r w:rsidRPr="143DB479">
        <w:rPr>
          <w:rFonts w:eastAsia="Times New Roman"/>
        </w:rPr>
        <w:t>:</w:t>
      </w:r>
    </w:p>
    <w:p w14:paraId="4D0EB1A5" w14:textId="596A31D2" w:rsidR="22BB686D" w:rsidRDefault="22BB686D" w:rsidP="00FC0A3A">
      <w:pPr>
        <w:pStyle w:val="ListParagraph"/>
        <w:numPr>
          <w:ilvl w:val="0"/>
          <w:numId w:val="37"/>
        </w:numPr>
        <w:spacing w:before="240" w:after="240"/>
        <w:rPr>
          <w:rFonts w:eastAsia="Times New Roman"/>
        </w:rPr>
      </w:pPr>
      <w:r w:rsidRPr="22BB686D">
        <w:rPr>
          <w:rFonts w:eastAsia="Times New Roman"/>
        </w:rPr>
        <w:lastRenderedPageBreak/>
        <w:t>Tiếp nhận văn bản từ nhiều nguồn (trực tiếp, email, công văn điện tử)</w:t>
      </w:r>
    </w:p>
    <w:p w14:paraId="492FE267" w14:textId="693944F0" w:rsidR="22BB686D" w:rsidRDefault="22BB686D" w:rsidP="00FC0A3A">
      <w:pPr>
        <w:pStyle w:val="ListParagraph"/>
        <w:numPr>
          <w:ilvl w:val="0"/>
          <w:numId w:val="37"/>
        </w:numPr>
        <w:spacing w:before="240" w:after="240"/>
        <w:rPr>
          <w:rFonts w:eastAsia="Times New Roman"/>
        </w:rPr>
      </w:pPr>
      <w:r w:rsidRPr="22BB686D">
        <w:rPr>
          <w:rFonts w:eastAsia="Times New Roman"/>
        </w:rPr>
        <w:t>Kiểm tra, phân loại và vào sổ văn bản đến</w:t>
      </w:r>
    </w:p>
    <w:p w14:paraId="6EFF0853" w14:textId="476BAF01" w:rsidR="22BB686D" w:rsidRDefault="22BB686D" w:rsidP="00FC0A3A">
      <w:pPr>
        <w:pStyle w:val="ListParagraph"/>
        <w:numPr>
          <w:ilvl w:val="0"/>
          <w:numId w:val="37"/>
        </w:numPr>
        <w:spacing w:before="240" w:after="240"/>
        <w:rPr>
          <w:rFonts w:eastAsia="Times New Roman"/>
        </w:rPr>
      </w:pPr>
      <w:r w:rsidRPr="22BB686D">
        <w:rPr>
          <w:rFonts w:eastAsia="Times New Roman"/>
        </w:rPr>
        <w:t>Chuyển trình lãnh đạo để xem xét, bút phê, giao nhiệm vụ</w:t>
      </w:r>
    </w:p>
    <w:p w14:paraId="4E1EB71A" w14:textId="2BE93DCD" w:rsidR="22BB686D" w:rsidRDefault="22BB686D" w:rsidP="00FC0A3A">
      <w:pPr>
        <w:pStyle w:val="ListParagraph"/>
        <w:numPr>
          <w:ilvl w:val="0"/>
          <w:numId w:val="37"/>
        </w:numPr>
        <w:spacing w:before="240" w:after="240"/>
        <w:rPr>
          <w:rFonts w:eastAsia="Times New Roman"/>
        </w:rPr>
      </w:pPr>
      <w:r w:rsidRPr="22BB686D">
        <w:rPr>
          <w:rFonts w:eastAsia="Times New Roman"/>
        </w:rPr>
        <w:t>Chuyển giao văn bản cho các đơn vị/cán bộ được phân công</w:t>
      </w:r>
    </w:p>
    <w:p w14:paraId="388A5C84" w14:textId="323E2D2B" w:rsidR="22BB686D" w:rsidRDefault="22BB686D" w:rsidP="00FC0A3A">
      <w:pPr>
        <w:pStyle w:val="ListParagraph"/>
        <w:numPr>
          <w:ilvl w:val="0"/>
          <w:numId w:val="37"/>
        </w:numPr>
        <w:spacing w:before="240" w:after="240"/>
        <w:rPr>
          <w:rFonts w:eastAsia="Times New Roman"/>
        </w:rPr>
      </w:pPr>
      <w:r w:rsidRPr="22BB686D">
        <w:rPr>
          <w:rFonts w:eastAsia="Times New Roman"/>
        </w:rPr>
        <w:t>Theo dõi tiến độ xử lý và nhắc hạn</w:t>
      </w:r>
    </w:p>
    <w:p w14:paraId="7B667578" w14:textId="3E69C32D" w:rsidR="22BB686D" w:rsidRDefault="22BB686D" w:rsidP="00FC0A3A">
      <w:pPr>
        <w:pStyle w:val="ListParagraph"/>
        <w:numPr>
          <w:ilvl w:val="0"/>
          <w:numId w:val="37"/>
        </w:numPr>
        <w:spacing w:before="240" w:after="240"/>
        <w:rPr>
          <w:rFonts w:eastAsia="Times New Roman"/>
        </w:rPr>
      </w:pPr>
      <w:r w:rsidRPr="22BB686D">
        <w:rPr>
          <w:rFonts w:eastAsia="Times New Roman"/>
        </w:rPr>
        <w:t>Tổng hợp báo cáo, thống kê tình hình xử lý văn bản</w:t>
      </w:r>
    </w:p>
    <w:p w14:paraId="786D83FF" w14:textId="3E7AA908" w:rsidR="22BB686D" w:rsidRDefault="22BB686D" w:rsidP="00FC0A3A">
      <w:pPr>
        <w:pStyle w:val="ListParagraph"/>
        <w:numPr>
          <w:ilvl w:val="0"/>
          <w:numId w:val="37"/>
        </w:numPr>
        <w:spacing w:before="240" w:after="240"/>
        <w:rPr>
          <w:rFonts w:eastAsia="Times New Roman"/>
        </w:rPr>
      </w:pPr>
      <w:r w:rsidRPr="22BB686D">
        <w:rPr>
          <w:rFonts w:eastAsia="Times New Roman"/>
        </w:rPr>
        <w:t>Lưu trữ văn bản theo hồ sơ, sổ sách</w:t>
      </w:r>
    </w:p>
    <w:p w14:paraId="3E70A523" w14:textId="472CF421" w:rsidR="45F52135" w:rsidRDefault="22BB686D" w:rsidP="00FC0A3A">
      <w:pPr>
        <w:pStyle w:val="ListParagraph"/>
        <w:numPr>
          <w:ilvl w:val="0"/>
          <w:numId w:val="36"/>
        </w:numPr>
        <w:spacing w:before="240" w:after="240"/>
        <w:rPr>
          <w:rFonts w:eastAsia="Times New Roman"/>
        </w:rPr>
      </w:pPr>
      <w:r w:rsidRPr="22BB686D">
        <w:rPr>
          <w:rFonts w:eastAsia="Times New Roman"/>
          <w:b/>
          <w:bCs/>
        </w:rPr>
        <w:t xml:space="preserve"> </w:t>
      </w:r>
      <w:r w:rsidRPr="1B03087D">
        <w:rPr>
          <w:rFonts w:eastAsia="Times New Roman"/>
        </w:rPr>
        <w:t>Quy trình vẫn mang tính thủ công, rời rạc, dễ thất lạc, tốn thời gian và khó theo dõi tiến độ xử lý.</w:t>
      </w:r>
    </w:p>
    <w:p w14:paraId="30201354" w14:textId="7EC2385C" w:rsidR="2C584CE6" w:rsidRDefault="2C584CE6" w:rsidP="543C4A1C">
      <w:pPr>
        <w:pStyle w:val="Heading3"/>
      </w:pPr>
      <w:bookmarkStart w:id="19" w:name="_Toc214567511"/>
      <w:r w:rsidRPr="543C4A1C">
        <w:t>Mục tiêu hệ thống</w:t>
      </w:r>
      <w:bookmarkEnd w:id="19"/>
    </w:p>
    <w:p w14:paraId="43EDE962" w14:textId="1565D935" w:rsidR="34F2498D" w:rsidRDefault="3BBBF0E2" w:rsidP="34F2498D">
      <w:pPr>
        <w:spacing w:line="360" w:lineRule="auto"/>
        <w:rPr>
          <w:rFonts w:eastAsia="Times New Roman"/>
          <w:color w:val="000000" w:themeColor="text1"/>
        </w:rPr>
      </w:pPr>
      <w:r w:rsidRPr="3BBBF0E2">
        <w:rPr>
          <w:rFonts w:eastAsia="Times New Roman"/>
          <w:color w:val="000000" w:themeColor="text1"/>
        </w:rPr>
        <w:t>Từ các vấn đề trên, xác định các chức năng trọng tâm của hệ thống gồm:</w:t>
      </w:r>
    </w:p>
    <w:p w14:paraId="4CD15BBD" w14:textId="331CD7F3" w:rsidR="3BBBF0E2" w:rsidRDefault="3BBBF0E2" w:rsidP="00FC0A3A">
      <w:pPr>
        <w:pStyle w:val="ListParagraph"/>
        <w:numPr>
          <w:ilvl w:val="0"/>
          <w:numId w:val="38"/>
        </w:numPr>
        <w:spacing w:before="240" w:after="240"/>
      </w:pPr>
      <w:r w:rsidRPr="3BBBF0E2">
        <w:t>Tiếp nhận và đăng ký văn bản</w:t>
      </w:r>
    </w:p>
    <w:p w14:paraId="2053E4B8" w14:textId="15468BFC" w:rsidR="3BBBF0E2" w:rsidRDefault="3BBBF0E2" w:rsidP="00FC0A3A">
      <w:pPr>
        <w:pStyle w:val="ListParagraph"/>
        <w:numPr>
          <w:ilvl w:val="0"/>
          <w:numId w:val="38"/>
        </w:numPr>
        <w:spacing w:before="240" w:after="240"/>
      </w:pPr>
      <w:r w:rsidRPr="3BBBF0E2">
        <w:t>Phân công và chuyển giao</w:t>
      </w:r>
    </w:p>
    <w:p w14:paraId="256D0C05" w14:textId="2D963D2E" w:rsidR="3BBBF0E2" w:rsidRDefault="3BBBF0E2" w:rsidP="00FC0A3A">
      <w:pPr>
        <w:pStyle w:val="ListParagraph"/>
        <w:numPr>
          <w:ilvl w:val="0"/>
          <w:numId w:val="38"/>
        </w:numPr>
        <w:spacing w:before="240" w:after="240"/>
      </w:pPr>
      <w:r w:rsidRPr="3BBBF0E2">
        <w:t>Xử lý và soạn thảo</w:t>
      </w:r>
    </w:p>
    <w:p w14:paraId="417E4BA9" w14:textId="7AFA80CF" w:rsidR="3BBBF0E2" w:rsidRDefault="3BBBF0E2" w:rsidP="00FC0A3A">
      <w:pPr>
        <w:pStyle w:val="ListParagraph"/>
        <w:numPr>
          <w:ilvl w:val="0"/>
          <w:numId w:val="38"/>
        </w:numPr>
        <w:spacing w:before="240" w:after="240"/>
      </w:pPr>
      <w:r w:rsidRPr="3BBBF0E2">
        <w:t>Phê duyệt và ký duyệt</w:t>
      </w:r>
    </w:p>
    <w:p w14:paraId="465175AF" w14:textId="7D9060F7" w:rsidR="3BBBF0E2" w:rsidRDefault="3BBBF0E2" w:rsidP="00FC0A3A">
      <w:pPr>
        <w:pStyle w:val="ListParagraph"/>
        <w:numPr>
          <w:ilvl w:val="0"/>
          <w:numId w:val="38"/>
        </w:numPr>
        <w:spacing w:before="240" w:after="240"/>
      </w:pPr>
      <w:r w:rsidRPr="3BBBF0E2">
        <w:t>Báo cáo và thống kê</w:t>
      </w:r>
    </w:p>
    <w:p w14:paraId="4A431912" w14:textId="4D41AC63" w:rsidR="3BBBF0E2" w:rsidRDefault="3BBBF0E2" w:rsidP="00FC0A3A">
      <w:pPr>
        <w:pStyle w:val="ListParagraph"/>
        <w:numPr>
          <w:ilvl w:val="0"/>
          <w:numId w:val="38"/>
        </w:numPr>
        <w:spacing w:before="240" w:after="240"/>
      </w:pPr>
      <w:r w:rsidRPr="3BBBF0E2">
        <w:t>Lưu trữ và tra cứu</w:t>
      </w:r>
    </w:p>
    <w:p w14:paraId="0C3DE9C4" w14:textId="6FF66B25" w:rsidR="00C74D0C" w:rsidRPr="00C74D0C" w:rsidRDefault="3BBBF0E2" w:rsidP="3BBBF0E2">
      <w:pPr>
        <w:spacing w:before="240" w:after="240"/>
        <w:rPr>
          <w:rFonts w:eastAsia="Times New Roman"/>
        </w:rPr>
      </w:pPr>
      <w:r w:rsidRPr="3BBBF0E2">
        <w:rPr>
          <w:rFonts w:eastAsia="Times New Roman"/>
        </w:rPr>
        <w:t>- Các chức năng này trực tiếp giải quyết các hạn chế trong quy trình thủ công, giúp tự động hóa, tiết kiệm thời gian cho cả người dùng và cán bộ quản lý văn bản.</w:t>
      </w:r>
    </w:p>
    <w:p w14:paraId="5F329199" w14:textId="75906B92" w:rsidR="00C74D0C" w:rsidRDefault="3BBBF0E2" w:rsidP="004D0CED">
      <w:pPr>
        <w:pStyle w:val="Heading2"/>
      </w:pPr>
      <w:bookmarkStart w:id="20" w:name="_Toc214567512"/>
      <w:r>
        <w:t>Yêu cầu hệ thống</w:t>
      </w:r>
      <w:bookmarkEnd w:id="20"/>
    </w:p>
    <w:p w14:paraId="6C6AA768" w14:textId="77777777" w:rsidR="00C74D0C" w:rsidRDefault="00C74D0C" w:rsidP="00C74D0C">
      <w:pPr>
        <w:pStyle w:val="Heading3"/>
      </w:pPr>
      <w:bookmarkStart w:id="21" w:name="_Toc214567513"/>
      <w:r>
        <w:t>Yêu cầu về chức năng</w:t>
      </w:r>
      <w:bookmarkEnd w:id="21"/>
    </w:p>
    <w:p w14:paraId="37995384" w14:textId="37495B08" w:rsidR="00B65D93" w:rsidRPr="00E2036C" w:rsidRDefault="00B65D93" w:rsidP="00115192">
      <w:pPr>
        <w:pStyle w:val="ListParagraph"/>
        <w:ind w:left="0"/>
        <w:rPr>
          <w:rFonts w:eastAsia="Times New Roman"/>
          <w:b/>
          <w:bCs/>
        </w:rPr>
      </w:pPr>
      <w:r w:rsidRPr="00A75ECE">
        <w:rPr>
          <w:rFonts w:eastAsia="Times New Roman"/>
          <w:b/>
          <w:bCs/>
        </w:rPr>
        <w:t>- Chu trình văn bản đến</w:t>
      </w:r>
      <w:r>
        <w:rPr>
          <w:rFonts w:eastAsia="Times New Roman"/>
          <w:b/>
          <w:bCs/>
        </w:rPr>
        <w:t xml:space="preserve"> </w:t>
      </w:r>
      <w:r w:rsidRPr="00E2036C">
        <w:rPr>
          <w:rFonts w:eastAsia="Times New Roman"/>
        </w:rPr>
        <w:t>:</w:t>
      </w:r>
    </w:p>
    <w:p w14:paraId="4A44597D" w14:textId="256DEED5" w:rsidR="00D56041" w:rsidRPr="00D56041" w:rsidRDefault="00D56041" w:rsidP="00D56041">
      <w:pPr>
        <w:pStyle w:val="ListParagraph"/>
        <w:jc w:val="center"/>
        <w:rPr>
          <w:lang w:val="vi-VN"/>
        </w:rPr>
      </w:pPr>
      <w:r w:rsidRPr="00D56041">
        <w:rPr>
          <w:noProof/>
          <w:lang w:val="vi-VN"/>
        </w:rPr>
        <w:lastRenderedPageBreak/>
        <w:drawing>
          <wp:inline distT="0" distB="0" distL="0" distR="0" wp14:anchorId="3AD9A2B9" wp14:editId="6F6464F4">
            <wp:extent cx="5732145" cy="4765040"/>
            <wp:effectExtent l="0" t="0" r="1905" b="0"/>
            <wp:docPr id="281295446"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95446" name="Picture 5" descr="A screenshot of a cha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4765040"/>
                    </a:xfrm>
                    <a:prstGeom prst="rect">
                      <a:avLst/>
                    </a:prstGeom>
                    <a:noFill/>
                    <a:ln>
                      <a:noFill/>
                    </a:ln>
                  </pic:spPr>
                </pic:pic>
              </a:graphicData>
            </a:graphic>
          </wp:inline>
        </w:drawing>
      </w:r>
    </w:p>
    <w:p w14:paraId="3ECF55B8" w14:textId="624BCEE7" w:rsidR="6B6D2BEF" w:rsidRDefault="6B6D2BEF" w:rsidP="002F1650">
      <w:pPr>
        <w:pStyle w:val="ListParagraph"/>
        <w:ind w:left="0"/>
        <w:jc w:val="center"/>
      </w:pPr>
    </w:p>
    <w:p w14:paraId="730BBCEB" w14:textId="05CB02EB" w:rsidR="6DB6159A" w:rsidRDefault="6DB6159A" w:rsidP="6DB6159A">
      <w:pPr>
        <w:pStyle w:val="ListParagraph"/>
        <w:ind w:left="0"/>
      </w:pPr>
    </w:p>
    <w:p w14:paraId="72C4CBCC" w14:textId="6423C76B" w:rsidR="4E08B0C2" w:rsidRDefault="0C2FDE8A" w:rsidP="0C2FDE8A">
      <w:pPr>
        <w:spacing w:before="240" w:after="240"/>
        <w:rPr>
          <w:color w:val="000000" w:themeColor="text1"/>
        </w:rPr>
      </w:pPr>
      <w:r>
        <w:t>Hệ thống cho phép:</w:t>
      </w:r>
    </w:p>
    <w:p w14:paraId="61F5CF0C" w14:textId="080F8F32" w:rsidR="372BC5FC" w:rsidRDefault="372BC5FC" w:rsidP="00FC0A3A">
      <w:pPr>
        <w:pStyle w:val="ListParagraph"/>
        <w:numPr>
          <w:ilvl w:val="0"/>
          <w:numId w:val="40"/>
        </w:numPr>
        <w:spacing w:before="240" w:after="240"/>
      </w:pPr>
      <w:r w:rsidRPr="372BC5FC">
        <w:t xml:space="preserve">Văn thư, lãnh đạo, </w:t>
      </w:r>
      <w:r w:rsidR="4E08B0C2">
        <w:t xml:space="preserve">chánh văn phòng, </w:t>
      </w:r>
      <w:r w:rsidRPr="372BC5FC">
        <w:t xml:space="preserve">cán bộ chuyên môn đều có thể xem </w:t>
      </w:r>
      <w:r w:rsidR="4E08B0C2">
        <w:t xml:space="preserve">chi tiết </w:t>
      </w:r>
      <w:r w:rsidRPr="372BC5FC">
        <w:t>hồ sơ văn bản.</w:t>
      </w:r>
    </w:p>
    <w:p w14:paraId="7434AD51" w14:textId="239C7DA6" w:rsidR="372BC5FC" w:rsidRDefault="372BC5FC" w:rsidP="00FC0A3A">
      <w:pPr>
        <w:pStyle w:val="ListParagraph"/>
        <w:numPr>
          <w:ilvl w:val="0"/>
          <w:numId w:val="40"/>
        </w:numPr>
        <w:spacing w:before="240" w:after="240"/>
      </w:pPr>
      <w:r>
        <w:t>Tìm kiếm và tra cứu văn bản</w:t>
      </w:r>
      <w:r w:rsidRPr="372BC5FC">
        <w:t xml:space="preserve"> (</w:t>
      </w:r>
      <w:r w:rsidRPr="372BC5FC">
        <w:rPr>
          <w:i/>
          <w:iCs/>
        </w:rPr>
        <w:t>áp dụng cho tất cả user</w:t>
      </w:r>
      <w:r w:rsidR="3867F223">
        <w:t>): tìm</w:t>
      </w:r>
      <w:r w:rsidRPr="372BC5FC">
        <w:t xml:space="preserve"> theo số văn bản, </w:t>
      </w:r>
      <w:r w:rsidR="3867F223">
        <w:t xml:space="preserve">tên văn bản, </w:t>
      </w:r>
      <w:r w:rsidRPr="372BC5FC">
        <w:t>ngày đến, loại văn bản…</w:t>
      </w:r>
    </w:p>
    <w:p w14:paraId="32BE3B50" w14:textId="32E59F89" w:rsidR="4B63E020" w:rsidRDefault="0C2FDE8A" w:rsidP="4B63E020">
      <w:pPr>
        <w:pStyle w:val="ListParagraph"/>
        <w:ind w:left="0"/>
      </w:pPr>
      <w:r>
        <w:t>Từ đó xác định được yêu cầu chức năng như sau:</w:t>
      </w:r>
    </w:p>
    <w:p w14:paraId="66648D75" w14:textId="101FACF5" w:rsidR="0C2FDE8A" w:rsidRDefault="0C2FDE8A" w:rsidP="00FC0A3A">
      <w:pPr>
        <w:pStyle w:val="ListParagraph"/>
        <w:numPr>
          <w:ilvl w:val="0"/>
          <w:numId w:val="15"/>
        </w:numPr>
      </w:pPr>
      <w:r>
        <w:t>Chức năng của Văn thư:</w:t>
      </w:r>
    </w:p>
    <w:p w14:paraId="05F8FB32" w14:textId="080547D3" w:rsidR="0C2FDE8A" w:rsidRDefault="0C2FDE8A" w:rsidP="00FC0A3A">
      <w:pPr>
        <w:pStyle w:val="ListParagraph"/>
        <w:numPr>
          <w:ilvl w:val="0"/>
          <w:numId w:val="41"/>
        </w:numPr>
      </w:pPr>
      <w:r>
        <w:t xml:space="preserve">Tiếp nhận văn bản: </w:t>
      </w:r>
    </w:p>
    <w:p w14:paraId="13599E34" w14:textId="05AE60B2" w:rsidR="00FB094A" w:rsidRDefault="6DB6159A" w:rsidP="00FC0A3A">
      <w:pPr>
        <w:pStyle w:val="ListParagraph"/>
        <w:numPr>
          <w:ilvl w:val="0"/>
          <w:numId w:val="14"/>
        </w:numPr>
      </w:pPr>
      <w:r>
        <w:t>Nhận văn bản từ bưu chính, email</w:t>
      </w:r>
    </w:p>
    <w:p w14:paraId="771BE33D" w14:textId="6556833B" w:rsidR="0C2FDE8A" w:rsidRDefault="0C2FDE8A" w:rsidP="00FC0A3A">
      <w:pPr>
        <w:pStyle w:val="ListParagraph"/>
        <w:numPr>
          <w:ilvl w:val="0"/>
          <w:numId w:val="14"/>
        </w:numPr>
        <w:rPr>
          <w:rFonts w:eastAsia="Times New Roman"/>
          <w:color w:val="000000" w:themeColor="text1"/>
        </w:rPr>
      </w:pPr>
      <w:r w:rsidRPr="0C2FDE8A">
        <w:rPr>
          <w:rFonts w:eastAsia="Times New Roman"/>
          <w:color w:val="000000" w:themeColor="text1"/>
        </w:rPr>
        <w:t xml:space="preserve">Lưu file scan đính kèm và cập nhật trạng thái </w:t>
      </w:r>
      <w:r w:rsidRPr="0C2FDE8A">
        <w:rPr>
          <w:rFonts w:eastAsia="Times New Roman"/>
          <w:b/>
          <w:bCs/>
          <w:color w:val="000000" w:themeColor="text1"/>
        </w:rPr>
        <w:t>“Tiếp nhận”</w:t>
      </w:r>
    </w:p>
    <w:p w14:paraId="57D2E352" w14:textId="7B461C4D" w:rsidR="0C2FDE8A" w:rsidRDefault="0C2FDE8A" w:rsidP="00FC0A3A">
      <w:pPr>
        <w:pStyle w:val="ListParagraph"/>
        <w:numPr>
          <w:ilvl w:val="0"/>
          <w:numId w:val="11"/>
        </w:numPr>
        <w:rPr>
          <w:rFonts w:eastAsia="Times New Roman"/>
          <w:color w:val="000000" w:themeColor="text1"/>
        </w:rPr>
      </w:pPr>
      <w:r w:rsidRPr="0C2FDE8A">
        <w:rPr>
          <w:rFonts w:eastAsia="Times New Roman"/>
          <w:color w:val="000000" w:themeColor="text1"/>
        </w:rPr>
        <w:t>Đăng ký văn bản:</w:t>
      </w:r>
    </w:p>
    <w:p w14:paraId="007BF5D0" w14:textId="6F713410" w:rsidR="0C2FDE8A" w:rsidRDefault="0C2FDE8A" w:rsidP="00FC0A3A">
      <w:pPr>
        <w:pStyle w:val="ListParagraph"/>
        <w:numPr>
          <w:ilvl w:val="0"/>
          <w:numId w:val="13"/>
        </w:numPr>
        <w:rPr>
          <w:rFonts w:eastAsia="Times New Roman"/>
          <w:i/>
          <w:iCs/>
          <w:color w:val="000000" w:themeColor="text1"/>
        </w:rPr>
      </w:pPr>
      <w:r w:rsidRPr="0C2FDE8A">
        <w:rPr>
          <w:rFonts w:eastAsia="Times New Roman"/>
          <w:color w:val="000000" w:themeColor="text1"/>
        </w:rPr>
        <w:t>Kiểm tra thông tin văn bản (</w:t>
      </w:r>
      <w:r w:rsidRPr="0C2FDE8A">
        <w:rPr>
          <w:rFonts w:eastAsia="Times New Roman"/>
          <w:i/>
          <w:iCs/>
          <w:color w:val="000000" w:themeColor="text1"/>
        </w:rPr>
        <w:t>bổ sung nếu thiếu)</w:t>
      </w:r>
    </w:p>
    <w:p w14:paraId="3BF4C194" w14:textId="76F0B1AB" w:rsidR="0C2FDE8A" w:rsidRDefault="5201E6C0" w:rsidP="00FC0A3A">
      <w:pPr>
        <w:pStyle w:val="ListParagraph"/>
        <w:numPr>
          <w:ilvl w:val="0"/>
          <w:numId w:val="13"/>
        </w:numPr>
        <w:rPr>
          <w:rFonts w:eastAsia="Times New Roman"/>
          <w:color w:val="000000" w:themeColor="text1"/>
        </w:rPr>
      </w:pPr>
      <w:r w:rsidRPr="5201E6C0">
        <w:rPr>
          <w:rFonts w:eastAsia="Times New Roman"/>
          <w:color w:val="000000" w:themeColor="text1"/>
        </w:rPr>
        <w:t xml:space="preserve">Xác nhận trạng thái </w:t>
      </w:r>
      <w:r w:rsidRPr="5201E6C0">
        <w:rPr>
          <w:rFonts w:eastAsia="Times New Roman"/>
          <w:b/>
          <w:bCs/>
          <w:color w:val="000000" w:themeColor="text1"/>
        </w:rPr>
        <w:t xml:space="preserve">“Đăng ký” </w:t>
      </w:r>
    </w:p>
    <w:p w14:paraId="1433BC10" w14:textId="2A9BA501" w:rsidR="0C2FDE8A" w:rsidRDefault="0C2FDE8A" w:rsidP="00FC0A3A">
      <w:pPr>
        <w:pStyle w:val="ListParagraph"/>
        <w:numPr>
          <w:ilvl w:val="0"/>
          <w:numId w:val="9"/>
        </w:numPr>
        <w:rPr>
          <w:rFonts w:eastAsia="Times New Roman"/>
          <w:color w:val="000000" w:themeColor="text1"/>
        </w:rPr>
      </w:pPr>
      <w:r w:rsidRPr="0C2FDE8A">
        <w:rPr>
          <w:rFonts w:eastAsia="Times New Roman"/>
          <w:color w:val="000000" w:themeColor="text1"/>
        </w:rPr>
        <w:t>Trình và chuyển giao tới Cục trưởng/ phó cục trưởng:</w:t>
      </w:r>
    </w:p>
    <w:p w14:paraId="026DDE8E" w14:textId="1222D2C0" w:rsidR="0C2FDE8A" w:rsidRDefault="0C2FDE8A" w:rsidP="00FC0A3A">
      <w:pPr>
        <w:pStyle w:val="ListParagraph"/>
        <w:numPr>
          <w:ilvl w:val="0"/>
          <w:numId w:val="8"/>
        </w:numPr>
        <w:rPr>
          <w:rFonts w:eastAsia="Times New Roman"/>
          <w:color w:val="000000" w:themeColor="text1"/>
        </w:rPr>
      </w:pPr>
      <w:r w:rsidRPr="0C2FDE8A">
        <w:rPr>
          <w:rFonts w:eastAsia="Times New Roman"/>
          <w:color w:val="000000" w:themeColor="text1"/>
        </w:rPr>
        <w:t>Chọn văn bản cần chuyển giao</w:t>
      </w:r>
    </w:p>
    <w:p w14:paraId="07F1C7C7" w14:textId="0FEB71A6" w:rsidR="0C2FDE8A" w:rsidRDefault="0C2FDE8A" w:rsidP="00FC0A3A">
      <w:pPr>
        <w:pStyle w:val="ListParagraph"/>
        <w:numPr>
          <w:ilvl w:val="0"/>
          <w:numId w:val="12"/>
        </w:numPr>
        <w:rPr>
          <w:rFonts w:eastAsia="Times New Roman"/>
          <w:color w:val="000000" w:themeColor="text1"/>
        </w:rPr>
      </w:pPr>
      <w:r w:rsidRPr="0C2FDE8A">
        <w:rPr>
          <w:rFonts w:eastAsia="Times New Roman"/>
          <w:color w:val="000000" w:themeColor="text1"/>
        </w:rPr>
        <w:t>Chức năng của Cục trưởng/ phó cục trưởng:</w:t>
      </w:r>
    </w:p>
    <w:p w14:paraId="67F30A9D" w14:textId="24FD3DA4" w:rsidR="0C2FDE8A" w:rsidRDefault="0C2FDE8A" w:rsidP="00FC0A3A">
      <w:pPr>
        <w:pStyle w:val="ListParagraph"/>
        <w:numPr>
          <w:ilvl w:val="0"/>
          <w:numId w:val="10"/>
        </w:numPr>
        <w:rPr>
          <w:rFonts w:eastAsia="Times New Roman"/>
          <w:color w:val="000000" w:themeColor="text1"/>
        </w:rPr>
      </w:pPr>
      <w:r w:rsidRPr="0C2FDE8A">
        <w:rPr>
          <w:rFonts w:eastAsia="Times New Roman"/>
          <w:color w:val="000000" w:themeColor="text1"/>
        </w:rPr>
        <w:lastRenderedPageBreak/>
        <w:t>Chỉ đạo xử lý:</w:t>
      </w:r>
    </w:p>
    <w:p w14:paraId="36F071FD" w14:textId="0435EE32" w:rsidR="0C2FDE8A" w:rsidRDefault="0C2FDE8A" w:rsidP="00FC0A3A">
      <w:pPr>
        <w:pStyle w:val="ListParagraph"/>
        <w:numPr>
          <w:ilvl w:val="0"/>
          <w:numId w:val="7"/>
        </w:numPr>
        <w:rPr>
          <w:rFonts w:eastAsia="Times New Roman"/>
          <w:color w:val="000000" w:themeColor="text1"/>
        </w:rPr>
      </w:pPr>
      <w:r w:rsidRPr="0C2FDE8A">
        <w:rPr>
          <w:rFonts w:eastAsia="Times New Roman"/>
          <w:color w:val="000000" w:themeColor="text1"/>
        </w:rPr>
        <w:t>Xem xét văn bản, bút phê, ghi chú</w:t>
      </w:r>
    </w:p>
    <w:p w14:paraId="5F4F18FF" w14:textId="2A3A2039" w:rsidR="0C2FDE8A" w:rsidRDefault="5201E6C0" w:rsidP="00FC0A3A">
      <w:pPr>
        <w:pStyle w:val="ListParagraph"/>
        <w:numPr>
          <w:ilvl w:val="0"/>
          <w:numId w:val="7"/>
        </w:numPr>
        <w:rPr>
          <w:rFonts w:eastAsia="Times New Roman"/>
          <w:color w:val="000000" w:themeColor="text1"/>
        </w:rPr>
      </w:pPr>
      <w:r w:rsidRPr="5201E6C0">
        <w:rPr>
          <w:rFonts w:eastAsia="Times New Roman"/>
          <w:color w:val="000000" w:themeColor="text1"/>
        </w:rPr>
        <w:t>Bàn giao tới các phòng chuyên môn</w:t>
      </w:r>
    </w:p>
    <w:p w14:paraId="5D36A976" w14:textId="45440333" w:rsidR="5201E6C0" w:rsidRDefault="5201E6C0" w:rsidP="00FC0A3A">
      <w:pPr>
        <w:pStyle w:val="ListParagraph"/>
        <w:numPr>
          <w:ilvl w:val="0"/>
          <w:numId w:val="6"/>
        </w:numPr>
        <w:rPr>
          <w:rFonts w:eastAsia="Times New Roman"/>
          <w:color w:val="000000" w:themeColor="text1"/>
        </w:rPr>
      </w:pPr>
      <w:r w:rsidRPr="5201E6C0">
        <w:rPr>
          <w:rFonts w:eastAsia="Times New Roman"/>
          <w:color w:val="000000" w:themeColor="text1"/>
        </w:rPr>
        <w:t>Chức năng của Lãnh đạo văn phòng/ chuyên môn</w:t>
      </w:r>
    </w:p>
    <w:p w14:paraId="172800F9" w14:textId="48DD10F9" w:rsidR="5201E6C0" w:rsidRDefault="5201E6C0" w:rsidP="00FC0A3A">
      <w:pPr>
        <w:pStyle w:val="ListParagraph"/>
        <w:numPr>
          <w:ilvl w:val="0"/>
          <w:numId w:val="5"/>
        </w:numPr>
        <w:rPr>
          <w:rFonts w:eastAsia="Times New Roman"/>
          <w:color w:val="000000" w:themeColor="text1"/>
        </w:rPr>
      </w:pPr>
      <w:r w:rsidRPr="5201E6C0">
        <w:rPr>
          <w:rFonts w:eastAsia="Times New Roman"/>
          <w:color w:val="000000" w:themeColor="text1"/>
        </w:rPr>
        <w:t>Phân công xử lý:</w:t>
      </w:r>
    </w:p>
    <w:p w14:paraId="307F9198" w14:textId="0DB3E009" w:rsidR="5201E6C0" w:rsidRDefault="5201E6C0" w:rsidP="00FC0A3A">
      <w:pPr>
        <w:pStyle w:val="ListParagraph"/>
        <w:numPr>
          <w:ilvl w:val="0"/>
          <w:numId w:val="4"/>
        </w:numPr>
        <w:rPr>
          <w:rFonts w:eastAsia="Times New Roman"/>
          <w:color w:val="000000" w:themeColor="text1"/>
        </w:rPr>
      </w:pPr>
      <w:r w:rsidRPr="5201E6C0">
        <w:rPr>
          <w:rFonts w:eastAsia="Times New Roman"/>
          <w:color w:val="000000" w:themeColor="text1"/>
        </w:rPr>
        <w:t>Xem văn bản được chỉ đạo</w:t>
      </w:r>
    </w:p>
    <w:p w14:paraId="62901541" w14:textId="58B456E4" w:rsidR="5201E6C0" w:rsidRDefault="5201E6C0" w:rsidP="00FC0A3A">
      <w:pPr>
        <w:pStyle w:val="ListParagraph"/>
        <w:numPr>
          <w:ilvl w:val="0"/>
          <w:numId w:val="4"/>
        </w:numPr>
        <w:rPr>
          <w:rFonts w:eastAsia="Times New Roman"/>
          <w:color w:val="000000" w:themeColor="text1"/>
        </w:rPr>
      </w:pPr>
      <w:r w:rsidRPr="5201E6C0">
        <w:rPr>
          <w:rFonts w:eastAsia="Times New Roman"/>
          <w:color w:val="000000" w:themeColor="text1"/>
        </w:rPr>
        <w:t>Phân công cán bộ chuyên môn xử lý</w:t>
      </w:r>
    </w:p>
    <w:p w14:paraId="1BC45603" w14:textId="4CD6F605" w:rsidR="5201E6C0" w:rsidRDefault="5201E6C0" w:rsidP="00FC0A3A">
      <w:pPr>
        <w:pStyle w:val="ListParagraph"/>
        <w:numPr>
          <w:ilvl w:val="0"/>
          <w:numId w:val="4"/>
        </w:numPr>
        <w:rPr>
          <w:rFonts w:eastAsia="Times New Roman"/>
          <w:color w:val="000000" w:themeColor="text1"/>
        </w:rPr>
      </w:pPr>
      <w:r w:rsidRPr="5201E6C0">
        <w:rPr>
          <w:rFonts w:eastAsia="Times New Roman"/>
          <w:color w:val="000000" w:themeColor="text1"/>
        </w:rPr>
        <w:t>Ghi chú (bổ sung yêu cầu, thời gian xử lý)</w:t>
      </w:r>
    </w:p>
    <w:p w14:paraId="6B256BAE" w14:textId="24B4D506" w:rsidR="5201E6C0" w:rsidRDefault="0927653D" w:rsidP="00FC0A3A">
      <w:pPr>
        <w:pStyle w:val="ListParagraph"/>
        <w:numPr>
          <w:ilvl w:val="0"/>
          <w:numId w:val="45"/>
        </w:numPr>
        <w:rPr>
          <w:rFonts w:eastAsia="Times New Roman"/>
          <w:color w:val="000000" w:themeColor="text1"/>
        </w:rPr>
      </w:pPr>
      <w:r w:rsidRPr="0927653D">
        <w:rPr>
          <w:rFonts w:eastAsia="Times New Roman"/>
          <w:color w:val="000000" w:themeColor="text1"/>
        </w:rPr>
        <w:t>Chức năng của Chánh văn phòng:</w:t>
      </w:r>
    </w:p>
    <w:p w14:paraId="39F79C37" w14:textId="68128A77" w:rsidR="5201E6C0" w:rsidRDefault="1CA55822" w:rsidP="00FC0A3A">
      <w:pPr>
        <w:pStyle w:val="ListParagraph"/>
        <w:numPr>
          <w:ilvl w:val="0"/>
          <w:numId w:val="44"/>
        </w:numPr>
        <w:rPr>
          <w:rFonts w:eastAsia="Times New Roman"/>
          <w:color w:val="000000" w:themeColor="text1"/>
        </w:rPr>
      </w:pPr>
      <w:r w:rsidRPr="1CA55822">
        <w:rPr>
          <w:rFonts w:eastAsia="Times New Roman"/>
          <w:color w:val="000000" w:themeColor="text1"/>
        </w:rPr>
        <w:t>Xem chi tiết nội dung văn bản</w:t>
      </w:r>
    </w:p>
    <w:p w14:paraId="6AFE9791" w14:textId="44AAFD68" w:rsidR="5201E6C0" w:rsidRDefault="1CA55822" w:rsidP="00FC0A3A">
      <w:pPr>
        <w:pStyle w:val="ListParagraph"/>
        <w:numPr>
          <w:ilvl w:val="0"/>
          <w:numId w:val="44"/>
        </w:numPr>
        <w:rPr>
          <w:rFonts w:eastAsia="Times New Roman"/>
          <w:color w:val="000000" w:themeColor="text1"/>
        </w:rPr>
      </w:pPr>
      <w:r w:rsidRPr="1CA55822">
        <w:rPr>
          <w:rFonts w:eastAsia="Times New Roman"/>
          <w:color w:val="000000" w:themeColor="text1"/>
        </w:rPr>
        <w:t>Theo dõi tiến độ công việc</w:t>
      </w:r>
    </w:p>
    <w:p w14:paraId="7018752E" w14:textId="0F81542B" w:rsidR="6B60F594" w:rsidRDefault="6B60F594" w:rsidP="00FC0A3A">
      <w:pPr>
        <w:pStyle w:val="ListParagraph"/>
        <w:numPr>
          <w:ilvl w:val="0"/>
          <w:numId w:val="42"/>
        </w:numPr>
        <w:rPr>
          <w:rFonts w:eastAsia="Times New Roman"/>
          <w:color w:val="000000" w:themeColor="text1"/>
        </w:rPr>
      </w:pPr>
      <w:r w:rsidRPr="6B60F594">
        <w:rPr>
          <w:rFonts w:eastAsia="Times New Roman"/>
          <w:color w:val="000000" w:themeColor="text1"/>
        </w:rPr>
        <w:t>Chức năng của Cán bộ chuyên môn:</w:t>
      </w:r>
    </w:p>
    <w:p w14:paraId="12872D88" w14:textId="4D8918F8" w:rsidR="6B60F594" w:rsidRDefault="1CA55822" w:rsidP="00FC0A3A">
      <w:pPr>
        <w:pStyle w:val="ListParagraph"/>
        <w:numPr>
          <w:ilvl w:val="0"/>
          <w:numId w:val="43"/>
        </w:numPr>
        <w:rPr>
          <w:rFonts w:eastAsia="Times New Roman"/>
          <w:color w:val="000000" w:themeColor="text1"/>
        </w:rPr>
      </w:pPr>
      <w:r w:rsidRPr="1CA55822">
        <w:rPr>
          <w:rFonts w:eastAsia="Times New Roman"/>
          <w:color w:val="000000" w:themeColor="text1"/>
        </w:rPr>
        <w:t>Xử lý văn bản:</w:t>
      </w:r>
    </w:p>
    <w:p w14:paraId="72D6F65C" w14:textId="31F0187B" w:rsidR="5201E6C0" w:rsidRDefault="1CA55822" w:rsidP="00FC0A3A">
      <w:pPr>
        <w:pStyle w:val="ListParagraph"/>
        <w:numPr>
          <w:ilvl w:val="0"/>
          <w:numId w:val="47"/>
        </w:numPr>
        <w:rPr>
          <w:rFonts w:eastAsia="Times New Roman"/>
          <w:color w:val="000000" w:themeColor="text1"/>
        </w:rPr>
      </w:pPr>
      <w:r w:rsidRPr="1CA55822">
        <w:rPr>
          <w:rFonts w:eastAsia="Times New Roman"/>
          <w:color w:val="000000" w:themeColor="text1"/>
        </w:rPr>
        <w:t>Xử lý nội dung được giao(đúng yêu cầu, thời hạn)</w:t>
      </w:r>
    </w:p>
    <w:p w14:paraId="2A2D68D3" w14:textId="5ACCCC49" w:rsidR="5201E6C0" w:rsidRDefault="1CA55822" w:rsidP="00FC0A3A">
      <w:pPr>
        <w:pStyle w:val="ListParagraph"/>
        <w:numPr>
          <w:ilvl w:val="0"/>
          <w:numId w:val="46"/>
        </w:numPr>
        <w:rPr>
          <w:rFonts w:eastAsia="Times New Roman"/>
          <w:color w:val="000000" w:themeColor="text1"/>
        </w:rPr>
      </w:pPr>
      <w:r w:rsidRPr="1CA55822">
        <w:rPr>
          <w:rFonts w:eastAsia="Times New Roman"/>
          <w:color w:val="000000" w:themeColor="text1"/>
        </w:rPr>
        <w:t xml:space="preserve">Báo cáo kết quả </w:t>
      </w:r>
    </w:p>
    <w:p w14:paraId="2D7FD7F1" w14:textId="2F81DA0A" w:rsidR="00C74D0C" w:rsidRDefault="00C74D0C" w:rsidP="00C74D0C">
      <w:pPr>
        <w:pStyle w:val="Heading3"/>
      </w:pPr>
      <w:bookmarkStart w:id="22" w:name="_Toc214567514"/>
      <w:r>
        <w:t>Yêu cầu phi chức năng</w:t>
      </w:r>
      <w:bookmarkEnd w:id="22"/>
    </w:p>
    <w:p w14:paraId="30FF1044" w14:textId="77777777" w:rsidR="00531593" w:rsidRPr="006D0673" w:rsidRDefault="00531593" w:rsidP="00531593">
      <w:pPr>
        <w:rPr>
          <w:b/>
          <w:bCs/>
        </w:rPr>
      </w:pPr>
      <w:r w:rsidRPr="006D0673">
        <w:rPr>
          <w:b/>
          <w:bCs/>
        </w:rPr>
        <w:t xml:space="preserve">- Yêu cầu về giao diện người dùng </w:t>
      </w:r>
    </w:p>
    <w:p w14:paraId="441FDBF7" w14:textId="5AFCEA3A" w:rsidR="00531593" w:rsidRDefault="00531593" w:rsidP="000A59D9">
      <w:pPr>
        <w:spacing w:after="240" w:line="276" w:lineRule="auto"/>
      </w:pPr>
      <w:r>
        <w:t>Giao diện thân thiện, trực quan, bố cục rõ ràng, dễ thao tác cho cả người dùng phổ thông và cán bộ chuyên trách.</w:t>
      </w:r>
    </w:p>
    <w:p w14:paraId="154675B7" w14:textId="7EFCFE8F" w:rsidR="00531593" w:rsidRDefault="00531593" w:rsidP="000A59D9">
      <w:pPr>
        <w:spacing w:after="240" w:line="276" w:lineRule="auto"/>
      </w:pPr>
      <w:r>
        <w:t>Đảm bảo tính phản hồi nhanh của giao diện .</w:t>
      </w:r>
    </w:p>
    <w:p w14:paraId="4B1E9EEF" w14:textId="4F329703" w:rsidR="00531593" w:rsidRDefault="00531593" w:rsidP="00D23339">
      <w:pPr>
        <w:spacing w:line="276" w:lineRule="auto"/>
      </w:pPr>
      <w:r>
        <w:t>Hỗ trợ hiển thị tốt trên các trình duyệt phổ biến, và có thể mở rộng sang thiết bị di động.</w:t>
      </w:r>
    </w:p>
    <w:p w14:paraId="70C40C2A" w14:textId="15142E6E" w:rsidR="00531593" w:rsidRDefault="00531593" w:rsidP="00D23339">
      <w:pPr>
        <w:spacing w:line="276" w:lineRule="auto"/>
      </w:pPr>
      <w:r>
        <w:t>Có chức năng tìm kiếm nhanh, gợi ý nhập liệu, lọc dữ liệu theo tiêu chí, và hiển thị kết quả theo thời gian thực.</w:t>
      </w:r>
    </w:p>
    <w:p w14:paraId="2C13A331" w14:textId="3A6A6C41" w:rsidR="00531593" w:rsidRDefault="00531593" w:rsidP="00D23339">
      <w:pPr>
        <w:spacing w:line="276" w:lineRule="auto"/>
      </w:pPr>
      <w:r>
        <w:t>Cung cấp hướng dẫn sử dụng, trợ giúp trực tuyến và thông báo lỗi rõ ràng cho người dùng.</w:t>
      </w:r>
    </w:p>
    <w:p w14:paraId="08685310" w14:textId="77777777" w:rsidR="00531593" w:rsidRPr="006D0673" w:rsidRDefault="00531593" w:rsidP="00531593">
      <w:pPr>
        <w:rPr>
          <w:b/>
          <w:bCs/>
        </w:rPr>
      </w:pPr>
      <w:r w:rsidRPr="006D0673">
        <w:rPr>
          <w:b/>
          <w:bCs/>
        </w:rPr>
        <w:t>- Yêu cầu về an toàn và bảo mật hệ thống</w:t>
      </w:r>
    </w:p>
    <w:p w14:paraId="2547527F" w14:textId="29D6E287" w:rsidR="00531593" w:rsidRDefault="00531593" w:rsidP="000A59D9">
      <w:pPr>
        <w:spacing w:after="240"/>
      </w:pPr>
      <w:r>
        <w:t>Xác thực người dùng thông qua tài khoản và mật khẩu được băm/mã hóa an toàn.</w:t>
      </w:r>
    </w:p>
    <w:p w14:paraId="3C34A921" w14:textId="06B10D18" w:rsidR="00531593" w:rsidRDefault="00531593" w:rsidP="000A59D9">
      <w:pPr>
        <w:spacing w:after="240"/>
      </w:pPr>
      <w:r>
        <w:t>Phân quyền truy cập chi tiết theo vai trò và theo cấp độ bảo mật của văn bản.</w:t>
      </w:r>
    </w:p>
    <w:p w14:paraId="4B492C68" w14:textId="3D17B622" w:rsidR="00531593" w:rsidRDefault="00531593" w:rsidP="000A59D9">
      <w:pPr>
        <w:spacing w:after="240"/>
      </w:pPr>
      <w:r>
        <w:t>Tất cả dữ liệu trao đổi giữa máy chủ và người dùng phải được mã hóa.</w:t>
      </w:r>
    </w:p>
    <w:p w14:paraId="51396E51" w14:textId="29213C91" w:rsidR="00531593" w:rsidRDefault="00531593" w:rsidP="000A59D9">
      <w:pPr>
        <w:spacing w:after="240"/>
      </w:pPr>
      <w:r>
        <w:t>Dữ liệu nhạy cảm (văn bản mật, thông tin cá nhân, nhật ký hệ thống) được mã hóa khi lưu trữ.</w:t>
      </w:r>
    </w:p>
    <w:p w14:paraId="2349FFC8" w14:textId="43A7E055" w:rsidR="00531593" w:rsidRDefault="00531593" w:rsidP="000A59D9">
      <w:pPr>
        <w:spacing w:after="240"/>
      </w:pPr>
      <w:r>
        <w:t>Ghi nhật ký đầy đủ mọi hành động: đăng nhập, tải/xem, chỉnh sửa, phê duyệt, xóa văn bản — phục vụ kiểm tra và truy vết.</w:t>
      </w:r>
    </w:p>
    <w:p w14:paraId="68E653C6" w14:textId="3F999831" w:rsidR="00531593" w:rsidRDefault="00531593" w:rsidP="000A59D9">
      <w:pPr>
        <w:spacing w:after="240"/>
      </w:pPr>
      <w:r>
        <w:t>Hỗ trợ xác thực hai yếu tố và chữ ký số cho các thao tác quan trọng như phê duyệt, ban hành văn bản.</w:t>
      </w:r>
    </w:p>
    <w:p w14:paraId="6728D501" w14:textId="3EC02165" w:rsidR="00531593" w:rsidRDefault="00531593" w:rsidP="000A59D9">
      <w:pPr>
        <w:spacing w:after="240"/>
      </w:pPr>
      <w:r>
        <w:lastRenderedPageBreak/>
        <w:t>Có cơ chế phát hiện và cảnh báo truy cập trái phép, tấn công bất thường.</w:t>
      </w:r>
    </w:p>
    <w:p w14:paraId="24806DCB" w14:textId="77777777" w:rsidR="00531593" w:rsidRPr="006D0673" w:rsidRDefault="00531593" w:rsidP="000A59D9">
      <w:pPr>
        <w:spacing w:after="240"/>
        <w:rPr>
          <w:b/>
          <w:bCs/>
        </w:rPr>
      </w:pPr>
      <w:r w:rsidRPr="006D0673">
        <w:rPr>
          <w:b/>
          <w:bCs/>
        </w:rPr>
        <w:t>- Yêu cầu về dữ liệu và quản lý thông tin</w:t>
      </w:r>
    </w:p>
    <w:p w14:paraId="6E00C3D5" w14:textId="533AC9DD" w:rsidR="00531593" w:rsidRDefault="00531593" w:rsidP="000A59D9">
      <w:pPr>
        <w:spacing w:after="240"/>
      </w:pPr>
      <w:r>
        <w:t>Dữ liệu văn bản được tổ chức theo mô hình cơ sở dữ liệu quan hệ, có ràng buộc toàn vẹn và khóa ngoại giữa các bảng văn bản, người dùng, đơn vị và hồ sơ công việc.</w:t>
      </w:r>
    </w:p>
    <w:p w14:paraId="2E65C056" w14:textId="0E3B413A" w:rsidR="00531593" w:rsidRDefault="00531593" w:rsidP="000A59D9">
      <w:pPr>
        <w:spacing w:after="240"/>
      </w:pPr>
      <w:r>
        <w:t>Mỗi văn bản lưu đầy đủ thông tin: số, ký hiệu, ngày ban hành/đến, loại, trích yếu, mức độ khẩn – mật, nơi gửi – nhận, người xử lý và file điện tử ký số.</w:t>
      </w:r>
    </w:p>
    <w:p w14:paraId="109063C2" w14:textId="3F97ADEF" w:rsidR="00531593" w:rsidRDefault="00531593" w:rsidP="000A59D9">
      <w:pPr>
        <w:spacing w:after="240"/>
      </w:pPr>
      <w:r>
        <w:t>Hệ thống hỗ trợ quản lý vòng đời văn bản: tiếp nhận, đăng ký, xử lý, ban hành, lưu trữ và hủy theo quy định.</w:t>
      </w:r>
    </w:p>
    <w:p w14:paraId="0E4FCC04" w14:textId="0CE9CF53" w:rsidR="00531593" w:rsidRDefault="00531593" w:rsidP="000A59D9">
      <w:pPr>
        <w:spacing w:after="240"/>
      </w:pPr>
      <w:r>
        <w:t>Có cơ chế sao lưu dữ liệu định kỳ, phục hồi nhanh khi xảy ra sự cố.</w:t>
      </w:r>
    </w:p>
    <w:p w14:paraId="26527452" w14:textId="20F83EA2" w:rsidR="00531593" w:rsidRDefault="00531593" w:rsidP="000A59D9">
      <w:pPr>
        <w:spacing w:after="240"/>
      </w:pPr>
      <w:r>
        <w:t>Bảo đảm tính toàn vẹn, thống nhất và bảo mật của dữ liệu trong mọi giao dịch.</w:t>
      </w:r>
    </w:p>
    <w:p w14:paraId="4445307A" w14:textId="0B3FE11D" w:rsidR="00531593" w:rsidRDefault="00531593" w:rsidP="000A59D9">
      <w:pPr>
        <w:spacing w:after="240"/>
      </w:pPr>
      <w:r>
        <w:t>Hệ thống có khả năng xử lý và truy xuất nhanh với khối lượng văn bản lớn mà không giảm hiệu năng.</w:t>
      </w:r>
    </w:p>
    <w:p w14:paraId="2D618520" w14:textId="134DE1D7" w:rsidR="00531593" w:rsidRDefault="00531593" w:rsidP="000A59D9">
      <w:pPr>
        <w:spacing w:after="240"/>
      </w:pPr>
      <w:r>
        <w:t>Cho phép lưu lịch sử chỉnh sửa, phiên bản hóa văn bản và theo dõi quá trình xử lý.</w:t>
      </w:r>
    </w:p>
    <w:p w14:paraId="113CD712" w14:textId="57C83C40" w:rsidR="00531593" w:rsidRDefault="00531593" w:rsidP="000A59D9">
      <w:pPr>
        <w:spacing w:after="240"/>
      </w:pPr>
      <w:r>
        <w:t>Dữ liệu được mã hóa, bảo vệ bằng chữ ký số và truyền tải qua giao thức an toàn (HTTPS/TLS).</w:t>
      </w:r>
    </w:p>
    <w:p w14:paraId="6B575D46" w14:textId="0549966C" w:rsidR="00C74D0C" w:rsidRPr="00C74D0C" w:rsidRDefault="00531593" w:rsidP="000A59D9">
      <w:pPr>
        <w:spacing w:after="240"/>
      </w:pPr>
      <w:r>
        <w:t>Đảm bảo sẵn sàng cao, hạn chế tối đa gián đoạn trong quá trình vận hành và xử lý văn bản.</w:t>
      </w:r>
    </w:p>
    <w:p w14:paraId="68469759" w14:textId="2DD9CD80" w:rsidR="00564997" w:rsidRDefault="156F7561" w:rsidP="00564997">
      <w:pPr>
        <w:spacing w:after="240"/>
        <w:rPr>
          <w:b/>
          <w:bCs/>
        </w:rPr>
      </w:pPr>
      <w:r w:rsidRPr="156F7561">
        <w:rPr>
          <w:b/>
          <w:bCs/>
        </w:rPr>
        <w:t>- Từ điển dữ liệu</w:t>
      </w:r>
    </w:p>
    <w:p w14:paraId="6B7347D7" w14:textId="77777777" w:rsidR="00564997" w:rsidRPr="006D0673" w:rsidRDefault="00564997" w:rsidP="00564997">
      <w:pPr>
        <w:spacing w:after="240"/>
        <w:rPr>
          <w:b/>
          <w:bCs/>
        </w:rPr>
      </w:pPr>
    </w:p>
    <w:tbl>
      <w:tblPr>
        <w:tblStyle w:val="TableGrid"/>
        <w:tblW w:w="10402" w:type="dxa"/>
        <w:jc w:val="center"/>
        <w:tblLook w:val="04A0" w:firstRow="1" w:lastRow="0" w:firstColumn="1" w:lastColumn="0" w:noHBand="0" w:noVBand="1"/>
      </w:tblPr>
      <w:tblGrid>
        <w:gridCol w:w="2605"/>
        <w:gridCol w:w="4164"/>
        <w:gridCol w:w="3633"/>
      </w:tblGrid>
      <w:tr w:rsidR="004E172F" w:rsidRPr="00A31DC6" w14:paraId="2C2F280B" w14:textId="77777777" w:rsidTr="004D79B5">
        <w:trPr>
          <w:trHeight w:val="430"/>
          <w:jc w:val="center"/>
        </w:trPr>
        <w:tc>
          <w:tcPr>
            <w:tcW w:w="2605" w:type="dxa"/>
          </w:tcPr>
          <w:p w14:paraId="446336DC" w14:textId="23EF78D4" w:rsidR="004E172F" w:rsidRPr="00A31DC6" w:rsidRDefault="00A31DC6" w:rsidP="00A31DC6">
            <w:pPr>
              <w:spacing w:after="240"/>
              <w:jc w:val="center"/>
              <w:rPr>
                <w:b/>
                <w:bCs/>
              </w:rPr>
            </w:pPr>
            <w:r w:rsidRPr="00A31DC6">
              <w:rPr>
                <w:b/>
                <w:bCs/>
              </w:rPr>
              <w:t>Mục dữ liệu</w:t>
            </w:r>
          </w:p>
        </w:tc>
        <w:tc>
          <w:tcPr>
            <w:tcW w:w="4164" w:type="dxa"/>
          </w:tcPr>
          <w:p w14:paraId="2D3C7276" w14:textId="5FE855FA" w:rsidR="004E172F" w:rsidRPr="00A31DC6" w:rsidRDefault="00A31DC6" w:rsidP="00A31DC6">
            <w:pPr>
              <w:spacing w:after="240"/>
              <w:jc w:val="center"/>
              <w:rPr>
                <w:b/>
                <w:bCs/>
              </w:rPr>
            </w:pPr>
            <w:r w:rsidRPr="00A31DC6">
              <w:rPr>
                <w:b/>
                <w:bCs/>
              </w:rPr>
              <w:t>Mô tả</w:t>
            </w:r>
          </w:p>
        </w:tc>
        <w:tc>
          <w:tcPr>
            <w:tcW w:w="3633" w:type="dxa"/>
          </w:tcPr>
          <w:p w14:paraId="02FFD8DC" w14:textId="1C1A8DFE" w:rsidR="004E172F" w:rsidRPr="00A31DC6" w:rsidRDefault="00A31DC6" w:rsidP="00A31DC6">
            <w:pPr>
              <w:spacing w:after="240"/>
              <w:jc w:val="center"/>
              <w:rPr>
                <w:b/>
                <w:bCs/>
              </w:rPr>
            </w:pPr>
            <w:r w:rsidRPr="00A31DC6">
              <w:rPr>
                <w:b/>
                <w:bCs/>
              </w:rPr>
              <w:t>Chức năng</w:t>
            </w:r>
          </w:p>
        </w:tc>
      </w:tr>
      <w:tr w:rsidR="004E172F" w14:paraId="3333645C" w14:textId="77777777" w:rsidTr="004D79B5">
        <w:trPr>
          <w:trHeight w:val="2378"/>
          <w:jc w:val="center"/>
        </w:trPr>
        <w:tc>
          <w:tcPr>
            <w:tcW w:w="2605" w:type="dxa"/>
          </w:tcPr>
          <w:p w14:paraId="0E673CDC" w14:textId="77777777" w:rsidR="004E172F" w:rsidRDefault="00A31DC6" w:rsidP="000A59D9">
            <w:pPr>
              <w:spacing w:after="240"/>
            </w:pPr>
            <w:r>
              <w:t>Document</w:t>
            </w:r>
          </w:p>
          <w:p w14:paraId="282009B6" w14:textId="0908342F" w:rsidR="006D3FCD" w:rsidRDefault="006D3FCD" w:rsidP="000A59D9">
            <w:pPr>
              <w:spacing w:after="240"/>
            </w:pPr>
          </w:p>
        </w:tc>
        <w:tc>
          <w:tcPr>
            <w:tcW w:w="4164" w:type="dxa"/>
          </w:tcPr>
          <w:p w14:paraId="4782798D" w14:textId="77777777" w:rsidR="0037476A" w:rsidRDefault="0037476A" w:rsidP="0037476A">
            <w:pPr>
              <w:rPr>
                <w:rFonts w:eastAsia="Times New Roman"/>
                <w:lang w:val="vi-VN"/>
              </w:rPr>
            </w:pPr>
            <w:r w:rsidRPr="3F5F78D8">
              <w:rPr>
                <w:rFonts w:eastAsia="Times New Roman"/>
                <w:lang w:val="vi-VN"/>
              </w:rPr>
              <w:t>-</w:t>
            </w:r>
            <w:r w:rsidRPr="267A6EBE">
              <w:rPr>
                <w:rFonts w:eastAsia="Times New Roman"/>
                <w:lang w:val="vi-VN"/>
              </w:rPr>
              <w:t xml:space="preserve"> </w:t>
            </w:r>
            <w:r w:rsidRPr="6A9EE32D">
              <w:rPr>
                <w:rFonts w:eastAsia="Times New Roman"/>
                <w:lang w:val="vi-VN"/>
              </w:rPr>
              <w:t>Tên văn bản</w:t>
            </w:r>
          </w:p>
          <w:p w14:paraId="737DFC0C" w14:textId="77777777" w:rsidR="0037476A" w:rsidRDefault="0037476A" w:rsidP="0037476A">
            <w:pPr>
              <w:rPr>
                <w:rFonts w:eastAsia="Times New Roman"/>
                <w:lang w:val="vi-VN"/>
              </w:rPr>
            </w:pPr>
            <w:r w:rsidRPr="6156C80A">
              <w:rPr>
                <w:rFonts w:eastAsia="Times New Roman"/>
                <w:lang w:val="vi-VN"/>
              </w:rPr>
              <w:t>-</w:t>
            </w:r>
            <w:r w:rsidRPr="267A6EBE">
              <w:rPr>
                <w:rFonts w:eastAsia="Times New Roman"/>
                <w:lang w:val="vi-VN"/>
              </w:rPr>
              <w:t xml:space="preserve"> </w:t>
            </w:r>
            <w:r w:rsidRPr="6A9EE32D">
              <w:rPr>
                <w:rFonts w:eastAsia="Times New Roman"/>
                <w:lang w:val="vi-VN"/>
              </w:rPr>
              <w:t xml:space="preserve">Phân </w:t>
            </w:r>
            <w:r w:rsidRPr="5DDF3DE7">
              <w:rPr>
                <w:rFonts w:eastAsia="Times New Roman"/>
                <w:lang w:val="vi-VN"/>
              </w:rPr>
              <w:t xml:space="preserve">loại </w:t>
            </w:r>
          </w:p>
          <w:p w14:paraId="433B52CB" w14:textId="77777777" w:rsidR="0037476A" w:rsidRDefault="0037476A" w:rsidP="0037476A">
            <w:pPr>
              <w:rPr>
                <w:rFonts w:eastAsia="Times New Roman"/>
                <w:lang w:val="vi-VN"/>
              </w:rPr>
            </w:pPr>
            <w:r w:rsidRPr="717F2153">
              <w:rPr>
                <w:rFonts w:eastAsia="Times New Roman"/>
                <w:lang w:val="vi-VN"/>
              </w:rPr>
              <w:t>-</w:t>
            </w:r>
            <w:r w:rsidRPr="267A6EBE">
              <w:rPr>
                <w:rFonts w:eastAsia="Times New Roman"/>
                <w:lang w:val="vi-VN"/>
              </w:rPr>
              <w:t xml:space="preserve"> </w:t>
            </w:r>
            <w:r w:rsidRPr="5DDF3DE7">
              <w:rPr>
                <w:rFonts w:eastAsia="Times New Roman"/>
                <w:lang w:val="vi-VN"/>
              </w:rPr>
              <w:t>Mức độ</w:t>
            </w:r>
          </w:p>
          <w:p w14:paraId="55E40817" w14:textId="77777777" w:rsidR="0037476A" w:rsidRDefault="0037476A" w:rsidP="0037476A">
            <w:pPr>
              <w:rPr>
                <w:rFonts w:eastAsia="Times New Roman"/>
                <w:lang w:val="vi-VN"/>
              </w:rPr>
            </w:pPr>
            <w:r w:rsidRPr="480B56B1">
              <w:rPr>
                <w:rFonts w:eastAsia="Times New Roman"/>
                <w:lang w:val="vi-VN"/>
              </w:rPr>
              <w:t>- Trạng thái</w:t>
            </w:r>
          </w:p>
          <w:p w14:paraId="28174C19" w14:textId="77777777" w:rsidR="0037476A" w:rsidRDefault="0037476A" w:rsidP="0037476A">
            <w:pPr>
              <w:rPr>
                <w:rFonts w:eastAsia="Times New Roman"/>
                <w:lang w:val="vi-VN"/>
              </w:rPr>
            </w:pPr>
            <w:r w:rsidRPr="480B56B1">
              <w:rPr>
                <w:rFonts w:eastAsia="Times New Roman"/>
                <w:lang w:val="vi-VN"/>
              </w:rPr>
              <w:t>- Ngày tạo</w:t>
            </w:r>
          </w:p>
          <w:p w14:paraId="7021622E" w14:textId="3B487A5F" w:rsidR="004E172F" w:rsidRDefault="156F7561" w:rsidP="0037476A">
            <w:pPr>
              <w:spacing w:after="240"/>
            </w:pPr>
            <w:r w:rsidRPr="156F7561">
              <w:rPr>
                <w:rFonts w:eastAsia="Times New Roman"/>
                <w:lang w:val="vi-VN"/>
              </w:rPr>
              <w:t>- Nhật ký xử lý</w:t>
            </w:r>
          </w:p>
        </w:tc>
        <w:tc>
          <w:tcPr>
            <w:tcW w:w="3633" w:type="dxa"/>
          </w:tcPr>
          <w:p w14:paraId="4BC08176" w14:textId="113467BC" w:rsidR="004E172F" w:rsidRDefault="00AC524E" w:rsidP="000A59D9">
            <w:pPr>
              <w:spacing w:after="240"/>
            </w:pPr>
            <w:r>
              <w:t>Lưu trữ thông tin chính của văn bản và trạng thái xử lý của văn bản trong hệ thống.</w:t>
            </w:r>
          </w:p>
        </w:tc>
      </w:tr>
      <w:tr w:rsidR="004E172F" w14:paraId="2D0705D4" w14:textId="77777777" w:rsidTr="004D79B5">
        <w:trPr>
          <w:trHeight w:val="1362"/>
          <w:jc w:val="center"/>
        </w:trPr>
        <w:tc>
          <w:tcPr>
            <w:tcW w:w="2605" w:type="dxa"/>
          </w:tcPr>
          <w:p w14:paraId="559DE4C1" w14:textId="78F7F1B9" w:rsidR="004E172F" w:rsidRDefault="00A31DC6" w:rsidP="000A59D9">
            <w:pPr>
              <w:spacing w:after="240"/>
            </w:pPr>
            <w:r>
              <w:t>Document system</w:t>
            </w:r>
          </w:p>
        </w:tc>
        <w:tc>
          <w:tcPr>
            <w:tcW w:w="4164" w:type="dxa"/>
          </w:tcPr>
          <w:p w14:paraId="3E4634EB" w14:textId="77777777" w:rsidR="0037476A" w:rsidRDefault="0037476A" w:rsidP="0037476A">
            <w:pPr>
              <w:spacing w:line="259" w:lineRule="auto"/>
              <w:rPr>
                <w:rFonts w:eastAsia="Times New Roman"/>
                <w:lang w:val="vi-VN"/>
              </w:rPr>
            </w:pPr>
            <w:r w:rsidRPr="480B56B1">
              <w:rPr>
                <w:rFonts w:eastAsia="Times New Roman"/>
                <w:lang w:val="vi-VN"/>
              </w:rPr>
              <w:t>- Danh sách người dùng</w:t>
            </w:r>
          </w:p>
          <w:p w14:paraId="2668E387" w14:textId="77777777" w:rsidR="0037476A" w:rsidRDefault="0037476A" w:rsidP="0037476A">
            <w:pPr>
              <w:spacing w:line="259" w:lineRule="auto"/>
              <w:rPr>
                <w:rFonts w:eastAsia="Times New Roman"/>
                <w:lang w:val="vi-VN"/>
              </w:rPr>
            </w:pPr>
            <w:r w:rsidRPr="480B56B1">
              <w:rPr>
                <w:rFonts w:eastAsia="Times New Roman"/>
                <w:lang w:val="vi-VN"/>
              </w:rPr>
              <w:t>- Danh sách văn bản</w:t>
            </w:r>
          </w:p>
          <w:p w14:paraId="255D96F5" w14:textId="20ED88D0" w:rsidR="004E172F" w:rsidRDefault="0037476A" w:rsidP="0037476A">
            <w:pPr>
              <w:spacing w:after="240"/>
            </w:pPr>
            <w:r w:rsidRPr="480B56B1">
              <w:rPr>
                <w:rFonts w:eastAsia="Times New Roman"/>
                <w:lang w:val="vi-VN"/>
              </w:rPr>
              <w:t>- Lịch sử hoạt động hệ thống</w:t>
            </w:r>
          </w:p>
        </w:tc>
        <w:tc>
          <w:tcPr>
            <w:tcW w:w="3633" w:type="dxa"/>
          </w:tcPr>
          <w:p w14:paraId="1274FC7D" w14:textId="032E11B9" w:rsidR="004E172F" w:rsidRDefault="00261525" w:rsidP="000A59D9">
            <w:pPr>
              <w:spacing w:after="240"/>
            </w:pPr>
            <w:r>
              <w:t>Quản lý toàn bộ văn bản, người dùng và các chức năng vận hành của hệ thống.</w:t>
            </w:r>
          </w:p>
        </w:tc>
      </w:tr>
      <w:tr w:rsidR="004E172F" w14:paraId="0F93565D" w14:textId="77777777" w:rsidTr="004D79B5">
        <w:trPr>
          <w:trHeight w:val="966"/>
          <w:jc w:val="center"/>
        </w:trPr>
        <w:tc>
          <w:tcPr>
            <w:tcW w:w="2605" w:type="dxa"/>
          </w:tcPr>
          <w:p w14:paraId="01775542" w14:textId="10547824" w:rsidR="004E172F" w:rsidRDefault="00A31DC6" w:rsidP="000A59D9">
            <w:pPr>
              <w:spacing w:after="240"/>
            </w:pPr>
            <w:r>
              <w:lastRenderedPageBreak/>
              <w:t>User (người dùng)</w:t>
            </w:r>
          </w:p>
        </w:tc>
        <w:tc>
          <w:tcPr>
            <w:tcW w:w="4164" w:type="dxa"/>
          </w:tcPr>
          <w:p w14:paraId="30C04054" w14:textId="77777777" w:rsidR="0037476A" w:rsidRDefault="0037476A" w:rsidP="0037476A">
            <w:pPr>
              <w:spacing w:line="259" w:lineRule="auto"/>
              <w:rPr>
                <w:rFonts w:eastAsia="Times New Roman"/>
                <w:lang w:val="vi-VN"/>
              </w:rPr>
            </w:pPr>
            <w:r w:rsidRPr="480B56B1">
              <w:rPr>
                <w:rFonts w:eastAsia="Times New Roman"/>
                <w:lang w:val="vi-VN"/>
              </w:rPr>
              <w:t>- Họ tên</w:t>
            </w:r>
          </w:p>
          <w:p w14:paraId="5A0E8424" w14:textId="5A70A125" w:rsidR="004E172F" w:rsidRDefault="0037476A" w:rsidP="0037476A">
            <w:pPr>
              <w:spacing w:after="240"/>
            </w:pPr>
            <w:r w:rsidRPr="480B56B1">
              <w:rPr>
                <w:rFonts w:eastAsia="Times New Roman"/>
                <w:lang w:val="vi-VN"/>
              </w:rPr>
              <w:t>- Vai trò trong hệ thống</w:t>
            </w:r>
          </w:p>
        </w:tc>
        <w:tc>
          <w:tcPr>
            <w:tcW w:w="3633" w:type="dxa"/>
          </w:tcPr>
          <w:p w14:paraId="79F037A3" w14:textId="2C3EEC72" w:rsidR="004E172F" w:rsidRDefault="009F27F9" w:rsidP="000A59D9">
            <w:pPr>
              <w:spacing w:after="240"/>
            </w:pPr>
            <w:r>
              <w:t>Lưu thông tin đăng nhập, vai trò và quyền hạn của người dùng trong hệ thống.</w:t>
            </w:r>
          </w:p>
        </w:tc>
      </w:tr>
      <w:tr w:rsidR="004E172F" w14:paraId="3ABD7B88" w14:textId="77777777" w:rsidTr="004D79B5">
        <w:trPr>
          <w:trHeight w:val="1314"/>
          <w:jc w:val="center"/>
        </w:trPr>
        <w:tc>
          <w:tcPr>
            <w:tcW w:w="2605" w:type="dxa"/>
          </w:tcPr>
          <w:p w14:paraId="2264E1DD" w14:textId="50E998F6" w:rsidR="004E172F" w:rsidRDefault="00A31DC6" w:rsidP="000A59D9">
            <w:pPr>
              <w:spacing w:after="240"/>
            </w:pPr>
            <w:r>
              <w:t>Văn thư</w:t>
            </w:r>
          </w:p>
        </w:tc>
        <w:tc>
          <w:tcPr>
            <w:tcW w:w="4164" w:type="dxa"/>
          </w:tcPr>
          <w:p w14:paraId="49F8EAAF" w14:textId="77777777" w:rsidR="0037476A" w:rsidRDefault="0037476A" w:rsidP="0037476A">
            <w:pPr>
              <w:rPr>
                <w:rFonts w:eastAsia="Times New Roman"/>
                <w:lang w:val="vi-VN"/>
              </w:rPr>
            </w:pPr>
            <w:r w:rsidRPr="480B56B1">
              <w:rPr>
                <w:rFonts w:eastAsia="Times New Roman"/>
                <w:lang w:val="vi-VN"/>
              </w:rPr>
              <w:t>- Họ tên</w:t>
            </w:r>
          </w:p>
          <w:p w14:paraId="6D501410" w14:textId="77777777" w:rsidR="0037476A" w:rsidRDefault="0037476A" w:rsidP="0037476A">
            <w:pPr>
              <w:rPr>
                <w:rFonts w:eastAsia="Times New Roman"/>
                <w:lang w:val="vi-VN"/>
              </w:rPr>
            </w:pPr>
            <w:r w:rsidRPr="480B56B1">
              <w:rPr>
                <w:rFonts w:eastAsia="Times New Roman"/>
                <w:lang w:val="vi-VN"/>
              </w:rPr>
              <w:t xml:space="preserve">- Vai trò </w:t>
            </w:r>
          </w:p>
          <w:p w14:paraId="133997FB" w14:textId="341E9782" w:rsidR="004E172F" w:rsidRDefault="0037476A" w:rsidP="0037476A">
            <w:pPr>
              <w:spacing w:after="240"/>
            </w:pPr>
            <w:r w:rsidRPr="480B56B1">
              <w:rPr>
                <w:rFonts w:eastAsia="Times New Roman"/>
                <w:lang w:val="vi-VN"/>
              </w:rPr>
              <w:t>- Danh sách văn bản đã tiếp nhận</w:t>
            </w:r>
          </w:p>
        </w:tc>
        <w:tc>
          <w:tcPr>
            <w:tcW w:w="3633" w:type="dxa"/>
          </w:tcPr>
          <w:p w14:paraId="2388309B" w14:textId="17962C67" w:rsidR="004E172F" w:rsidRDefault="009F27F9" w:rsidP="000A59D9">
            <w:pPr>
              <w:spacing w:after="240"/>
            </w:pPr>
            <w:r>
              <w:t>Tiếp nhận, đăng ký, phát hành và lưu trữ văn bản.</w:t>
            </w:r>
          </w:p>
        </w:tc>
      </w:tr>
      <w:tr w:rsidR="004E172F" w14:paraId="02B7BC4A" w14:textId="77777777" w:rsidTr="004D79B5">
        <w:trPr>
          <w:trHeight w:val="1302"/>
          <w:jc w:val="center"/>
        </w:trPr>
        <w:tc>
          <w:tcPr>
            <w:tcW w:w="2605" w:type="dxa"/>
          </w:tcPr>
          <w:p w14:paraId="1238E65A" w14:textId="3D08EF0C" w:rsidR="004E172F" w:rsidRDefault="00227FEC" w:rsidP="000A59D9">
            <w:pPr>
              <w:spacing w:after="240"/>
            </w:pPr>
            <w:r>
              <w:t>Cục trưởng</w:t>
            </w:r>
          </w:p>
        </w:tc>
        <w:tc>
          <w:tcPr>
            <w:tcW w:w="4164" w:type="dxa"/>
          </w:tcPr>
          <w:p w14:paraId="412A897A" w14:textId="77777777" w:rsidR="0037476A" w:rsidRDefault="0037476A" w:rsidP="0037476A">
            <w:pPr>
              <w:rPr>
                <w:rFonts w:eastAsia="Times New Roman"/>
                <w:lang w:val="vi-VN"/>
              </w:rPr>
            </w:pPr>
            <w:r w:rsidRPr="480B56B1">
              <w:rPr>
                <w:rFonts w:eastAsia="Times New Roman"/>
                <w:lang w:val="vi-VN"/>
              </w:rPr>
              <w:t>- Họ tên</w:t>
            </w:r>
          </w:p>
          <w:p w14:paraId="17E8F506" w14:textId="77777777" w:rsidR="0037476A" w:rsidRDefault="0037476A" w:rsidP="0037476A">
            <w:pPr>
              <w:rPr>
                <w:rFonts w:eastAsia="Times New Roman"/>
                <w:lang w:val="vi-VN"/>
              </w:rPr>
            </w:pPr>
            <w:r w:rsidRPr="480B56B1">
              <w:rPr>
                <w:rFonts w:eastAsia="Times New Roman"/>
                <w:lang w:val="vi-VN"/>
              </w:rPr>
              <w:t xml:space="preserve">- Vai trò </w:t>
            </w:r>
          </w:p>
          <w:p w14:paraId="2BE9CB49" w14:textId="5F0CA9A4" w:rsidR="004E172F" w:rsidRDefault="0037476A" w:rsidP="0037476A">
            <w:pPr>
              <w:spacing w:after="240"/>
            </w:pPr>
            <w:r w:rsidRPr="480B56B1">
              <w:rPr>
                <w:rFonts w:eastAsia="Times New Roman"/>
                <w:lang w:val="vi-VN"/>
              </w:rPr>
              <w:t>- Danh sách văn bản phân công</w:t>
            </w:r>
          </w:p>
        </w:tc>
        <w:tc>
          <w:tcPr>
            <w:tcW w:w="3633" w:type="dxa"/>
          </w:tcPr>
          <w:p w14:paraId="43287906" w14:textId="7DFE02D0" w:rsidR="004E172F" w:rsidRDefault="004213A2" w:rsidP="000A59D9">
            <w:pPr>
              <w:spacing w:after="240"/>
            </w:pPr>
            <w:r>
              <w:t>Phê duyệt, chỉ đạo và phân công xử lý văn bản.</w:t>
            </w:r>
          </w:p>
        </w:tc>
      </w:tr>
      <w:tr w:rsidR="000A6437" w14:paraId="43F32076" w14:textId="77777777" w:rsidTr="004D79B5">
        <w:trPr>
          <w:trHeight w:val="1302"/>
          <w:jc w:val="center"/>
        </w:trPr>
        <w:tc>
          <w:tcPr>
            <w:tcW w:w="2605" w:type="dxa"/>
          </w:tcPr>
          <w:p w14:paraId="65F58D01" w14:textId="2D7DA74A" w:rsidR="000A6437" w:rsidRDefault="00DF6DDA" w:rsidP="004D79B5">
            <w:pPr>
              <w:spacing w:after="240"/>
              <w:jc w:val="left"/>
            </w:pPr>
            <w:r>
              <w:t xml:space="preserve">Lãnh đạo </w:t>
            </w:r>
            <w:r w:rsidR="1CA55822">
              <w:t xml:space="preserve">văn phòng/ </w:t>
            </w:r>
            <w:r w:rsidR="000A24BF">
              <w:t>chuyên môn</w:t>
            </w:r>
            <w:r w:rsidR="004D79B5">
              <w:t xml:space="preserve"> </w:t>
            </w:r>
          </w:p>
        </w:tc>
        <w:tc>
          <w:tcPr>
            <w:tcW w:w="4164" w:type="dxa"/>
          </w:tcPr>
          <w:p w14:paraId="34350892" w14:textId="77777777" w:rsidR="00DF6DDA" w:rsidRDefault="00DF6DDA" w:rsidP="00DF6DDA">
            <w:pPr>
              <w:rPr>
                <w:rFonts w:eastAsia="Times New Roman"/>
                <w:lang w:val="vi-VN"/>
              </w:rPr>
            </w:pPr>
            <w:r w:rsidRPr="480B56B1">
              <w:rPr>
                <w:rFonts w:eastAsia="Times New Roman"/>
                <w:lang w:val="vi-VN"/>
              </w:rPr>
              <w:t>- Họ tên</w:t>
            </w:r>
          </w:p>
          <w:p w14:paraId="71968A26" w14:textId="77777777" w:rsidR="00DF6DDA" w:rsidRDefault="00DF6DDA" w:rsidP="00DF6DDA">
            <w:pPr>
              <w:rPr>
                <w:rFonts w:eastAsia="Times New Roman"/>
                <w:lang w:val="vi-VN"/>
              </w:rPr>
            </w:pPr>
            <w:r w:rsidRPr="480B56B1">
              <w:rPr>
                <w:rFonts w:eastAsia="Times New Roman"/>
                <w:lang w:val="vi-VN"/>
              </w:rPr>
              <w:t xml:space="preserve">- Vai trò </w:t>
            </w:r>
          </w:p>
          <w:p w14:paraId="182F4B30" w14:textId="373ECE17" w:rsidR="000A6437" w:rsidRPr="480B56B1" w:rsidRDefault="00DF6DDA" w:rsidP="00DF6DDA">
            <w:pPr>
              <w:rPr>
                <w:rFonts w:eastAsia="Times New Roman"/>
                <w:lang w:val="vi-VN"/>
              </w:rPr>
            </w:pPr>
            <w:r w:rsidRPr="480B56B1">
              <w:rPr>
                <w:rFonts w:eastAsia="Times New Roman"/>
                <w:lang w:val="vi-VN"/>
              </w:rPr>
              <w:t>- Danh sách văn bản phân công</w:t>
            </w:r>
          </w:p>
        </w:tc>
        <w:tc>
          <w:tcPr>
            <w:tcW w:w="3633" w:type="dxa"/>
          </w:tcPr>
          <w:p w14:paraId="69643286" w14:textId="5571DDFD" w:rsidR="000A6437" w:rsidRDefault="00DF6DDA" w:rsidP="000A59D9">
            <w:pPr>
              <w:spacing w:after="240"/>
            </w:pPr>
            <w:r>
              <w:rPr>
                <w:rFonts w:eastAsia="Times New Roman"/>
              </w:rPr>
              <w:t>T</w:t>
            </w:r>
            <w:r w:rsidRPr="08396F4F">
              <w:rPr>
                <w:rFonts w:eastAsia="Times New Roman"/>
              </w:rPr>
              <w:t>iếp nhận văn bản có chỉ đạo, xem xét nội dung và phân công cán bộ</w:t>
            </w:r>
          </w:p>
        </w:tc>
      </w:tr>
      <w:tr w:rsidR="000A6437" w14:paraId="156FD52B" w14:textId="77777777" w:rsidTr="004D79B5">
        <w:trPr>
          <w:trHeight w:val="1302"/>
          <w:jc w:val="center"/>
        </w:trPr>
        <w:tc>
          <w:tcPr>
            <w:tcW w:w="2605" w:type="dxa"/>
          </w:tcPr>
          <w:p w14:paraId="72620364" w14:textId="13F6E59B" w:rsidR="000A6437" w:rsidRDefault="1CA55822" w:rsidP="000A59D9">
            <w:pPr>
              <w:spacing w:after="240"/>
            </w:pPr>
            <w:r>
              <w:t>Chánh</w:t>
            </w:r>
            <w:r w:rsidR="00DF6DDA">
              <w:t xml:space="preserve"> </w:t>
            </w:r>
            <w:r w:rsidR="000A24BF">
              <w:t>văn phòng</w:t>
            </w:r>
            <w:r w:rsidR="00DF6DDA">
              <w:t xml:space="preserve"> </w:t>
            </w:r>
          </w:p>
        </w:tc>
        <w:tc>
          <w:tcPr>
            <w:tcW w:w="4164" w:type="dxa"/>
          </w:tcPr>
          <w:p w14:paraId="6572B0A4" w14:textId="77777777" w:rsidR="00DF6DDA" w:rsidRDefault="00DF6DDA" w:rsidP="00DF6DDA">
            <w:pPr>
              <w:rPr>
                <w:rFonts w:eastAsia="Times New Roman"/>
                <w:lang w:val="vi-VN"/>
              </w:rPr>
            </w:pPr>
            <w:r w:rsidRPr="480B56B1">
              <w:rPr>
                <w:rFonts w:eastAsia="Times New Roman"/>
                <w:lang w:val="vi-VN"/>
              </w:rPr>
              <w:t>- Họ tên</w:t>
            </w:r>
          </w:p>
          <w:p w14:paraId="7BEF8161" w14:textId="77777777" w:rsidR="00DF6DDA" w:rsidRDefault="00DF6DDA" w:rsidP="00DF6DDA">
            <w:pPr>
              <w:rPr>
                <w:rFonts w:eastAsia="Times New Roman"/>
                <w:lang w:val="vi-VN"/>
              </w:rPr>
            </w:pPr>
            <w:r w:rsidRPr="480B56B1">
              <w:rPr>
                <w:rFonts w:eastAsia="Times New Roman"/>
                <w:lang w:val="vi-VN"/>
              </w:rPr>
              <w:t xml:space="preserve">- Vai trò </w:t>
            </w:r>
          </w:p>
          <w:p w14:paraId="35290838" w14:textId="6B1B6E05" w:rsidR="000A6437" w:rsidRPr="480B56B1" w:rsidRDefault="00DF6DDA" w:rsidP="00DF6DDA">
            <w:pPr>
              <w:rPr>
                <w:rFonts w:eastAsia="Times New Roman"/>
                <w:lang w:val="vi-VN"/>
              </w:rPr>
            </w:pPr>
            <w:r w:rsidRPr="480B56B1">
              <w:rPr>
                <w:rFonts w:eastAsia="Times New Roman"/>
                <w:lang w:val="vi-VN"/>
              </w:rPr>
              <w:t xml:space="preserve">- Danh sách văn bản </w:t>
            </w:r>
            <w:r w:rsidR="34FC89EE" w:rsidRPr="34FC89EE">
              <w:rPr>
                <w:rFonts w:eastAsia="Times New Roman"/>
                <w:lang w:val="vi-VN"/>
              </w:rPr>
              <w:t>trên hệ thống</w:t>
            </w:r>
          </w:p>
        </w:tc>
        <w:tc>
          <w:tcPr>
            <w:tcW w:w="3633" w:type="dxa"/>
          </w:tcPr>
          <w:p w14:paraId="022D0D9C" w14:textId="405B5311" w:rsidR="000A6437" w:rsidRDefault="449B12D2" w:rsidP="000A59D9">
            <w:pPr>
              <w:spacing w:after="240"/>
            </w:pPr>
            <w:r>
              <w:t xml:space="preserve">Xem chi tiết nội dung văn </w:t>
            </w:r>
            <w:r w:rsidR="2E04C334">
              <w:t>bản, theo dõi tiến độ công việc</w:t>
            </w:r>
          </w:p>
        </w:tc>
      </w:tr>
      <w:tr w:rsidR="004E172F" w14:paraId="63A82DDE" w14:textId="77777777" w:rsidTr="004D79B5">
        <w:trPr>
          <w:trHeight w:val="1314"/>
          <w:jc w:val="center"/>
        </w:trPr>
        <w:tc>
          <w:tcPr>
            <w:tcW w:w="2605" w:type="dxa"/>
          </w:tcPr>
          <w:p w14:paraId="5DBF25F1" w14:textId="19DF06F4" w:rsidR="004E172F" w:rsidRDefault="00A31DC6" w:rsidP="000A59D9">
            <w:pPr>
              <w:spacing w:after="240"/>
            </w:pPr>
            <w:r>
              <w:t xml:space="preserve">Cán bộ chuyên môn </w:t>
            </w:r>
          </w:p>
        </w:tc>
        <w:tc>
          <w:tcPr>
            <w:tcW w:w="4164" w:type="dxa"/>
          </w:tcPr>
          <w:p w14:paraId="053702F2" w14:textId="77777777" w:rsidR="0037476A" w:rsidRDefault="0037476A" w:rsidP="0037476A">
            <w:pPr>
              <w:rPr>
                <w:rFonts w:eastAsia="Times New Roman"/>
                <w:lang w:val="vi-VN"/>
              </w:rPr>
            </w:pPr>
            <w:r w:rsidRPr="480B56B1">
              <w:rPr>
                <w:rFonts w:eastAsia="Times New Roman"/>
                <w:lang w:val="vi-VN"/>
              </w:rPr>
              <w:t>- Họ tên</w:t>
            </w:r>
          </w:p>
          <w:p w14:paraId="2A789E5C" w14:textId="77777777" w:rsidR="0037476A" w:rsidRDefault="0037476A" w:rsidP="0037476A">
            <w:pPr>
              <w:rPr>
                <w:rFonts w:eastAsia="Times New Roman"/>
                <w:lang w:val="vi-VN"/>
              </w:rPr>
            </w:pPr>
            <w:r w:rsidRPr="480B56B1">
              <w:rPr>
                <w:rFonts w:eastAsia="Times New Roman"/>
                <w:lang w:val="vi-VN"/>
              </w:rPr>
              <w:t xml:space="preserve">- Vai trò </w:t>
            </w:r>
          </w:p>
          <w:p w14:paraId="091F7E33" w14:textId="705FFBD9" w:rsidR="004E172F" w:rsidRDefault="0037476A" w:rsidP="0037476A">
            <w:pPr>
              <w:spacing w:after="240"/>
            </w:pPr>
            <w:r w:rsidRPr="480B56B1">
              <w:rPr>
                <w:rFonts w:eastAsia="Times New Roman"/>
                <w:lang w:val="vi-VN"/>
              </w:rPr>
              <w:t>- Danh sách văn bản được giao</w:t>
            </w:r>
          </w:p>
        </w:tc>
        <w:tc>
          <w:tcPr>
            <w:tcW w:w="3633" w:type="dxa"/>
          </w:tcPr>
          <w:p w14:paraId="1839275F" w14:textId="5CA70C72" w:rsidR="004E172F" w:rsidRDefault="004213A2" w:rsidP="0030540C">
            <w:pPr>
              <w:keepNext/>
              <w:spacing w:after="240"/>
            </w:pPr>
            <w:r>
              <w:t>Thực hiện xử lý, soạn thảo và báo cáo kết quả theo phân công.</w:t>
            </w:r>
          </w:p>
        </w:tc>
      </w:tr>
    </w:tbl>
    <w:p w14:paraId="2BA348D2" w14:textId="04A31B45" w:rsidR="001C5823" w:rsidRDefault="0030540C">
      <w:pPr>
        <w:pStyle w:val="Caption"/>
      </w:pPr>
      <w:bookmarkStart w:id="23" w:name="_Toc214561798"/>
      <w:r>
        <w:t xml:space="preserve">Bảng </w:t>
      </w:r>
      <w:fldSimple w:instr=" STYLEREF 1 \s ">
        <w:r w:rsidR="00263C00">
          <w:rPr>
            <w:noProof/>
          </w:rPr>
          <w:t>2</w:t>
        </w:r>
      </w:fldSimple>
      <w:r w:rsidR="00263C00">
        <w:t>.</w:t>
      </w:r>
      <w:fldSimple w:instr=" SEQ Bảng \* ARABIC \s 1 ">
        <w:r w:rsidR="00263C00">
          <w:rPr>
            <w:noProof/>
          </w:rPr>
          <w:t>1</w:t>
        </w:r>
      </w:fldSimple>
      <w:r>
        <w:t xml:space="preserve"> Từ điển dữ liệu</w:t>
      </w:r>
      <w:bookmarkEnd w:id="23"/>
    </w:p>
    <w:p w14:paraId="0B70E237" w14:textId="31C7FECA" w:rsidR="0030540C" w:rsidRPr="001C5823" w:rsidRDefault="001C5823" w:rsidP="001C5823">
      <w:pPr>
        <w:rPr>
          <w:i/>
          <w:iCs/>
          <w:color w:val="404040" w:themeColor="text1" w:themeTint="BF"/>
          <w:sz w:val="24"/>
          <w:szCs w:val="24"/>
        </w:rPr>
      </w:pPr>
      <w:r>
        <w:br w:type="page"/>
      </w:r>
    </w:p>
    <w:p w14:paraId="701BFFE4" w14:textId="74A5FF97" w:rsidR="062E760C" w:rsidRDefault="062E760C" w:rsidP="062E760C">
      <w:pPr>
        <w:pStyle w:val="Heading1"/>
      </w:pPr>
      <w:bookmarkStart w:id="24" w:name="_Toc214567515"/>
      <w:r>
        <w:lastRenderedPageBreak/>
        <w:t>PHÂN TÍCH HỆ THỐNG</w:t>
      </w:r>
      <w:bookmarkEnd w:id="24"/>
    </w:p>
    <w:p w14:paraId="3E5C2182" w14:textId="73856AA9" w:rsidR="062E760C" w:rsidRDefault="0927653D" w:rsidP="0927653D">
      <w:pPr>
        <w:pStyle w:val="Heading2"/>
        <w:rPr>
          <w:sz w:val="27"/>
          <w:szCs w:val="27"/>
        </w:rPr>
      </w:pPr>
      <w:bookmarkStart w:id="25" w:name="_Toc214567516"/>
      <w:r w:rsidRPr="0927653D">
        <w:rPr>
          <w:sz w:val="27"/>
          <w:szCs w:val="27"/>
        </w:rPr>
        <w:t>Phân tích về mặt chức năng</w:t>
      </w:r>
      <w:bookmarkEnd w:id="25"/>
    </w:p>
    <w:p w14:paraId="45C60004" w14:textId="19535E92" w:rsidR="062E760C" w:rsidRDefault="0927653D" w:rsidP="0927653D">
      <w:pPr>
        <w:pStyle w:val="Heading3"/>
      </w:pPr>
      <w:bookmarkStart w:id="26" w:name="_Toc214567517"/>
      <w:r>
        <w:t>Sơ đồ usecase</w:t>
      </w:r>
      <w:bookmarkEnd w:id="26"/>
    </w:p>
    <w:p w14:paraId="3EF23E66" w14:textId="651553BD" w:rsidR="00513C80" w:rsidRDefault="00CF74D3" w:rsidP="00513C80">
      <w:pPr>
        <w:keepNext/>
        <w:jc w:val="center"/>
      </w:pPr>
      <w:r>
        <w:rPr>
          <w:noProof/>
        </w:rPr>
        <w:drawing>
          <wp:inline distT="0" distB="0" distL="0" distR="0" wp14:anchorId="7E3A58D1" wp14:editId="28FEA2F7">
            <wp:extent cx="4377447" cy="6863133"/>
            <wp:effectExtent l="0" t="0" r="4445" b="0"/>
            <wp:docPr id="1848789477" name="drawing"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9477" name="drawing" descr="A diagram of a person's relationship&#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a:off x="0" y="0"/>
                      <a:ext cx="4386523" cy="6877362"/>
                    </a:xfrm>
                    <a:prstGeom prst="rect">
                      <a:avLst/>
                    </a:prstGeom>
                  </pic:spPr>
                </pic:pic>
              </a:graphicData>
            </a:graphic>
          </wp:inline>
        </w:drawing>
      </w:r>
    </w:p>
    <w:p w14:paraId="52000193" w14:textId="48740429" w:rsidR="0003650C" w:rsidRPr="0003650C" w:rsidRDefault="00513C80" w:rsidP="062E760C">
      <w:pPr>
        <w:pStyle w:val="Caption"/>
      </w:pPr>
      <w:bookmarkStart w:id="27" w:name="_Ref214313348"/>
      <w:bookmarkStart w:id="28" w:name="_Toc214567492"/>
      <w:r>
        <w:t xml:space="preserve">Hình </w:t>
      </w:r>
      <w:fldSimple w:instr=" STYLEREF 1 \s "/>
      <w:r w:rsidR="00263C00">
        <w:t>.</w:t>
      </w:r>
      <w:fldSimple w:instr=" SEQ Hình \* ARABIC \s 1 "/>
      <w:r w:rsidRPr="00513C80">
        <w:t xml:space="preserve"> </w:t>
      </w:r>
      <w:r w:rsidRPr="001D265D">
        <w:t>Biểu đồ use case tổng quát của hệ thống</w:t>
      </w:r>
      <w:bookmarkStart w:id="29" w:name="_Hlk213969774"/>
      <w:bookmarkEnd w:id="27"/>
      <w:bookmarkEnd w:id="28"/>
    </w:p>
    <w:p w14:paraId="2240B41A" w14:textId="2FF5E702" w:rsidR="062E760C" w:rsidRDefault="062E760C" w:rsidP="062E760C">
      <w:pPr>
        <w:pStyle w:val="Heading3"/>
        <w:rPr>
          <w:bCs/>
          <w:iCs w:val="0"/>
        </w:rPr>
      </w:pPr>
      <w:bookmarkStart w:id="30" w:name="_Toc214567518"/>
      <w:r>
        <w:t>Mô tả usecase</w:t>
      </w:r>
      <w:bookmarkEnd w:id="30"/>
    </w:p>
    <w:p w14:paraId="0507C19E" w14:textId="6AEBDDF0" w:rsidR="00263C00" w:rsidRDefault="00263C00" w:rsidP="00263C00">
      <w:pPr>
        <w:pStyle w:val="Caption"/>
        <w:framePr w:w="7753" w:hSpace="180" w:wrap="around" w:vAnchor="text" w:hAnchor="page" w:x="2149" w:y="511"/>
      </w:pPr>
      <w:bookmarkStart w:id="31" w:name="_Toc214561799"/>
      <w:bookmarkEnd w:id="29"/>
      <w:r>
        <w:t xml:space="preserve">Bảng </w:t>
      </w:r>
      <w:fldSimple w:instr=" STYLEREF 1 \s ">
        <w:r>
          <w:rPr>
            <w:noProof/>
          </w:rPr>
          <w:t>3</w:t>
        </w:r>
      </w:fldSimple>
      <w:r>
        <w:t>.</w:t>
      </w:r>
      <w:fldSimple w:instr=" SEQ Bảng \* ARABIC \s 1 ">
        <w:r>
          <w:rPr>
            <w:noProof/>
          </w:rPr>
          <w:t>1</w:t>
        </w:r>
      </w:fldSimple>
      <w:r w:rsidRPr="00263C00">
        <w:t xml:space="preserve"> </w:t>
      </w:r>
      <w:r w:rsidRPr="00583D1A">
        <w:t>Mô tả use case “Tiếp nhận văn bản đến”</w:t>
      </w:r>
      <w:bookmarkEnd w:id="31"/>
    </w:p>
    <w:p w14:paraId="6EA79BD6" w14:textId="7CF9218B" w:rsidR="062E760C" w:rsidRPr="00583D1A" w:rsidRDefault="062E760C" w:rsidP="00583D1A">
      <w:pPr>
        <w:spacing w:after="240"/>
        <w:jc w:val="center"/>
        <w:rPr>
          <w:i/>
          <w:iCs/>
          <w:sz w:val="24"/>
          <w:szCs w:val="24"/>
        </w:rPr>
      </w:pPr>
    </w:p>
    <w:tbl>
      <w:tblPr>
        <w:tblStyle w:val="TableGrid"/>
        <w:tblpPr w:leftFromText="180" w:rightFromText="180" w:vertAnchor="text" w:horzAnchor="margin" w:tblpY="82"/>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3650C" w14:paraId="66D6965C" w14:textId="77777777" w:rsidTr="0003650C">
        <w:trPr>
          <w:trHeight w:val="300"/>
        </w:trPr>
        <w:tc>
          <w:tcPr>
            <w:tcW w:w="4500" w:type="dxa"/>
            <w:tcBorders>
              <w:top w:val="single" w:sz="6" w:space="0" w:color="auto"/>
              <w:left w:val="single" w:sz="6" w:space="0" w:color="auto"/>
            </w:tcBorders>
            <w:tcMar>
              <w:left w:w="90" w:type="dxa"/>
              <w:right w:w="90" w:type="dxa"/>
            </w:tcMar>
          </w:tcPr>
          <w:p w14:paraId="6237022A"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lastRenderedPageBreak/>
              <w:t>Tên Use Case:</w:t>
            </w:r>
            <w:r w:rsidRPr="2EFBA085">
              <w:rPr>
                <w:rFonts w:eastAsia="Times New Roman"/>
                <w:color w:val="000000" w:themeColor="text1"/>
              </w:rPr>
              <w:t xml:space="preserve"> Tiếp nhận văn bản đến</w:t>
            </w:r>
          </w:p>
        </w:tc>
        <w:tc>
          <w:tcPr>
            <w:tcW w:w="1440" w:type="dxa"/>
            <w:tcBorders>
              <w:top w:val="single" w:sz="6" w:space="0" w:color="auto"/>
            </w:tcBorders>
            <w:tcMar>
              <w:left w:w="90" w:type="dxa"/>
              <w:right w:w="90" w:type="dxa"/>
            </w:tcMar>
          </w:tcPr>
          <w:p w14:paraId="735B0023"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UC01</w:t>
            </w:r>
          </w:p>
        </w:tc>
        <w:tc>
          <w:tcPr>
            <w:tcW w:w="3090" w:type="dxa"/>
            <w:tcBorders>
              <w:top w:val="single" w:sz="6" w:space="0" w:color="auto"/>
              <w:right w:val="single" w:sz="6" w:space="0" w:color="auto"/>
            </w:tcBorders>
            <w:tcMar>
              <w:left w:w="90" w:type="dxa"/>
              <w:right w:w="90" w:type="dxa"/>
            </w:tcMar>
          </w:tcPr>
          <w:p w14:paraId="05213ABA"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03650C" w14:paraId="1BC66D18" w14:textId="77777777" w:rsidTr="0003650C">
        <w:trPr>
          <w:trHeight w:val="300"/>
        </w:trPr>
        <w:tc>
          <w:tcPr>
            <w:tcW w:w="4500" w:type="dxa"/>
            <w:tcBorders>
              <w:left w:val="single" w:sz="6" w:space="0" w:color="auto"/>
            </w:tcBorders>
            <w:tcMar>
              <w:left w:w="90" w:type="dxa"/>
              <w:right w:w="90" w:type="dxa"/>
            </w:tcMar>
          </w:tcPr>
          <w:p w14:paraId="51532861"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Văn thư</w:t>
            </w:r>
          </w:p>
        </w:tc>
        <w:tc>
          <w:tcPr>
            <w:tcW w:w="4530" w:type="dxa"/>
            <w:gridSpan w:val="2"/>
            <w:tcBorders>
              <w:right w:val="single" w:sz="6" w:space="0" w:color="auto"/>
            </w:tcBorders>
            <w:tcMar>
              <w:left w:w="90" w:type="dxa"/>
              <w:right w:w="90" w:type="dxa"/>
            </w:tcMar>
          </w:tcPr>
          <w:p w14:paraId="7E40ECB9"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03650C" w14:paraId="7F245773"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2653FD2C"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Mô tả ngắn gọn:</w:t>
            </w:r>
            <w:r>
              <w:br/>
            </w:r>
            <w:r w:rsidRPr="2EFBA085">
              <w:rPr>
                <w:rFonts w:eastAsia="Times New Roman"/>
                <w:color w:val="000000" w:themeColor="text1"/>
              </w:rPr>
              <w:t xml:space="preserve"> Văn thư tiếp nhận, kiểm tra và ghi nhận các văn bản đến từ nhiều nguồn (bưu chính, email hoặc nhập trực tiếp), đồng thời lưu trữ vào hệ thống để chuyển cho các bước xử lý tiếp theo.</w:t>
            </w:r>
          </w:p>
        </w:tc>
      </w:tr>
      <w:tr w:rsidR="0003650C" w14:paraId="007A068B"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303BC825"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Văn thư</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Đăng ký văn bản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03650C" w14:paraId="407F1196"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459A077"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Dòng sự kiện chính:</w:t>
            </w:r>
          </w:p>
          <w:p w14:paraId="5D6DE83F"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 xml:space="preserve">Chọn chức năng </w:t>
            </w:r>
            <w:r w:rsidRPr="2EFBA085">
              <w:rPr>
                <w:rFonts w:eastAsia="Times New Roman"/>
                <w:b/>
                <w:bCs/>
                <w:color w:val="000000" w:themeColor="text1"/>
              </w:rPr>
              <w:t>“Tiếp nhận văn bản đến”</w:t>
            </w:r>
            <w:r w:rsidRPr="2EFBA085">
              <w:rPr>
                <w:rFonts w:eastAsia="Times New Roman"/>
                <w:color w:val="000000" w:themeColor="text1"/>
              </w:rPr>
              <w:t>.</w:t>
            </w:r>
          </w:p>
          <w:p w14:paraId="5C739738"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Nhận văn bản đến từ bưu chính, email hoặc tải tệp lên hệ thống.</w:t>
            </w:r>
          </w:p>
          <w:p w14:paraId="597D337B"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Kiểm tra tính hợp lệ của văn bản (bì, chữ ký, định dạng file).</w:t>
            </w:r>
          </w:p>
          <w:p w14:paraId="332CE45B"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 xml:space="preserve">Hệ thống tự động gán </w:t>
            </w:r>
            <w:r w:rsidRPr="2EFBA085">
              <w:rPr>
                <w:rFonts w:eastAsia="Times New Roman"/>
                <w:b/>
                <w:bCs/>
                <w:color w:val="000000" w:themeColor="text1"/>
              </w:rPr>
              <w:t>số đến</w:t>
            </w:r>
            <w:r w:rsidRPr="2EFBA085">
              <w:rPr>
                <w:rFonts w:eastAsia="Times New Roman"/>
                <w:color w:val="000000" w:themeColor="text1"/>
              </w:rPr>
              <w:t xml:space="preserve">, </w:t>
            </w:r>
            <w:r w:rsidRPr="2EFBA085">
              <w:rPr>
                <w:rFonts w:eastAsia="Times New Roman"/>
                <w:b/>
                <w:bCs/>
                <w:color w:val="000000" w:themeColor="text1"/>
              </w:rPr>
              <w:t>ngày đến</w:t>
            </w:r>
            <w:r w:rsidRPr="2EFBA085">
              <w:rPr>
                <w:rFonts w:eastAsia="Times New Roman"/>
                <w:color w:val="000000" w:themeColor="text1"/>
              </w:rPr>
              <w:t xml:space="preserve">, và tạo </w:t>
            </w:r>
            <w:r w:rsidRPr="2EFBA085">
              <w:rPr>
                <w:rFonts w:eastAsia="Times New Roman"/>
                <w:b/>
                <w:bCs/>
                <w:color w:val="000000" w:themeColor="text1"/>
              </w:rPr>
              <w:t>bản ghi mới</w:t>
            </w:r>
            <w:r w:rsidRPr="2EFBA085">
              <w:rPr>
                <w:rFonts w:eastAsia="Times New Roman"/>
                <w:color w:val="000000" w:themeColor="text1"/>
              </w:rPr>
              <w:t>.</w:t>
            </w:r>
          </w:p>
          <w:p w14:paraId="5C413566" w14:textId="77777777"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 xml:space="preserve">Lưu file scan đính kèm và cập nhật trạng thái </w:t>
            </w:r>
            <w:r w:rsidRPr="2EFBA085">
              <w:rPr>
                <w:rFonts w:eastAsia="Times New Roman"/>
                <w:b/>
                <w:bCs/>
                <w:color w:val="000000" w:themeColor="text1"/>
              </w:rPr>
              <w:t>“Tiếp nhận”</w:t>
            </w:r>
            <w:r w:rsidRPr="2EFBA085">
              <w:rPr>
                <w:rFonts w:eastAsia="Times New Roman"/>
                <w:color w:val="000000" w:themeColor="text1"/>
              </w:rPr>
              <w:t>.</w:t>
            </w:r>
          </w:p>
          <w:p w14:paraId="4CAA68B0" w14:textId="694EDC09" w:rsidR="0003650C" w:rsidRDefault="0003650C" w:rsidP="00FC0A3A">
            <w:pPr>
              <w:pStyle w:val="ListParagraph"/>
              <w:numPr>
                <w:ilvl w:val="0"/>
                <w:numId w:val="21"/>
              </w:numPr>
              <w:spacing w:before="240" w:after="240"/>
              <w:jc w:val="left"/>
              <w:rPr>
                <w:rFonts w:eastAsia="Times New Roman"/>
                <w:color w:val="000000" w:themeColor="text1"/>
              </w:rPr>
            </w:pPr>
            <w:r w:rsidRPr="2EFBA085">
              <w:rPr>
                <w:rFonts w:eastAsia="Times New Roman"/>
                <w:color w:val="000000" w:themeColor="text1"/>
              </w:rPr>
              <w:t xml:space="preserve">Hiển thị thông báo </w:t>
            </w:r>
            <w:r w:rsidRPr="2EFBA085">
              <w:rPr>
                <w:rFonts w:eastAsia="Times New Roman"/>
                <w:b/>
                <w:bCs/>
                <w:color w:val="000000" w:themeColor="text1"/>
              </w:rPr>
              <w:t xml:space="preserve">“Tiếp nhận thành </w:t>
            </w:r>
            <w:r w:rsidR="70D36CD0" w:rsidRPr="70D36CD0">
              <w:rPr>
                <w:rFonts w:eastAsia="Times New Roman"/>
                <w:b/>
                <w:bCs/>
                <w:color w:val="000000" w:themeColor="text1"/>
              </w:rPr>
              <w:t>cô0ng</w:t>
            </w:r>
            <w:r w:rsidRPr="2EFBA085">
              <w:rPr>
                <w:rFonts w:eastAsia="Times New Roman"/>
                <w:b/>
                <w:bCs/>
                <w:color w:val="000000" w:themeColor="text1"/>
              </w:rPr>
              <w:t>”</w:t>
            </w:r>
            <w:r w:rsidRPr="2EFBA085">
              <w:rPr>
                <w:rFonts w:eastAsia="Times New Roman"/>
                <w:color w:val="000000" w:themeColor="text1"/>
              </w:rPr>
              <w:t>.</w:t>
            </w:r>
          </w:p>
        </w:tc>
      </w:tr>
      <w:tr w:rsidR="0003650C" w14:paraId="40C9E37F"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65D285AD"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585F240C" w14:textId="77777777" w:rsidR="0003650C" w:rsidRDefault="0003650C" w:rsidP="00FC0A3A">
            <w:pPr>
              <w:pStyle w:val="ListParagraph"/>
              <w:numPr>
                <w:ilvl w:val="0"/>
                <w:numId w:val="20"/>
              </w:numPr>
              <w:spacing w:before="240" w:after="240"/>
              <w:jc w:val="left"/>
              <w:rPr>
                <w:rFonts w:eastAsia="Times New Roman"/>
                <w:color w:val="000000" w:themeColor="text1"/>
              </w:rPr>
            </w:pPr>
            <w:r w:rsidRPr="2EFBA085">
              <w:rPr>
                <w:rFonts w:eastAsia="Times New Roman"/>
                <w:color w:val="000000" w:themeColor="text1"/>
              </w:rPr>
              <w:t>Nếu văn bản không hợp lệ (thiếu chữ ký, sai định dạng) → hệ thống báo lỗi và yêu cầu kiểm tra lại.</w:t>
            </w:r>
          </w:p>
          <w:p w14:paraId="54F6D745" w14:textId="77777777" w:rsidR="0003650C" w:rsidRDefault="0003650C" w:rsidP="00FC0A3A">
            <w:pPr>
              <w:pStyle w:val="ListParagraph"/>
              <w:numPr>
                <w:ilvl w:val="0"/>
                <w:numId w:val="20"/>
              </w:numPr>
              <w:spacing w:before="240" w:after="240"/>
              <w:jc w:val="left"/>
              <w:rPr>
                <w:rFonts w:eastAsia="Times New Roman"/>
                <w:color w:val="000000" w:themeColor="text1"/>
              </w:rPr>
            </w:pPr>
            <w:r w:rsidRPr="2EFBA085">
              <w:rPr>
                <w:rFonts w:eastAsia="Times New Roman"/>
                <w:color w:val="000000" w:themeColor="text1"/>
              </w:rPr>
              <w:t>Nếu không thể tải file scan lên → hiển thị thông báo lỗi và cho phép thử lại.</w:t>
            </w:r>
          </w:p>
          <w:p w14:paraId="1CAD5606" w14:textId="77777777" w:rsidR="0003650C" w:rsidRDefault="0003650C" w:rsidP="00263C00">
            <w:pPr>
              <w:pStyle w:val="ListParagraph"/>
              <w:keepNext/>
              <w:numPr>
                <w:ilvl w:val="0"/>
                <w:numId w:val="20"/>
              </w:numPr>
              <w:spacing w:before="240" w:after="240"/>
              <w:jc w:val="left"/>
              <w:rPr>
                <w:rFonts w:eastAsia="Times New Roman"/>
                <w:color w:val="000000" w:themeColor="text1"/>
              </w:rPr>
            </w:pPr>
            <w:r w:rsidRPr="2EFBA085">
              <w:rPr>
                <w:rFonts w:eastAsia="Times New Roman"/>
                <w:color w:val="000000" w:themeColor="text1"/>
              </w:rPr>
              <w:t>Nếu người dùng hủy thao tác → quay lại giao diện chính.</w:t>
            </w:r>
          </w:p>
        </w:tc>
      </w:tr>
    </w:tbl>
    <w:p w14:paraId="30EE5895" w14:textId="77777777" w:rsidR="002D2C08" w:rsidRDefault="002D2C08" w:rsidP="002D2C08">
      <w:pPr>
        <w:jc w:val="center"/>
        <w:rPr>
          <w:sz w:val="24"/>
          <w:szCs w:val="24"/>
        </w:rPr>
      </w:pPr>
    </w:p>
    <w:p w14:paraId="39B9CD27" w14:textId="77777777" w:rsidR="002D2C08" w:rsidRPr="002D2C08" w:rsidRDefault="002D2C08" w:rsidP="002D2C08">
      <w:pPr>
        <w:jc w:val="center"/>
        <w:rPr>
          <w:sz w:val="24"/>
          <w:szCs w:val="24"/>
        </w:rPr>
      </w:pPr>
    </w:p>
    <w:p w14:paraId="065DF702" w14:textId="77777777" w:rsidR="005C55A2" w:rsidRDefault="005C55A2" w:rsidP="00652793"/>
    <w:p w14:paraId="1652636D" w14:textId="77777777" w:rsidR="005C55A2" w:rsidRDefault="005C55A2" w:rsidP="00652793"/>
    <w:p w14:paraId="55A85399" w14:textId="77777777" w:rsidR="00B0070C" w:rsidRDefault="00B0070C" w:rsidP="00652793"/>
    <w:p w14:paraId="5DF73D38" w14:textId="77777777" w:rsidR="00B0070C" w:rsidRDefault="00B0070C" w:rsidP="00652793"/>
    <w:tbl>
      <w:tblPr>
        <w:tblStyle w:val="TableGrid"/>
        <w:tblpPr w:leftFromText="180" w:rightFromText="180" w:vertAnchor="page" w:horzAnchor="margin" w:tblpY="2605"/>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AA6578" w14:paraId="0E8080EC" w14:textId="77777777" w:rsidTr="0003650C">
        <w:trPr>
          <w:trHeight w:val="300"/>
        </w:trPr>
        <w:tc>
          <w:tcPr>
            <w:tcW w:w="4500" w:type="dxa"/>
            <w:tcBorders>
              <w:top w:val="single" w:sz="6" w:space="0" w:color="auto"/>
              <w:left w:val="single" w:sz="6" w:space="0" w:color="auto"/>
            </w:tcBorders>
            <w:tcMar>
              <w:left w:w="90" w:type="dxa"/>
              <w:right w:w="90" w:type="dxa"/>
            </w:tcMar>
          </w:tcPr>
          <w:p w14:paraId="4E6D8FD3"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lastRenderedPageBreak/>
              <w:t>Tên Use Case:</w:t>
            </w:r>
            <w:r w:rsidRPr="2EFBA085">
              <w:rPr>
                <w:rFonts w:eastAsia="Times New Roman"/>
                <w:color w:val="000000" w:themeColor="text1"/>
              </w:rPr>
              <w:t xml:space="preserve"> Đăng ký văn bản đến</w:t>
            </w:r>
          </w:p>
        </w:tc>
        <w:tc>
          <w:tcPr>
            <w:tcW w:w="1440" w:type="dxa"/>
            <w:tcBorders>
              <w:top w:val="single" w:sz="6" w:space="0" w:color="auto"/>
            </w:tcBorders>
            <w:tcMar>
              <w:left w:w="90" w:type="dxa"/>
              <w:right w:w="90" w:type="dxa"/>
            </w:tcMar>
          </w:tcPr>
          <w:p w14:paraId="5C337502"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UC02</w:t>
            </w:r>
          </w:p>
        </w:tc>
        <w:tc>
          <w:tcPr>
            <w:tcW w:w="3090" w:type="dxa"/>
            <w:tcBorders>
              <w:top w:val="single" w:sz="6" w:space="0" w:color="auto"/>
              <w:right w:val="single" w:sz="6" w:space="0" w:color="auto"/>
            </w:tcBorders>
            <w:tcMar>
              <w:left w:w="90" w:type="dxa"/>
              <w:right w:w="90" w:type="dxa"/>
            </w:tcMar>
          </w:tcPr>
          <w:p w14:paraId="3D1CA205"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AA6578" w14:paraId="744631EB" w14:textId="77777777" w:rsidTr="0003650C">
        <w:trPr>
          <w:trHeight w:val="300"/>
        </w:trPr>
        <w:tc>
          <w:tcPr>
            <w:tcW w:w="4500" w:type="dxa"/>
            <w:tcBorders>
              <w:left w:val="single" w:sz="6" w:space="0" w:color="auto"/>
            </w:tcBorders>
            <w:tcMar>
              <w:left w:w="90" w:type="dxa"/>
              <w:right w:w="90" w:type="dxa"/>
            </w:tcMar>
          </w:tcPr>
          <w:p w14:paraId="72DE8ECF"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Văn thư</w:t>
            </w:r>
          </w:p>
        </w:tc>
        <w:tc>
          <w:tcPr>
            <w:tcW w:w="4530" w:type="dxa"/>
            <w:gridSpan w:val="2"/>
            <w:tcBorders>
              <w:right w:val="single" w:sz="6" w:space="0" w:color="auto"/>
            </w:tcBorders>
            <w:tcMar>
              <w:left w:w="90" w:type="dxa"/>
              <w:right w:w="90" w:type="dxa"/>
            </w:tcMar>
          </w:tcPr>
          <w:p w14:paraId="5F199A6D"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AA6578" w14:paraId="4EA77DE8"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43F5FAE8"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Mô tả ngắn gọn:</w:t>
            </w:r>
            <w:r>
              <w:br/>
            </w:r>
            <w:r w:rsidRPr="2EFBA085">
              <w:rPr>
                <w:rFonts w:eastAsia="Times New Roman"/>
                <w:color w:val="000000" w:themeColor="text1"/>
              </w:rPr>
              <w:t xml:space="preserve"> Văn thư thực hiện kiểm tra và xác nhận các văn bản đến hợp lệ, đồng thời đăng ký vào hệ thống quản lý để đảm bảo văn bản được theo dõi và xử lý đúng quy trình.</w:t>
            </w:r>
          </w:p>
        </w:tc>
      </w:tr>
      <w:tr w:rsidR="00AA6578" w14:paraId="39CF9419"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0A960F24"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Văn thư</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Tiếp nhận văn bản đến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AA6578" w14:paraId="2647DA45"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B714983"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Dòng sự kiện chính:</w:t>
            </w:r>
          </w:p>
          <w:p w14:paraId="741E1CE6"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 xml:space="preserve">Chọn chức năng </w:t>
            </w:r>
            <w:r w:rsidRPr="2EFBA085">
              <w:rPr>
                <w:rFonts w:eastAsia="Times New Roman"/>
                <w:b/>
                <w:bCs/>
                <w:color w:val="000000" w:themeColor="text1"/>
              </w:rPr>
              <w:t>“Đăng ký văn bản đến”</w:t>
            </w:r>
            <w:r w:rsidRPr="2EFBA085">
              <w:rPr>
                <w:rFonts w:eastAsia="Times New Roman"/>
                <w:color w:val="000000" w:themeColor="text1"/>
              </w:rPr>
              <w:t>.</w:t>
            </w:r>
          </w:p>
          <w:p w14:paraId="42479C90"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Mở danh sách các văn bản mới được tiếp nhận.</w:t>
            </w:r>
          </w:p>
          <w:p w14:paraId="504E27A3"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Kiểm tra thông tin chi tiết của từng văn bản.</w:t>
            </w:r>
          </w:p>
          <w:p w14:paraId="6153848F"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Bổ sung các thông tin cần thiết (ngày đến, nơi gửi, loại văn bản, mức độ khẩn/mật).</w:t>
            </w:r>
          </w:p>
          <w:p w14:paraId="5C1154D0"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 xml:space="preserve">Nhấn </w:t>
            </w:r>
            <w:r w:rsidRPr="2EFBA085">
              <w:rPr>
                <w:rFonts w:eastAsia="Times New Roman"/>
                <w:b/>
                <w:bCs/>
                <w:color w:val="000000" w:themeColor="text1"/>
              </w:rPr>
              <w:t>“Xác nhận đăng ký”</w:t>
            </w:r>
            <w:r w:rsidRPr="2EFBA085">
              <w:rPr>
                <w:rFonts w:eastAsia="Times New Roman"/>
                <w:color w:val="000000" w:themeColor="text1"/>
              </w:rPr>
              <w:t>.</w:t>
            </w:r>
          </w:p>
          <w:p w14:paraId="1FEF9ADD"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 xml:space="preserve">Hệ thống gắn </w:t>
            </w:r>
            <w:r w:rsidRPr="2EFBA085">
              <w:rPr>
                <w:rFonts w:eastAsia="Times New Roman"/>
                <w:b/>
                <w:bCs/>
                <w:color w:val="000000" w:themeColor="text1"/>
              </w:rPr>
              <w:t>số định danh</w:t>
            </w:r>
            <w:r w:rsidRPr="2EFBA085">
              <w:rPr>
                <w:rFonts w:eastAsia="Times New Roman"/>
                <w:color w:val="000000" w:themeColor="text1"/>
              </w:rPr>
              <w:t xml:space="preserve"> cho văn bản và chuyển trạng thái sang </w:t>
            </w:r>
            <w:r w:rsidRPr="2EFBA085">
              <w:rPr>
                <w:rFonts w:eastAsia="Times New Roman"/>
                <w:b/>
                <w:bCs/>
                <w:color w:val="000000" w:themeColor="text1"/>
              </w:rPr>
              <w:t>“Đăng ký”</w:t>
            </w:r>
            <w:r w:rsidRPr="2EFBA085">
              <w:rPr>
                <w:rFonts w:eastAsia="Times New Roman"/>
                <w:color w:val="000000" w:themeColor="text1"/>
              </w:rPr>
              <w:t>.</w:t>
            </w:r>
          </w:p>
          <w:p w14:paraId="4614C7F5" w14:textId="77777777" w:rsidR="00AA6578" w:rsidRDefault="00AA6578" w:rsidP="00FC0A3A">
            <w:pPr>
              <w:pStyle w:val="ListParagraph"/>
              <w:numPr>
                <w:ilvl w:val="0"/>
                <w:numId w:val="23"/>
              </w:numPr>
              <w:spacing w:before="240" w:after="240"/>
              <w:jc w:val="left"/>
              <w:rPr>
                <w:rFonts w:eastAsia="Times New Roman"/>
                <w:color w:val="000000" w:themeColor="text1"/>
              </w:rPr>
            </w:pPr>
            <w:r w:rsidRPr="2EFBA085">
              <w:rPr>
                <w:rFonts w:eastAsia="Times New Roman"/>
                <w:color w:val="000000" w:themeColor="text1"/>
              </w:rPr>
              <w:t>Hiển thị thông báo “Đăng ký thành công”.</w:t>
            </w:r>
          </w:p>
        </w:tc>
      </w:tr>
      <w:tr w:rsidR="00AA6578" w14:paraId="67C19EF0"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2D8D61DC"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23EFF1C4" w14:textId="77777777" w:rsidR="00AA6578" w:rsidRDefault="00AA6578" w:rsidP="00FC0A3A">
            <w:pPr>
              <w:pStyle w:val="ListParagraph"/>
              <w:numPr>
                <w:ilvl w:val="0"/>
                <w:numId w:val="22"/>
              </w:numPr>
              <w:spacing w:before="240" w:after="240"/>
              <w:jc w:val="left"/>
              <w:rPr>
                <w:rFonts w:eastAsia="Times New Roman"/>
                <w:color w:val="000000" w:themeColor="text1"/>
              </w:rPr>
            </w:pPr>
            <w:r w:rsidRPr="2EFBA085">
              <w:rPr>
                <w:rFonts w:eastAsia="Times New Roman"/>
                <w:color w:val="000000" w:themeColor="text1"/>
              </w:rPr>
              <w:t>Nếu thiếu thông tin bắt buộc → hệ thống báo lỗi và yêu cầu bổ sung.</w:t>
            </w:r>
          </w:p>
          <w:p w14:paraId="471AB290" w14:textId="77777777" w:rsidR="00AA6578" w:rsidRDefault="00AA6578" w:rsidP="00FC0A3A">
            <w:pPr>
              <w:pStyle w:val="ListParagraph"/>
              <w:numPr>
                <w:ilvl w:val="0"/>
                <w:numId w:val="22"/>
              </w:numPr>
              <w:spacing w:before="240" w:after="240"/>
              <w:jc w:val="left"/>
              <w:rPr>
                <w:rFonts w:eastAsia="Times New Roman"/>
                <w:color w:val="000000" w:themeColor="text1"/>
              </w:rPr>
            </w:pPr>
            <w:r w:rsidRPr="2EFBA085">
              <w:rPr>
                <w:rFonts w:eastAsia="Times New Roman"/>
                <w:color w:val="000000" w:themeColor="text1"/>
              </w:rPr>
              <w:t>Nếu văn bản không hợp lệ → hệ thống hiển thị thông báo và không cho phép đăng ký.</w:t>
            </w:r>
          </w:p>
          <w:p w14:paraId="6641074A" w14:textId="77777777" w:rsidR="00AA6578" w:rsidRDefault="00AA6578" w:rsidP="00FC0A3A">
            <w:pPr>
              <w:pStyle w:val="ListParagraph"/>
              <w:keepNext/>
              <w:numPr>
                <w:ilvl w:val="0"/>
                <w:numId w:val="22"/>
              </w:numPr>
              <w:spacing w:before="240" w:after="240"/>
              <w:jc w:val="left"/>
              <w:rPr>
                <w:rFonts w:eastAsia="Times New Roman"/>
                <w:color w:val="000000" w:themeColor="text1"/>
              </w:rPr>
            </w:pPr>
            <w:r w:rsidRPr="2EFBA085">
              <w:rPr>
                <w:rFonts w:eastAsia="Times New Roman"/>
                <w:color w:val="000000" w:themeColor="text1"/>
              </w:rPr>
              <w:t>Nếu người dùng hủy thao tác → quay lại giao diện danh sách văn bản.</w:t>
            </w:r>
          </w:p>
        </w:tc>
      </w:tr>
    </w:tbl>
    <w:p w14:paraId="1EA02C12" w14:textId="4AE50FEA" w:rsidR="00CF7CFC" w:rsidRPr="00CF7CFC" w:rsidRDefault="00CF7CFC" w:rsidP="00CF7CFC">
      <w:pPr>
        <w:keepNext/>
        <w:framePr w:w="8449" w:h="445" w:hRule="exact" w:hSpace="180" w:wrap="around" w:vAnchor="page" w:hAnchor="page" w:x="1921" w:y="2005"/>
        <w:jc w:val="center"/>
        <w:rPr>
          <w:i/>
          <w:iCs/>
          <w:sz w:val="24"/>
          <w:szCs w:val="24"/>
        </w:rPr>
      </w:pPr>
      <w:bookmarkStart w:id="32" w:name="_Toc214561800"/>
      <w:r w:rsidRPr="00CF7CFC">
        <w:rPr>
          <w:i/>
          <w:iCs/>
          <w:sz w:val="24"/>
          <w:szCs w:val="24"/>
        </w:rPr>
        <w:t xml:space="preserve">Bảng </w:t>
      </w:r>
      <w:r w:rsidR="00263C00">
        <w:rPr>
          <w:i/>
          <w:iCs/>
          <w:sz w:val="24"/>
          <w:szCs w:val="24"/>
        </w:rPr>
        <w:fldChar w:fldCharType="begin"/>
      </w:r>
      <w:r w:rsidR="00263C00">
        <w:rPr>
          <w:i/>
          <w:iCs/>
          <w:sz w:val="24"/>
          <w:szCs w:val="24"/>
        </w:rPr>
        <w:instrText xml:space="preserve"> STYLEREF 1 \s </w:instrText>
      </w:r>
      <w:r w:rsidR="00263C00">
        <w:rPr>
          <w:i/>
          <w:iCs/>
          <w:sz w:val="24"/>
          <w:szCs w:val="24"/>
        </w:rPr>
        <w:fldChar w:fldCharType="separate"/>
      </w:r>
      <w:r w:rsidR="00263C00">
        <w:rPr>
          <w:i/>
          <w:iCs/>
          <w:sz w:val="24"/>
          <w:szCs w:val="24"/>
        </w:rPr>
        <w:fldChar w:fldCharType="end"/>
      </w:r>
      <w:r w:rsidR="00263C00">
        <w:rPr>
          <w:i/>
          <w:iCs/>
          <w:sz w:val="24"/>
          <w:szCs w:val="24"/>
        </w:rPr>
        <w:t>.</w:t>
      </w:r>
      <w:r w:rsidR="00263C00">
        <w:rPr>
          <w:i/>
          <w:iCs/>
          <w:sz w:val="24"/>
          <w:szCs w:val="24"/>
        </w:rPr>
        <w:fldChar w:fldCharType="begin"/>
      </w:r>
      <w:r w:rsidR="00263C00">
        <w:rPr>
          <w:i/>
          <w:iCs/>
          <w:sz w:val="24"/>
          <w:szCs w:val="24"/>
        </w:rPr>
        <w:instrText xml:space="preserve"> SEQ Bảng \* ARABIC \s 1 </w:instrText>
      </w:r>
      <w:r w:rsidR="00263C00">
        <w:rPr>
          <w:i/>
          <w:iCs/>
          <w:sz w:val="24"/>
          <w:szCs w:val="24"/>
        </w:rPr>
        <w:fldChar w:fldCharType="separate"/>
      </w:r>
      <w:r w:rsidR="00263C00">
        <w:rPr>
          <w:i/>
          <w:iCs/>
          <w:sz w:val="24"/>
          <w:szCs w:val="24"/>
        </w:rPr>
        <w:fldChar w:fldCharType="end"/>
      </w:r>
      <w:r w:rsidRPr="00CF7CFC">
        <w:rPr>
          <w:i/>
          <w:iCs/>
          <w:sz w:val="24"/>
          <w:szCs w:val="24"/>
        </w:rPr>
        <w:t xml:space="preserve"> Mô tả use case “Đăng ký văn bản đến”</w:t>
      </w:r>
      <w:bookmarkEnd w:id="32"/>
    </w:p>
    <w:p w14:paraId="43B25C20" w14:textId="77777777" w:rsidR="00CF7CFC" w:rsidRDefault="00CF7CFC" w:rsidP="00CF7CFC">
      <w:pPr>
        <w:pStyle w:val="Caption"/>
        <w:framePr w:w="8449" w:h="445" w:hRule="exact" w:hSpace="180" w:wrap="around" w:vAnchor="page" w:hAnchor="page" w:x="1921" w:y="2005"/>
      </w:pPr>
    </w:p>
    <w:p w14:paraId="3857F7BE" w14:textId="77777777" w:rsidR="0003650C" w:rsidRDefault="0003650C" w:rsidP="00CF7CFC"/>
    <w:p w14:paraId="204DBD3E" w14:textId="77777777" w:rsidR="00AA6578" w:rsidRDefault="00AA6578" w:rsidP="00652793"/>
    <w:p w14:paraId="1B870B62" w14:textId="77777777" w:rsidR="005C55A2" w:rsidRDefault="005C55A2" w:rsidP="00652793"/>
    <w:p w14:paraId="0E8CF4E2" w14:textId="77777777" w:rsidR="005C55A2" w:rsidRDefault="005C55A2" w:rsidP="00652793"/>
    <w:tbl>
      <w:tblPr>
        <w:tblStyle w:val="TableGrid"/>
        <w:tblpPr w:leftFromText="180" w:rightFromText="180" w:vertAnchor="page" w:horzAnchor="margin" w:tblpY="2869"/>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5C55A2" w14:paraId="2DD5AD0B" w14:textId="77777777" w:rsidTr="006936BC">
        <w:trPr>
          <w:trHeight w:val="300"/>
        </w:trPr>
        <w:tc>
          <w:tcPr>
            <w:tcW w:w="4500" w:type="dxa"/>
            <w:tcBorders>
              <w:top w:val="single" w:sz="6" w:space="0" w:color="auto"/>
              <w:left w:val="single" w:sz="6" w:space="0" w:color="auto"/>
            </w:tcBorders>
            <w:tcMar>
              <w:left w:w="90" w:type="dxa"/>
              <w:right w:w="90" w:type="dxa"/>
            </w:tcMar>
          </w:tcPr>
          <w:p w14:paraId="4ED143AE" w14:textId="42111EE8" w:rsidR="6DFD8A24" w:rsidRDefault="6DFD8A24" w:rsidP="0003650C">
            <w:pPr>
              <w:keepNext/>
              <w:keepLines/>
              <w:rPr>
                <w:rFonts w:eastAsia="Times New Roman"/>
                <w:color w:val="000000" w:themeColor="text1"/>
              </w:rPr>
            </w:pPr>
            <w:r w:rsidRPr="6DFD8A24">
              <w:rPr>
                <w:rFonts w:eastAsia="Times New Roman"/>
                <w:b/>
                <w:bCs/>
                <w:color w:val="000000" w:themeColor="text1"/>
              </w:rPr>
              <w:lastRenderedPageBreak/>
              <w:t>Tên Use Case:</w:t>
            </w:r>
            <w:r w:rsidRPr="6DFD8A24">
              <w:rPr>
                <w:rFonts w:eastAsia="Times New Roman"/>
                <w:color w:val="000000" w:themeColor="text1"/>
              </w:rPr>
              <w:t xml:space="preserve"> </w:t>
            </w:r>
            <w:bookmarkStart w:id="33" w:name="_Hlk213969856"/>
            <w:r w:rsidRPr="6DFD8A24">
              <w:rPr>
                <w:rFonts w:eastAsia="Times New Roman"/>
                <w:color w:val="000000" w:themeColor="text1"/>
              </w:rPr>
              <w:t>Trình và chuyển giao văn bản lên cục trưởng/phó cục trưởng</w:t>
            </w:r>
            <w:bookmarkEnd w:id="33"/>
          </w:p>
        </w:tc>
        <w:tc>
          <w:tcPr>
            <w:tcW w:w="1440" w:type="dxa"/>
            <w:tcBorders>
              <w:top w:val="single" w:sz="6" w:space="0" w:color="auto"/>
            </w:tcBorders>
            <w:tcMar>
              <w:left w:w="90" w:type="dxa"/>
              <w:right w:w="90" w:type="dxa"/>
            </w:tcMar>
          </w:tcPr>
          <w:p w14:paraId="1B77FE12" w14:textId="1AC4FCC2" w:rsidR="6DFD8A24" w:rsidRDefault="6DFD8A24" w:rsidP="0003650C">
            <w:pPr>
              <w:keepNext/>
              <w:keepLines/>
              <w:rPr>
                <w:rFonts w:eastAsia="Times New Roman"/>
                <w:color w:val="000000" w:themeColor="text1"/>
              </w:rPr>
            </w:pPr>
            <w:r w:rsidRPr="6DFD8A24">
              <w:rPr>
                <w:rFonts w:eastAsia="Times New Roman"/>
                <w:b/>
                <w:bCs/>
                <w:color w:val="000000" w:themeColor="text1"/>
              </w:rPr>
              <w:t>ID:</w:t>
            </w:r>
            <w:r w:rsidRPr="6DFD8A24">
              <w:rPr>
                <w:rFonts w:eastAsia="Times New Roman"/>
                <w:color w:val="000000" w:themeColor="text1"/>
              </w:rPr>
              <w:t xml:space="preserve"> UC03</w:t>
            </w:r>
          </w:p>
        </w:tc>
        <w:tc>
          <w:tcPr>
            <w:tcW w:w="3090" w:type="dxa"/>
            <w:tcBorders>
              <w:top w:val="single" w:sz="6" w:space="0" w:color="auto"/>
              <w:right w:val="single" w:sz="6" w:space="0" w:color="auto"/>
            </w:tcBorders>
            <w:tcMar>
              <w:left w:w="90" w:type="dxa"/>
              <w:right w:w="90" w:type="dxa"/>
            </w:tcMar>
          </w:tcPr>
          <w:p w14:paraId="79EE2FEC" w14:textId="5E180D15" w:rsidR="6DFD8A24" w:rsidRDefault="6DFD8A24" w:rsidP="0003650C">
            <w:pPr>
              <w:keepNext/>
              <w:keepLines/>
              <w:rPr>
                <w:rFonts w:eastAsia="Times New Roman"/>
                <w:color w:val="000000" w:themeColor="text1"/>
              </w:rPr>
            </w:pPr>
            <w:r w:rsidRPr="6DFD8A24">
              <w:rPr>
                <w:rFonts w:eastAsia="Times New Roman"/>
                <w:b/>
                <w:bCs/>
                <w:color w:val="000000" w:themeColor="text1"/>
              </w:rPr>
              <w:t>Mức quan trọng:</w:t>
            </w:r>
            <w:r w:rsidRPr="6DFD8A24">
              <w:rPr>
                <w:rFonts w:eastAsia="Times New Roman"/>
                <w:color w:val="000000" w:themeColor="text1"/>
              </w:rPr>
              <w:t xml:space="preserve"> Cao</w:t>
            </w:r>
          </w:p>
        </w:tc>
      </w:tr>
      <w:tr w:rsidR="005C55A2" w14:paraId="7E134B19" w14:textId="77777777" w:rsidTr="006936BC">
        <w:trPr>
          <w:trHeight w:val="300"/>
        </w:trPr>
        <w:tc>
          <w:tcPr>
            <w:tcW w:w="4500" w:type="dxa"/>
            <w:tcBorders>
              <w:left w:val="single" w:sz="6" w:space="0" w:color="auto"/>
            </w:tcBorders>
            <w:tcMar>
              <w:left w:w="90" w:type="dxa"/>
              <w:right w:w="90" w:type="dxa"/>
            </w:tcMar>
          </w:tcPr>
          <w:p w14:paraId="2FB42083" w14:textId="57BE71DA" w:rsidR="6DFD8A24" w:rsidRDefault="6DFD8A24" w:rsidP="006936BC">
            <w:pPr>
              <w:keepNext/>
              <w:keepLines/>
              <w:jc w:val="left"/>
              <w:rPr>
                <w:rFonts w:eastAsia="Times New Roman"/>
                <w:color w:val="000000" w:themeColor="text1"/>
              </w:rPr>
            </w:pPr>
            <w:r w:rsidRPr="6DFD8A24">
              <w:rPr>
                <w:rFonts w:eastAsia="Times New Roman"/>
                <w:b/>
                <w:bCs/>
                <w:color w:val="000000" w:themeColor="text1"/>
              </w:rPr>
              <w:t>Tác nhân chính:</w:t>
            </w:r>
            <w:r w:rsidRPr="6DFD8A24">
              <w:rPr>
                <w:rFonts w:eastAsia="Times New Roman"/>
                <w:color w:val="000000" w:themeColor="text1"/>
              </w:rPr>
              <w:t xml:space="preserve"> Văn thư, cục trưởng/phó cục trưởng</w:t>
            </w:r>
          </w:p>
        </w:tc>
        <w:tc>
          <w:tcPr>
            <w:tcW w:w="4530" w:type="dxa"/>
            <w:gridSpan w:val="2"/>
            <w:tcBorders>
              <w:right w:val="single" w:sz="6" w:space="0" w:color="auto"/>
            </w:tcBorders>
            <w:tcMar>
              <w:left w:w="90" w:type="dxa"/>
              <w:right w:w="90" w:type="dxa"/>
            </w:tcMar>
          </w:tcPr>
          <w:p w14:paraId="68E8C811" w14:textId="3600C6D4" w:rsidR="6DFD8A24" w:rsidRDefault="6DFD8A24" w:rsidP="0003650C">
            <w:pPr>
              <w:keepNext/>
              <w:keepLines/>
              <w:rPr>
                <w:rFonts w:eastAsia="Times New Roman"/>
                <w:color w:val="000000" w:themeColor="text1"/>
              </w:rPr>
            </w:pPr>
            <w:r w:rsidRPr="6DFD8A24">
              <w:rPr>
                <w:rFonts w:eastAsia="Times New Roman"/>
                <w:b/>
                <w:bCs/>
                <w:color w:val="000000" w:themeColor="text1"/>
              </w:rPr>
              <w:t>Loại Use Case:</w:t>
            </w:r>
            <w:r w:rsidRPr="6DFD8A24">
              <w:rPr>
                <w:rFonts w:eastAsia="Times New Roman"/>
                <w:color w:val="000000" w:themeColor="text1"/>
              </w:rPr>
              <w:t xml:space="preserve"> Chính</w:t>
            </w:r>
          </w:p>
        </w:tc>
      </w:tr>
      <w:tr w:rsidR="005C55A2" w14:paraId="1C8AAE2A" w14:textId="77777777" w:rsidTr="006936BC">
        <w:trPr>
          <w:trHeight w:val="300"/>
        </w:trPr>
        <w:tc>
          <w:tcPr>
            <w:tcW w:w="9030" w:type="dxa"/>
            <w:gridSpan w:val="3"/>
            <w:tcBorders>
              <w:left w:val="single" w:sz="6" w:space="0" w:color="auto"/>
              <w:right w:val="single" w:sz="6" w:space="0" w:color="auto"/>
            </w:tcBorders>
            <w:tcMar>
              <w:left w:w="90" w:type="dxa"/>
              <w:right w:w="90" w:type="dxa"/>
            </w:tcMar>
          </w:tcPr>
          <w:p w14:paraId="060DE2BD" w14:textId="3E0CDE5D" w:rsidR="6DFD8A24" w:rsidRDefault="6DFD8A24" w:rsidP="005E21F4">
            <w:pPr>
              <w:spacing w:before="240" w:after="240"/>
              <w:jc w:val="left"/>
              <w:rPr>
                <w:rFonts w:eastAsia="Times New Roman"/>
                <w:color w:val="000000" w:themeColor="text1"/>
              </w:rPr>
            </w:pPr>
            <w:r w:rsidRPr="6DFD8A24">
              <w:rPr>
                <w:rFonts w:eastAsia="Times New Roman"/>
                <w:b/>
                <w:bCs/>
                <w:color w:val="000000" w:themeColor="text1"/>
              </w:rPr>
              <w:t>Mô tả ngắn gọn:</w:t>
            </w:r>
            <w:r>
              <w:br/>
            </w:r>
            <w:r w:rsidRPr="6DFD8A24">
              <w:rPr>
                <w:rFonts w:eastAsia="Times New Roman"/>
                <w:color w:val="000000" w:themeColor="text1"/>
              </w:rPr>
              <w:t xml:space="preserve"> Văn thư trình văn bản đến lãnh đạo để xem xét, bút phê và chỉ đạo xử lý. Sau khi nhận, lãnh đạo xem xét và thực hiện chỉ đạo, phân công xử lý cho các đơn vị hoặc cá nhân liên quan.</w:t>
            </w:r>
          </w:p>
        </w:tc>
      </w:tr>
      <w:tr w:rsidR="005C55A2" w14:paraId="612CF5AE" w14:textId="77777777" w:rsidTr="006936BC">
        <w:trPr>
          <w:trHeight w:val="300"/>
        </w:trPr>
        <w:tc>
          <w:tcPr>
            <w:tcW w:w="9030" w:type="dxa"/>
            <w:gridSpan w:val="3"/>
            <w:tcBorders>
              <w:left w:val="single" w:sz="6" w:space="0" w:color="auto"/>
              <w:right w:val="single" w:sz="6" w:space="0" w:color="auto"/>
            </w:tcBorders>
            <w:tcMar>
              <w:left w:w="90" w:type="dxa"/>
              <w:right w:w="90" w:type="dxa"/>
            </w:tcMar>
          </w:tcPr>
          <w:p w14:paraId="02496BCF" w14:textId="12E74E90" w:rsidR="6DFD8A24" w:rsidRDefault="6DFD8A24" w:rsidP="0003650C">
            <w:pPr>
              <w:spacing w:before="240" w:after="240"/>
              <w:jc w:val="left"/>
              <w:rPr>
                <w:rFonts w:eastAsia="Times New Roman"/>
                <w:color w:val="000000" w:themeColor="text1"/>
              </w:rPr>
            </w:pPr>
            <w:r w:rsidRPr="6DFD8A24">
              <w:rPr>
                <w:rFonts w:eastAsia="Times New Roman"/>
                <w:b/>
                <w:bCs/>
                <w:color w:val="000000" w:themeColor="text1"/>
              </w:rPr>
              <w:t>Mối quan hệ:</w:t>
            </w:r>
            <w:r>
              <w:br/>
            </w:r>
            <w:r w:rsidRPr="6DFD8A24">
              <w:rPr>
                <w:rFonts w:eastAsia="Times New Roman"/>
                <w:color w:val="000000" w:themeColor="text1"/>
              </w:rPr>
              <w:t xml:space="preserve"> </w:t>
            </w:r>
            <w:r w:rsidRPr="6DFD8A24">
              <w:rPr>
                <w:rFonts w:eastAsia="Times New Roman"/>
                <w:b/>
                <w:bCs/>
                <w:color w:val="000000" w:themeColor="text1"/>
              </w:rPr>
              <w:t>Association:</w:t>
            </w:r>
            <w:r w:rsidRPr="6DFD8A24">
              <w:rPr>
                <w:rFonts w:eastAsia="Times New Roman"/>
                <w:color w:val="000000" w:themeColor="text1"/>
              </w:rPr>
              <w:t xml:space="preserve"> Văn thư, cục trưởng/phó cục trưởng</w:t>
            </w:r>
            <w:r>
              <w:br/>
            </w:r>
            <w:r w:rsidRPr="6DFD8A24">
              <w:rPr>
                <w:rFonts w:eastAsia="Times New Roman"/>
                <w:color w:val="000000" w:themeColor="text1"/>
              </w:rPr>
              <w:t xml:space="preserve"> </w:t>
            </w:r>
            <w:r w:rsidRPr="6DFD8A24">
              <w:rPr>
                <w:rFonts w:eastAsia="Times New Roman"/>
                <w:b/>
                <w:bCs/>
                <w:color w:val="000000" w:themeColor="text1"/>
              </w:rPr>
              <w:t>Include:</w:t>
            </w:r>
            <w:r w:rsidRPr="6DFD8A24">
              <w:rPr>
                <w:rFonts w:eastAsia="Times New Roman"/>
                <w:color w:val="000000" w:themeColor="text1"/>
              </w:rPr>
              <w:t xml:space="preserve"> Xem chi tiết văn bản</w:t>
            </w:r>
            <w:r>
              <w:br/>
            </w:r>
            <w:r w:rsidRPr="6DFD8A24">
              <w:rPr>
                <w:rFonts w:eastAsia="Times New Roman"/>
                <w:color w:val="000000" w:themeColor="text1"/>
              </w:rPr>
              <w:t xml:space="preserve"> </w:t>
            </w:r>
            <w:r w:rsidRPr="6DFD8A24">
              <w:rPr>
                <w:rFonts w:eastAsia="Times New Roman"/>
                <w:b/>
                <w:bCs/>
                <w:color w:val="000000" w:themeColor="text1"/>
              </w:rPr>
              <w:t>Extend:</w:t>
            </w:r>
            <w:r w:rsidRPr="6DFD8A24">
              <w:rPr>
                <w:rFonts w:eastAsia="Times New Roman"/>
                <w:color w:val="000000" w:themeColor="text1"/>
              </w:rPr>
              <w:t xml:space="preserve"> Phân công xử lý văn bản </w:t>
            </w:r>
            <w:r>
              <w:br/>
            </w:r>
            <w:r w:rsidRPr="6DFD8A24">
              <w:rPr>
                <w:rFonts w:eastAsia="Times New Roman"/>
                <w:color w:val="000000" w:themeColor="text1"/>
              </w:rPr>
              <w:t xml:space="preserve"> </w:t>
            </w:r>
            <w:r w:rsidRPr="6DFD8A24">
              <w:rPr>
                <w:rFonts w:eastAsia="Times New Roman"/>
                <w:b/>
                <w:bCs/>
                <w:color w:val="000000" w:themeColor="text1"/>
              </w:rPr>
              <w:t>Generalization:</w:t>
            </w:r>
            <w:r w:rsidRPr="6DFD8A24">
              <w:rPr>
                <w:rFonts w:eastAsia="Times New Roman"/>
                <w:color w:val="000000" w:themeColor="text1"/>
              </w:rPr>
              <w:t xml:space="preserve"> </w:t>
            </w:r>
          </w:p>
        </w:tc>
      </w:tr>
      <w:tr w:rsidR="005C55A2" w14:paraId="7F5495A2" w14:textId="77777777" w:rsidTr="006936BC">
        <w:trPr>
          <w:trHeight w:val="300"/>
        </w:trPr>
        <w:tc>
          <w:tcPr>
            <w:tcW w:w="9030" w:type="dxa"/>
            <w:gridSpan w:val="3"/>
            <w:tcBorders>
              <w:left w:val="single" w:sz="6" w:space="0" w:color="auto"/>
              <w:right w:val="single" w:sz="6" w:space="0" w:color="auto"/>
            </w:tcBorders>
            <w:tcMar>
              <w:left w:w="90" w:type="dxa"/>
              <w:right w:w="90" w:type="dxa"/>
            </w:tcMar>
          </w:tcPr>
          <w:p w14:paraId="2208F91F" w14:textId="4F7EC919" w:rsidR="6DFD8A24" w:rsidRDefault="6DFD8A24" w:rsidP="0003650C">
            <w:pPr>
              <w:spacing w:before="240" w:after="240"/>
              <w:rPr>
                <w:rFonts w:eastAsia="Times New Roman"/>
                <w:color w:val="000000" w:themeColor="text1"/>
              </w:rPr>
            </w:pPr>
            <w:r w:rsidRPr="6DFD8A24">
              <w:rPr>
                <w:rFonts w:eastAsia="Times New Roman"/>
                <w:b/>
                <w:bCs/>
                <w:color w:val="000000" w:themeColor="text1"/>
              </w:rPr>
              <w:t>Dòng sự kiện chính:</w:t>
            </w:r>
          </w:p>
          <w:p w14:paraId="783F917D" w14:textId="688E07E5"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Chọn chức năng “Trình văn bản”. </w:t>
            </w:r>
          </w:p>
          <w:p w14:paraId="4CB346E8" w14:textId="4CA41CB7"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Văn thư chọn văn bản cần trình và gửi đến lãnh đạo. </w:t>
            </w:r>
          </w:p>
          <w:p w14:paraId="5F274F41" w14:textId="7B85E782"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Lãnh đạo nhận thông báo có văn bản mới. </w:t>
            </w:r>
          </w:p>
          <w:p w14:paraId="44F04DE9" w14:textId="598AA12A"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Lãnh đạo xem chi tiết nội dung văn bản. </w:t>
            </w:r>
          </w:p>
          <w:p w14:paraId="21444C49" w14:textId="61E47FC6"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 xml:space="preserve">Lãnh đạo thực hiện bút phê hoặc chỉ đạo xử lý, chuyển tiếp đến cán bộ/phòng ban phụ trách. </w:t>
            </w:r>
          </w:p>
          <w:p w14:paraId="5FE7B34E" w14:textId="7BD2D302" w:rsidR="6DFD8A24" w:rsidRDefault="6DFD8A24" w:rsidP="00FC0A3A">
            <w:pPr>
              <w:pStyle w:val="ListParagraph"/>
              <w:numPr>
                <w:ilvl w:val="0"/>
                <w:numId w:val="30"/>
              </w:numPr>
              <w:rPr>
                <w:rFonts w:eastAsia="Times New Roman"/>
                <w:color w:val="000000" w:themeColor="text1"/>
              </w:rPr>
            </w:pPr>
            <w:r w:rsidRPr="6DFD8A24">
              <w:rPr>
                <w:rFonts w:eastAsia="Times New Roman"/>
                <w:color w:val="000000" w:themeColor="text1"/>
              </w:rPr>
              <w:t>Hệ thống cập nhật trạng thái văn bản sang “Đang xử lý”.</w:t>
            </w:r>
          </w:p>
        </w:tc>
      </w:tr>
      <w:tr w:rsidR="005C55A2" w14:paraId="52640DD3" w14:textId="77777777" w:rsidTr="006936B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36A392D3" w14:textId="1E5EFF0D" w:rsidR="6DFD8A24" w:rsidRDefault="6DFD8A24" w:rsidP="0003650C">
            <w:pPr>
              <w:spacing w:before="240" w:after="240"/>
              <w:rPr>
                <w:rFonts w:eastAsia="Times New Roman"/>
                <w:color w:val="000000" w:themeColor="text1"/>
              </w:rPr>
            </w:pPr>
            <w:r w:rsidRPr="6DFD8A24">
              <w:rPr>
                <w:rFonts w:eastAsia="Times New Roman"/>
                <w:b/>
                <w:bCs/>
                <w:color w:val="000000" w:themeColor="text1"/>
              </w:rPr>
              <w:t>Dòng sự kiện thay thế:</w:t>
            </w:r>
          </w:p>
          <w:p w14:paraId="2EC7338D" w14:textId="6E7738A1" w:rsidR="6DFD8A24" w:rsidRDefault="6DFD8A24" w:rsidP="00FC0A3A">
            <w:pPr>
              <w:pStyle w:val="ListParagraph"/>
              <w:numPr>
                <w:ilvl w:val="0"/>
                <w:numId w:val="29"/>
              </w:numPr>
              <w:spacing w:before="240" w:after="240"/>
              <w:rPr>
                <w:rFonts w:eastAsia="Times New Roman"/>
                <w:color w:val="000000" w:themeColor="text1"/>
              </w:rPr>
            </w:pPr>
            <w:r w:rsidRPr="6DFD8A24">
              <w:rPr>
                <w:rFonts w:eastAsia="Times New Roman"/>
                <w:color w:val="000000" w:themeColor="text1"/>
              </w:rPr>
              <w:t xml:space="preserve">Nếu văn thư chưa trình văn bản → văn bản giữ nguyên trạng thái “Chờ trình”. </w:t>
            </w:r>
          </w:p>
          <w:p w14:paraId="4632567A" w14:textId="21B9D2CE" w:rsidR="6DFD8A24" w:rsidRDefault="6DFD8A24" w:rsidP="00FC0A3A">
            <w:pPr>
              <w:pStyle w:val="ListParagraph"/>
              <w:numPr>
                <w:ilvl w:val="0"/>
                <w:numId w:val="29"/>
              </w:numPr>
              <w:rPr>
                <w:rFonts w:eastAsia="Times New Roman"/>
                <w:color w:val="000000" w:themeColor="text1"/>
              </w:rPr>
            </w:pPr>
            <w:r w:rsidRPr="6DFD8A24">
              <w:rPr>
                <w:rFonts w:eastAsia="Times New Roman"/>
                <w:color w:val="000000" w:themeColor="text1"/>
              </w:rPr>
              <w:t xml:space="preserve">Nếu lãnh đạo từ chối tiếp nhận hoặc yêu cầu bổ sung → hệ thống trả lại văn bản cho văn thư để chỉnh sửa/trình lại. </w:t>
            </w:r>
          </w:p>
          <w:p w14:paraId="292286AB" w14:textId="68766C7A" w:rsidR="6DFD8A24" w:rsidRDefault="6DFD8A24" w:rsidP="00FC0A3A">
            <w:pPr>
              <w:pStyle w:val="ListParagraph"/>
              <w:numPr>
                <w:ilvl w:val="0"/>
                <w:numId w:val="29"/>
              </w:numPr>
              <w:rPr>
                <w:rFonts w:eastAsia="Times New Roman"/>
                <w:color w:val="000000" w:themeColor="text1"/>
              </w:rPr>
            </w:pPr>
            <w:r w:rsidRPr="6DFD8A24">
              <w:rPr>
                <w:rFonts w:eastAsia="Times New Roman"/>
                <w:color w:val="000000" w:themeColor="text1"/>
              </w:rPr>
              <w:t xml:space="preserve">Nếu văn bản bị quá hạn xử lý → hệ thống gửi cảnh báo nhắc nhở cho lãnh đạo. </w:t>
            </w:r>
          </w:p>
          <w:p w14:paraId="718F3977" w14:textId="5B7A5C05" w:rsidR="6DFD8A24" w:rsidRDefault="6DFD8A24" w:rsidP="00FC0A3A">
            <w:pPr>
              <w:pStyle w:val="ListParagraph"/>
              <w:keepNext/>
              <w:numPr>
                <w:ilvl w:val="0"/>
                <w:numId w:val="29"/>
              </w:numPr>
              <w:rPr>
                <w:rFonts w:eastAsia="Times New Roman"/>
                <w:color w:val="000000" w:themeColor="text1"/>
              </w:rPr>
            </w:pPr>
            <w:r w:rsidRPr="6DFD8A24">
              <w:rPr>
                <w:rFonts w:eastAsia="Times New Roman"/>
                <w:color w:val="000000" w:themeColor="text1"/>
              </w:rPr>
              <w:t>Nếu người dùng hủy thao tác → hệ thống quay lại giao diện chính.</w:t>
            </w:r>
          </w:p>
        </w:tc>
      </w:tr>
    </w:tbl>
    <w:p w14:paraId="20A94863" w14:textId="77777777" w:rsidR="00AA6578" w:rsidRDefault="00AA6578" w:rsidP="00652793"/>
    <w:p w14:paraId="337AC65E" w14:textId="33489EFD" w:rsidR="00CF7CFC" w:rsidRPr="00CF7CFC" w:rsidRDefault="00CF7CFC" w:rsidP="00CF7CFC">
      <w:pPr>
        <w:framePr w:w="9085" w:h="601" w:hRule="exact" w:hSpace="180" w:wrap="around" w:vAnchor="page" w:hAnchor="page" w:x="1441" w:y="1993"/>
        <w:jc w:val="center"/>
        <w:rPr>
          <w:i/>
          <w:iCs/>
          <w:sz w:val="24"/>
          <w:szCs w:val="24"/>
        </w:rPr>
      </w:pPr>
      <w:bookmarkStart w:id="34" w:name="_Toc214561801"/>
      <w:r w:rsidRPr="00CF7CFC">
        <w:rPr>
          <w:i/>
          <w:iCs/>
          <w:sz w:val="24"/>
          <w:szCs w:val="24"/>
        </w:rPr>
        <w:t xml:space="preserve">Bảng </w:t>
      </w:r>
      <w:r w:rsidR="00263C00">
        <w:rPr>
          <w:i/>
          <w:iCs/>
          <w:sz w:val="24"/>
          <w:szCs w:val="24"/>
        </w:rPr>
        <w:fldChar w:fldCharType="begin"/>
      </w:r>
      <w:r w:rsidR="00263C00">
        <w:rPr>
          <w:i/>
          <w:iCs/>
          <w:sz w:val="24"/>
          <w:szCs w:val="24"/>
        </w:rPr>
        <w:instrText xml:space="preserve"> STYLEREF 1 \s </w:instrText>
      </w:r>
      <w:r w:rsidR="00263C00">
        <w:rPr>
          <w:i/>
          <w:iCs/>
          <w:sz w:val="24"/>
          <w:szCs w:val="24"/>
        </w:rPr>
        <w:fldChar w:fldCharType="separate"/>
      </w:r>
      <w:r w:rsidR="00263C00">
        <w:rPr>
          <w:i/>
          <w:iCs/>
          <w:sz w:val="24"/>
          <w:szCs w:val="24"/>
        </w:rPr>
        <w:fldChar w:fldCharType="end"/>
      </w:r>
      <w:r w:rsidR="00263C00">
        <w:rPr>
          <w:i/>
          <w:iCs/>
          <w:sz w:val="24"/>
          <w:szCs w:val="24"/>
        </w:rPr>
        <w:t>.</w:t>
      </w:r>
      <w:r w:rsidR="00263C00">
        <w:rPr>
          <w:i/>
          <w:iCs/>
          <w:sz w:val="24"/>
          <w:szCs w:val="24"/>
        </w:rPr>
        <w:fldChar w:fldCharType="begin"/>
      </w:r>
      <w:r w:rsidR="00263C00">
        <w:rPr>
          <w:i/>
          <w:iCs/>
          <w:sz w:val="24"/>
          <w:szCs w:val="24"/>
        </w:rPr>
        <w:instrText xml:space="preserve"> SEQ Bảng \* ARABIC \s 1 </w:instrText>
      </w:r>
      <w:r w:rsidR="00263C00">
        <w:rPr>
          <w:i/>
          <w:iCs/>
          <w:sz w:val="24"/>
          <w:szCs w:val="24"/>
        </w:rPr>
        <w:fldChar w:fldCharType="separate"/>
      </w:r>
      <w:r w:rsidR="00263C00">
        <w:rPr>
          <w:i/>
          <w:iCs/>
          <w:sz w:val="24"/>
          <w:szCs w:val="24"/>
        </w:rPr>
        <w:fldChar w:fldCharType="end"/>
      </w:r>
      <w:r w:rsidRPr="00CF7CFC">
        <w:rPr>
          <w:i/>
          <w:iCs/>
          <w:sz w:val="24"/>
          <w:szCs w:val="24"/>
        </w:rPr>
        <w:t xml:space="preserve"> Mô tả use case “Trình và chuyển giao văn bản lên cục trưởng/phó cục trưởng”</w:t>
      </w:r>
      <w:bookmarkEnd w:id="34"/>
    </w:p>
    <w:p w14:paraId="2204F6BF" w14:textId="0818DAD8" w:rsidR="00CF7CFC" w:rsidRDefault="00CF7CFC" w:rsidP="00CF7CFC">
      <w:pPr>
        <w:pStyle w:val="Caption"/>
        <w:framePr w:w="9085" w:h="601" w:hRule="exact" w:hSpace="180" w:wrap="around" w:vAnchor="page" w:hAnchor="page" w:x="1441" w:y="1993"/>
      </w:pPr>
    </w:p>
    <w:p w14:paraId="54BFFE42" w14:textId="77777777" w:rsidR="00AA6578" w:rsidRDefault="00AA6578" w:rsidP="0003650C">
      <w:pPr>
        <w:jc w:val="center"/>
      </w:pPr>
    </w:p>
    <w:p w14:paraId="4690A2BF" w14:textId="77777777" w:rsidR="0003650C" w:rsidRDefault="0003650C" w:rsidP="0003650C">
      <w:pPr>
        <w:jc w:val="center"/>
      </w:pPr>
    </w:p>
    <w:p w14:paraId="6DE1BABF" w14:textId="77777777" w:rsidR="005C55A2" w:rsidRDefault="005C55A2" w:rsidP="00652793"/>
    <w:p w14:paraId="139BF48E" w14:textId="69E2D4A2" w:rsidR="005C55A2" w:rsidRDefault="005C55A2" w:rsidP="09C997C9">
      <w:pPr>
        <w:jc w:val="left"/>
      </w:pPr>
    </w:p>
    <w:tbl>
      <w:tblPr>
        <w:tblStyle w:val="TableGrid"/>
        <w:tblpPr w:leftFromText="180" w:rightFromText="180" w:vertAnchor="page" w:horzAnchor="margin" w:tblpY="1969"/>
        <w:tblW w:w="901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005"/>
        <w:gridCol w:w="3005"/>
        <w:gridCol w:w="3005"/>
      </w:tblGrid>
      <w:tr w:rsidR="00CF7CFC" w14:paraId="77AA07DD" w14:textId="77777777" w:rsidTr="00CF7CFC">
        <w:trPr>
          <w:trHeight w:val="300"/>
        </w:trPr>
        <w:tc>
          <w:tcPr>
            <w:tcW w:w="3005" w:type="dxa"/>
            <w:tcBorders>
              <w:top w:val="single" w:sz="6" w:space="0" w:color="auto"/>
              <w:left w:val="single" w:sz="6" w:space="0" w:color="auto"/>
            </w:tcBorders>
            <w:tcMar>
              <w:left w:w="90" w:type="dxa"/>
              <w:right w:w="90" w:type="dxa"/>
            </w:tcMar>
          </w:tcPr>
          <w:p w14:paraId="08298BEE"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lastRenderedPageBreak/>
              <w:t>Tên Use Case:</w:t>
            </w:r>
            <w:r w:rsidRPr="2EFBA085">
              <w:rPr>
                <w:rFonts w:eastAsia="Times New Roman"/>
                <w:color w:val="000000" w:themeColor="text1"/>
              </w:rPr>
              <w:t xml:space="preserve"> </w:t>
            </w:r>
            <w:r w:rsidRPr="67C8FBBD">
              <w:rPr>
                <w:rFonts w:eastAsia="Times New Roman"/>
              </w:rPr>
              <w:t>Chỉ đạo xử lý</w:t>
            </w:r>
          </w:p>
        </w:tc>
        <w:tc>
          <w:tcPr>
            <w:tcW w:w="3005" w:type="dxa"/>
            <w:tcBorders>
              <w:top w:val="single" w:sz="6" w:space="0" w:color="auto"/>
            </w:tcBorders>
            <w:tcMar>
              <w:left w:w="90" w:type="dxa"/>
              <w:right w:w="90" w:type="dxa"/>
            </w:tcMar>
          </w:tcPr>
          <w:p w14:paraId="3CE9EFBF"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UC04</w:t>
            </w:r>
          </w:p>
        </w:tc>
        <w:tc>
          <w:tcPr>
            <w:tcW w:w="3005" w:type="dxa"/>
            <w:tcBorders>
              <w:top w:val="single" w:sz="6" w:space="0" w:color="auto"/>
              <w:right w:val="single" w:sz="6" w:space="0" w:color="auto"/>
            </w:tcBorders>
            <w:tcMar>
              <w:left w:w="90" w:type="dxa"/>
              <w:right w:w="90" w:type="dxa"/>
            </w:tcMar>
          </w:tcPr>
          <w:p w14:paraId="759F3465"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CF7CFC" w14:paraId="17843895" w14:textId="77777777" w:rsidTr="00CF7CFC">
        <w:trPr>
          <w:trHeight w:val="300"/>
        </w:trPr>
        <w:tc>
          <w:tcPr>
            <w:tcW w:w="3005" w:type="dxa"/>
            <w:tcBorders>
              <w:left w:val="single" w:sz="6" w:space="0" w:color="auto"/>
            </w:tcBorders>
            <w:tcMar>
              <w:left w:w="90" w:type="dxa"/>
              <w:right w:w="90" w:type="dxa"/>
            </w:tcMar>
          </w:tcPr>
          <w:p w14:paraId="50FCAF2E"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w:t>
            </w:r>
            <w:r w:rsidRPr="67C8FBBD">
              <w:rPr>
                <w:rFonts w:eastAsia="Times New Roman"/>
              </w:rPr>
              <w:t>Cục trưởng / Phó Cục trưởng</w:t>
            </w:r>
            <w:r w:rsidRPr="2EFBA085">
              <w:rPr>
                <w:rFonts w:eastAsia="Times New Roman"/>
                <w:color w:val="000000" w:themeColor="text1"/>
              </w:rPr>
              <w:t xml:space="preserve"> </w:t>
            </w:r>
          </w:p>
        </w:tc>
        <w:tc>
          <w:tcPr>
            <w:tcW w:w="6010" w:type="dxa"/>
            <w:gridSpan w:val="2"/>
            <w:tcBorders>
              <w:right w:val="single" w:sz="6" w:space="0" w:color="auto"/>
            </w:tcBorders>
            <w:tcMar>
              <w:left w:w="90" w:type="dxa"/>
              <w:right w:w="90" w:type="dxa"/>
            </w:tcMar>
          </w:tcPr>
          <w:p w14:paraId="08D96855"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CF7CFC" w14:paraId="07F83900"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467B6C58" w14:textId="77777777" w:rsidR="00CF7CFC" w:rsidRDefault="00CF7CFC" w:rsidP="00CF7CFC">
            <w:pPr>
              <w:spacing w:before="240" w:after="240"/>
              <w:jc w:val="left"/>
              <w:rPr>
                <w:rFonts w:eastAsia="Times New Roman"/>
                <w:color w:val="000000" w:themeColor="text1"/>
              </w:rPr>
            </w:pPr>
            <w:r w:rsidRPr="67C8FBBD">
              <w:rPr>
                <w:rFonts w:eastAsia="Times New Roman"/>
                <w:b/>
                <w:bCs/>
                <w:color w:val="000000" w:themeColor="text1"/>
              </w:rPr>
              <w:t>Mô tả ngắn gọn:</w:t>
            </w:r>
            <w:r>
              <w:br/>
            </w:r>
            <w:r w:rsidRPr="67C8FBBD">
              <w:rPr>
                <w:rFonts w:eastAsia="Times New Roman"/>
              </w:rPr>
              <w:t>Cục trưởng hoặc Phó Cục trưởng xem xét văn bản được trình, bút phê và chỉ đạo hướng xử lý, giao nhiệm vụ cho lãnh đạo văn phòng hoặc đơn vị chuyên môn phụ trách</w:t>
            </w:r>
          </w:p>
        </w:tc>
      </w:tr>
      <w:tr w:rsidR="00CF7CFC" w14:paraId="5AB57419"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58AF5DFC" w14:textId="77777777" w:rsidR="00CF7CFC" w:rsidRDefault="00CF7CFC" w:rsidP="00CF7CF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w:t>
            </w:r>
            <w:r w:rsidRPr="67C8FBBD">
              <w:rPr>
                <w:rFonts w:eastAsia="Times New Roman"/>
              </w:rPr>
              <w:t>Cục trưởng / Phó Cục trưởng</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Xem chi tiết văn bản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rsidRPr="67C8FBBD">
              <w:rPr>
                <w:rFonts w:eastAsia="Times New Roman"/>
              </w:rPr>
              <w:t>Giao xử lý cho lãnh đạo đơn vị</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CF7CFC" w14:paraId="0856F5C4"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7E33BDF7" w14:textId="77777777" w:rsidR="00CF7CFC" w:rsidRDefault="00CF7CFC" w:rsidP="00CF7CFC">
            <w:pPr>
              <w:spacing w:before="240" w:after="240"/>
              <w:jc w:val="left"/>
            </w:pPr>
            <w:r w:rsidRPr="2EFBA085">
              <w:rPr>
                <w:rFonts w:eastAsia="Times New Roman"/>
                <w:b/>
                <w:bCs/>
                <w:color w:val="000000" w:themeColor="text1"/>
              </w:rPr>
              <w:t>Dòng sự kiện chính:</w:t>
            </w:r>
          </w:p>
          <w:p w14:paraId="220BB999" w14:textId="77777777" w:rsidR="00CF7CFC" w:rsidRDefault="00CF7CFC" w:rsidP="00FC0A3A">
            <w:pPr>
              <w:pStyle w:val="ListParagraph"/>
              <w:numPr>
                <w:ilvl w:val="0"/>
                <w:numId w:val="31"/>
              </w:numPr>
              <w:spacing w:before="240" w:after="240"/>
              <w:jc w:val="left"/>
              <w:rPr>
                <w:rFonts w:eastAsia="Times New Roman"/>
                <w:b/>
                <w:bCs/>
                <w:color w:val="000000" w:themeColor="text1"/>
              </w:rPr>
            </w:pPr>
            <w:r w:rsidRPr="044CC879">
              <w:t xml:space="preserve">Chọn chức năng “Chỉ đạo xử lý văn bản”. </w:t>
            </w:r>
          </w:p>
          <w:p w14:paraId="36DBE8A4" w14:textId="77777777" w:rsidR="00CF7CFC" w:rsidRDefault="00CF7CFC" w:rsidP="00FC0A3A">
            <w:pPr>
              <w:pStyle w:val="ListParagraph"/>
              <w:numPr>
                <w:ilvl w:val="0"/>
                <w:numId w:val="31"/>
              </w:numPr>
              <w:spacing w:before="240" w:after="240"/>
            </w:pPr>
            <w:r>
              <w:t xml:space="preserve">Hệ thống hiển thị danh sách văn bản chờ chỉ đạo. </w:t>
            </w:r>
          </w:p>
          <w:p w14:paraId="2D78AF0D" w14:textId="77777777" w:rsidR="00CF7CFC" w:rsidRDefault="00CF7CFC" w:rsidP="00FC0A3A">
            <w:pPr>
              <w:pStyle w:val="ListParagraph"/>
              <w:numPr>
                <w:ilvl w:val="0"/>
                <w:numId w:val="31"/>
              </w:numPr>
              <w:spacing w:before="240" w:after="240"/>
            </w:pPr>
            <w:r>
              <w:t xml:space="preserve">Lãnh đạo xem nội dung chi tiết từng văn bản. </w:t>
            </w:r>
          </w:p>
          <w:p w14:paraId="09E0468A" w14:textId="77777777" w:rsidR="00CF7CFC" w:rsidRDefault="00CF7CFC" w:rsidP="00FC0A3A">
            <w:pPr>
              <w:pStyle w:val="ListParagraph"/>
              <w:numPr>
                <w:ilvl w:val="0"/>
                <w:numId w:val="31"/>
              </w:numPr>
              <w:spacing w:before="240" w:after="240"/>
            </w:pPr>
            <w:r>
              <w:t xml:space="preserve">Thực hiện bút phê hoặc ghi chú chỉ đạo xử lý. </w:t>
            </w:r>
          </w:p>
          <w:p w14:paraId="7BFED42D" w14:textId="77777777" w:rsidR="00CF7CFC" w:rsidRDefault="00CF7CFC" w:rsidP="00FC0A3A">
            <w:pPr>
              <w:pStyle w:val="ListParagraph"/>
              <w:numPr>
                <w:ilvl w:val="0"/>
                <w:numId w:val="31"/>
              </w:numPr>
              <w:spacing w:before="240" w:after="240"/>
            </w:pPr>
            <w:r>
              <w:t xml:space="preserve">Giao văn bản đến lãnh đạo văn phòng hoặc lãnh đạo chuyên môn phù hợp. </w:t>
            </w:r>
          </w:p>
          <w:p w14:paraId="7A1EBD74" w14:textId="77777777" w:rsidR="00CF7CFC" w:rsidRDefault="00CF7CFC" w:rsidP="00FC0A3A">
            <w:pPr>
              <w:pStyle w:val="ListParagraph"/>
              <w:numPr>
                <w:ilvl w:val="0"/>
                <w:numId w:val="31"/>
              </w:numPr>
              <w:spacing w:before="240" w:after="240"/>
            </w:pPr>
            <w:r>
              <w:t>Hệ thống cập nhật trạng thái văn bản sang “Đã chỉ đạo”.</w:t>
            </w:r>
          </w:p>
        </w:tc>
      </w:tr>
      <w:tr w:rsidR="00CF7CFC" w14:paraId="23ABA7CA" w14:textId="77777777" w:rsidTr="00CF7CFC">
        <w:trPr>
          <w:trHeight w:val="300"/>
        </w:trPr>
        <w:tc>
          <w:tcPr>
            <w:tcW w:w="9015" w:type="dxa"/>
            <w:gridSpan w:val="3"/>
            <w:tcBorders>
              <w:left w:val="single" w:sz="6" w:space="0" w:color="auto"/>
              <w:bottom w:val="single" w:sz="6" w:space="0" w:color="auto"/>
              <w:right w:val="single" w:sz="6" w:space="0" w:color="auto"/>
            </w:tcBorders>
            <w:tcMar>
              <w:left w:w="90" w:type="dxa"/>
              <w:right w:w="90" w:type="dxa"/>
            </w:tcMar>
          </w:tcPr>
          <w:p w14:paraId="0B1F25F7" w14:textId="77777777" w:rsidR="00CF7CFC" w:rsidRDefault="00CF7CFC" w:rsidP="00CF7CF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45002C54" w14:textId="77777777" w:rsidR="00CF7CFC" w:rsidRDefault="00CF7CFC" w:rsidP="00FC0A3A">
            <w:pPr>
              <w:pStyle w:val="ListParagraph"/>
              <w:numPr>
                <w:ilvl w:val="0"/>
                <w:numId w:val="24"/>
              </w:numPr>
              <w:spacing w:before="240" w:after="240"/>
              <w:jc w:val="left"/>
              <w:rPr>
                <w:rFonts w:eastAsia="Times New Roman"/>
                <w:color w:val="000000" w:themeColor="text1"/>
              </w:rPr>
            </w:pPr>
            <w:r w:rsidRPr="08396F4F">
              <w:t xml:space="preserve">Nếu lãnh đạo chưa chỉ đạo → văn bản giữ trạng thái “Chờ chỉ đạo”. </w:t>
            </w:r>
          </w:p>
          <w:p w14:paraId="32B163D0" w14:textId="77777777" w:rsidR="00CF7CFC" w:rsidRDefault="00CF7CFC" w:rsidP="00FC0A3A">
            <w:pPr>
              <w:pStyle w:val="ListParagraph"/>
              <w:numPr>
                <w:ilvl w:val="0"/>
                <w:numId w:val="24"/>
              </w:numPr>
              <w:spacing w:before="240" w:after="240"/>
            </w:pPr>
            <w:r w:rsidRPr="08396F4F">
              <w:t xml:space="preserve">Nếu lãnh đạo yêu cầu bổ sung thông tin → hệ thống trả lại cho văn thư hoặc đơn vị liên quan. </w:t>
            </w:r>
          </w:p>
          <w:p w14:paraId="5A4EFF79" w14:textId="77777777" w:rsidR="00CF7CFC" w:rsidRDefault="00CF7CFC" w:rsidP="00FC0A3A">
            <w:pPr>
              <w:pStyle w:val="ListParagraph"/>
              <w:keepNext/>
              <w:numPr>
                <w:ilvl w:val="0"/>
                <w:numId w:val="24"/>
              </w:numPr>
              <w:spacing w:before="240" w:after="240"/>
            </w:pPr>
            <w:r w:rsidRPr="08396F4F">
              <w:t>Nếu người dùng hủy thao tác → quay lại giao diện chính.</w:t>
            </w:r>
          </w:p>
        </w:tc>
      </w:tr>
    </w:tbl>
    <w:p w14:paraId="1941D7A7" w14:textId="45ACD9A6" w:rsidR="00CF7CFC" w:rsidRPr="00CF7CFC" w:rsidRDefault="00CF7CFC" w:rsidP="00CF7CFC">
      <w:pPr>
        <w:framePr w:w="7681" w:h="601" w:hRule="exact" w:hSpace="180" w:wrap="around" w:vAnchor="page" w:hAnchor="page" w:x="2137" w:y="1285"/>
        <w:jc w:val="center"/>
        <w:rPr>
          <w:i/>
          <w:iCs/>
          <w:sz w:val="24"/>
          <w:szCs w:val="24"/>
        </w:rPr>
      </w:pPr>
      <w:bookmarkStart w:id="35" w:name="_Toc214561802"/>
      <w:r w:rsidRPr="00CF7CFC">
        <w:rPr>
          <w:i/>
          <w:iCs/>
          <w:sz w:val="24"/>
          <w:szCs w:val="24"/>
        </w:rPr>
        <w:t xml:space="preserve">Bảng </w:t>
      </w:r>
      <w:r w:rsidR="00263C00">
        <w:rPr>
          <w:i/>
          <w:iCs/>
          <w:sz w:val="24"/>
          <w:szCs w:val="24"/>
        </w:rPr>
        <w:fldChar w:fldCharType="begin"/>
      </w:r>
      <w:r w:rsidR="00263C00">
        <w:rPr>
          <w:i/>
          <w:iCs/>
          <w:sz w:val="24"/>
          <w:szCs w:val="24"/>
        </w:rPr>
        <w:instrText xml:space="preserve"> STYLEREF 1 \s </w:instrText>
      </w:r>
      <w:r w:rsidR="00263C00">
        <w:rPr>
          <w:i/>
          <w:iCs/>
          <w:sz w:val="24"/>
          <w:szCs w:val="24"/>
        </w:rPr>
        <w:fldChar w:fldCharType="separate"/>
      </w:r>
      <w:r w:rsidR="00263C00">
        <w:rPr>
          <w:i/>
          <w:iCs/>
          <w:sz w:val="24"/>
          <w:szCs w:val="24"/>
        </w:rPr>
        <w:fldChar w:fldCharType="end"/>
      </w:r>
      <w:r w:rsidR="00263C00">
        <w:rPr>
          <w:i/>
          <w:iCs/>
          <w:sz w:val="24"/>
          <w:szCs w:val="24"/>
        </w:rPr>
        <w:t>.</w:t>
      </w:r>
      <w:r w:rsidR="00263C00">
        <w:rPr>
          <w:i/>
          <w:iCs/>
          <w:sz w:val="24"/>
          <w:szCs w:val="24"/>
        </w:rPr>
        <w:fldChar w:fldCharType="begin"/>
      </w:r>
      <w:r w:rsidR="00263C00">
        <w:rPr>
          <w:i/>
          <w:iCs/>
          <w:sz w:val="24"/>
          <w:szCs w:val="24"/>
        </w:rPr>
        <w:instrText xml:space="preserve"> SEQ Bảng \* ARABIC \s 1 </w:instrText>
      </w:r>
      <w:r w:rsidR="00263C00">
        <w:rPr>
          <w:i/>
          <w:iCs/>
          <w:sz w:val="24"/>
          <w:szCs w:val="24"/>
        </w:rPr>
        <w:fldChar w:fldCharType="separate"/>
      </w:r>
      <w:r w:rsidR="00263C00">
        <w:rPr>
          <w:i/>
          <w:iCs/>
          <w:sz w:val="24"/>
          <w:szCs w:val="24"/>
        </w:rPr>
        <w:fldChar w:fldCharType="end"/>
      </w:r>
      <w:r w:rsidRPr="00CF7CFC">
        <w:rPr>
          <w:i/>
          <w:iCs/>
          <w:sz w:val="24"/>
          <w:szCs w:val="24"/>
        </w:rPr>
        <w:t xml:space="preserve"> Mô tả use case “Chỉ đạo xử lý”</w:t>
      </w:r>
      <w:bookmarkEnd w:id="35"/>
    </w:p>
    <w:p w14:paraId="71156A20" w14:textId="0DFADBF7" w:rsidR="00CF7CFC" w:rsidRDefault="00CF7CFC" w:rsidP="00CF7CFC">
      <w:pPr>
        <w:pStyle w:val="Caption"/>
        <w:framePr w:w="7681" w:h="601" w:hRule="exact" w:hSpace="180" w:wrap="around" w:vAnchor="page" w:hAnchor="page" w:x="2137" w:y="1285"/>
      </w:pPr>
    </w:p>
    <w:p w14:paraId="6D66D9EA" w14:textId="76D65891" w:rsidR="005C55A2" w:rsidRDefault="005C55A2" w:rsidP="09C997C9">
      <w:pPr>
        <w:jc w:val="left"/>
      </w:pPr>
    </w:p>
    <w:p w14:paraId="7629D100" w14:textId="3CFFD672" w:rsidR="005C55A2" w:rsidRDefault="005C55A2" w:rsidP="09C997C9">
      <w:pPr>
        <w:jc w:val="left"/>
      </w:pPr>
    </w:p>
    <w:p w14:paraId="61C04678" w14:textId="77777777" w:rsidR="005C2364" w:rsidRDefault="005C2364" w:rsidP="00FF7E91">
      <w:pPr>
        <w:jc w:val="center"/>
        <w:rPr>
          <w:i/>
          <w:iCs/>
          <w:sz w:val="24"/>
          <w:szCs w:val="24"/>
        </w:rPr>
      </w:pPr>
    </w:p>
    <w:p w14:paraId="76770C49" w14:textId="77777777" w:rsidR="005C2364" w:rsidRDefault="005C2364" w:rsidP="00FF7E91">
      <w:pPr>
        <w:jc w:val="center"/>
        <w:rPr>
          <w:i/>
          <w:iCs/>
          <w:sz w:val="24"/>
          <w:szCs w:val="24"/>
        </w:rPr>
      </w:pPr>
    </w:p>
    <w:p w14:paraId="5C2B22D0" w14:textId="77777777" w:rsidR="005C2364" w:rsidRDefault="005C2364" w:rsidP="00FF7E91">
      <w:pPr>
        <w:jc w:val="center"/>
        <w:rPr>
          <w:i/>
          <w:iCs/>
          <w:sz w:val="24"/>
          <w:szCs w:val="24"/>
        </w:rPr>
      </w:pPr>
    </w:p>
    <w:p w14:paraId="6288C7F8" w14:textId="77777777" w:rsidR="005C2364" w:rsidRDefault="005C2364" w:rsidP="005C2364">
      <w:pPr>
        <w:rPr>
          <w:i/>
          <w:iCs/>
          <w:sz w:val="24"/>
          <w:szCs w:val="24"/>
        </w:rPr>
      </w:pPr>
    </w:p>
    <w:p w14:paraId="51A08DFA" w14:textId="77777777" w:rsidR="00CF7CFC" w:rsidRDefault="00CF7CFC" w:rsidP="005C2364">
      <w:pPr>
        <w:rPr>
          <w:i/>
          <w:iCs/>
          <w:sz w:val="24"/>
          <w:szCs w:val="24"/>
        </w:rPr>
      </w:pPr>
    </w:p>
    <w:p w14:paraId="48B98FF1" w14:textId="77777777" w:rsidR="00CF7CFC" w:rsidRDefault="00CF7CFC" w:rsidP="005C2364">
      <w:pPr>
        <w:rPr>
          <w:i/>
          <w:iCs/>
          <w:sz w:val="24"/>
          <w:szCs w:val="24"/>
        </w:rPr>
      </w:pPr>
    </w:p>
    <w:p w14:paraId="0B7D3CDD" w14:textId="77777777" w:rsidR="00CF7CFC" w:rsidRDefault="00CF7CFC" w:rsidP="005C2364">
      <w:pPr>
        <w:rPr>
          <w:i/>
          <w:iCs/>
          <w:sz w:val="24"/>
          <w:szCs w:val="24"/>
        </w:rPr>
      </w:pPr>
    </w:p>
    <w:p w14:paraId="06F94D91" w14:textId="77777777" w:rsidR="00CF7CFC" w:rsidRDefault="00CF7CFC" w:rsidP="005C2364">
      <w:pPr>
        <w:rPr>
          <w:i/>
          <w:iCs/>
          <w:sz w:val="24"/>
          <w:szCs w:val="24"/>
        </w:rPr>
      </w:pPr>
    </w:p>
    <w:p w14:paraId="251EF971" w14:textId="77777777" w:rsidR="00AD0BB1" w:rsidRDefault="00AD0BB1" w:rsidP="005C2364">
      <w:pPr>
        <w:jc w:val="center"/>
        <w:rPr>
          <w:i/>
          <w:iCs/>
          <w:sz w:val="24"/>
          <w:szCs w:val="24"/>
        </w:rPr>
      </w:pPr>
    </w:p>
    <w:p w14:paraId="4066A53C" w14:textId="4AD53E86" w:rsidR="00CF7CFC" w:rsidRPr="00CF7CFC" w:rsidRDefault="00CF7CFC" w:rsidP="00CF7CFC">
      <w:pPr>
        <w:framePr w:w="9145" w:h="445" w:hRule="exact" w:hSpace="180" w:wrap="around" w:vAnchor="page" w:hAnchor="page" w:x="1513" w:y="1765"/>
        <w:jc w:val="center"/>
        <w:rPr>
          <w:i/>
          <w:iCs/>
          <w:sz w:val="24"/>
          <w:szCs w:val="24"/>
        </w:rPr>
      </w:pPr>
      <w:bookmarkStart w:id="36" w:name="_Toc214561803"/>
      <w:r w:rsidRPr="00CF7CFC">
        <w:rPr>
          <w:i/>
          <w:iCs/>
          <w:sz w:val="24"/>
          <w:szCs w:val="24"/>
        </w:rPr>
        <w:t xml:space="preserve">Bảng </w:t>
      </w:r>
      <w:r w:rsidR="00263C00">
        <w:rPr>
          <w:i/>
          <w:iCs/>
          <w:sz w:val="24"/>
          <w:szCs w:val="24"/>
        </w:rPr>
        <w:fldChar w:fldCharType="begin"/>
      </w:r>
      <w:r w:rsidR="00263C00">
        <w:rPr>
          <w:i/>
          <w:iCs/>
          <w:sz w:val="24"/>
          <w:szCs w:val="24"/>
        </w:rPr>
        <w:instrText xml:space="preserve"> STYLEREF 1 \s </w:instrText>
      </w:r>
      <w:r w:rsidR="00263C00">
        <w:rPr>
          <w:i/>
          <w:iCs/>
          <w:sz w:val="24"/>
          <w:szCs w:val="24"/>
        </w:rPr>
        <w:fldChar w:fldCharType="separate"/>
      </w:r>
      <w:r w:rsidR="00263C00">
        <w:rPr>
          <w:i/>
          <w:iCs/>
          <w:sz w:val="24"/>
          <w:szCs w:val="24"/>
        </w:rPr>
        <w:fldChar w:fldCharType="end"/>
      </w:r>
      <w:r w:rsidR="00263C00">
        <w:rPr>
          <w:i/>
          <w:iCs/>
          <w:sz w:val="24"/>
          <w:szCs w:val="24"/>
        </w:rPr>
        <w:t>.</w:t>
      </w:r>
      <w:r w:rsidR="00263C00">
        <w:rPr>
          <w:i/>
          <w:iCs/>
          <w:sz w:val="24"/>
          <w:szCs w:val="24"/>
        </w:rPr>
        <w:fldChar w:fldCharType="begin"/>
      </w:r>
      <w:r w:rsidR="00263C00">
        <w:rPr>
          <w:i/>
          <w:iCs/>
          <w:sz w:val="24"/>
          <w:szCs w:val="24"/>
        </w:rPr>
        <w:instrText xml:space="preserve"> SEQ Bảng \* ARABIC \s 1 </w:instrText>
      </w:r>
      <w:r w:rsidR="00263C00">
        <w:rPr>
          <w:i/>
          <w:iCs/>
          <w:sz w:val="24"/>
          <w:szCs w:val="24"/>
        </w:rPr>
        <w:fldChar w:fldCharType="separate"/>
      </w:r>
      <w:r w:rsidR="00263C00">
        <w:rPr>
          <w:i/>
          <w:iCs/>
          <w:sz w:val="24"/>
          <w:szCs w:val="24"/>
        </w:rPr>
        <w:fldChar w:fldCharType="end"/>
      </w:r>
      <w:r w:rsidRPr="00CF7CFC">
        <w:rPr>
          <w:i/>
          <w:iCs/>
          <w:sz w:val="24"/>
          <w:szCs w:val="24"/>
        </w:rPr>
        <w:t xml:space="preserve"> Mô tả use case “Phân công cán bộ xử lý”</w:t>
      </w:r>
      <w:bookmarkEnd w:id="36"/>
    </w:p>
    <w:p w14:paraId="43376D3D" w14:textId="3CDDD41A" w:rsidR="00CF7CFC" w:rsidRDefault="00CF7CFC" w:rsidP="00CF7CFC">
      <w:pPr>
        <w:pStyle w:val="Caption"/>
        <w:framePr w:w="9145" w:h="445" w:hRule="exact" w:hSpace="180" w:wrap="around" w:vAnchor="page" w:hAnchor="page" w:x="1513" w:y="1765"/>
      </w:pPr>
    </w:p>
    <w:tbl>
      <w:tblPr>
        <w:tblStyle w:val="TableGrid"/>
        <w:tblpPr w:leftFromText="180" w:rightFromText="180" w:vertAnchor="page" w:horzAnchor="margin" w:tblpY="2497"/>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4490"/>
        <w:gridCol w:w="1438"/>
        <w:gridCol w:w="3083"/>
      </w:tblGrid>
      <w:tr w:rsidR="00CF7CFC" w14:paraId="789FDD9F" w14:textId="77777777" w:rsidTr="00CF7CFC">
        <w:trPr>
          <w:trHeight w:val="300"/>
        </w:trPr>
        <w:tc>
          <w:tcPr>
            <w:tcW w:w="4490" w:type="dxa"/>
            <w:tcBorders>
              <w:top w:val="single" w:sz="6" w:space="0" w:color="auto"/>
              <w:left w:val="single" w:sz="6" w:space="0" w:color="auto"/>
            </w:tcBorders>
            <w:tcMar>
              <w:left w:w="90" w:type="dxa"/>
              <w:right w:w="90" w:type="dxa"/>
            </w:tcMar>
          </w:tcPr>
          <w:p w14:paraId="431A44DD"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Tên Use Case:</w:t>
            </w:r>
            <w:r w:rsidRPr="08396F4F">
              <w:rPr>
                <w:rFonts w:eastAsia="Times New Roman"/>
                <w:color w:val="000000" w:themeColor="text1"/>
              </w:rPr>
              <w:t xml:space="preserve"> </w:t>
            </w:r>
            <w:r w:rsidRPr="08396F4F">
              <w:rPr>
                <w:rFonts w:eastAsia="Times New Roman"/>
              </w:rPr>
              <w:t>Phân công cán bộ xử lý</w:t>
            </w:r>
          </w:p>
        </w:tc>
        <w:tc>
          <w:tcPr>
            <w:tcW w:w="1438" w:type="dxa"/>
            <w:tcBorders>
              <w:top w:val="single" w:sz="6" w:space="0" w:color="auto"/>
            </w:tcBorders>
            <w:tcMar>
              <w:left w:w="90" w:type="dxa"/>
              <w:right w:w="90" w:type="dxa"/>
            </w:tcMar>
          </w:tcPr>
          <w:p w14:paraId="61D0AF1F"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ID:</w:t>
            </w:r>
            <w:r w:rsidRPr="08396F4F">
              <w:rPr>
                <w:rFonts w:eastAsia="Times New Roman"/>
                <w:color w:val="000000" w:themeColor="text1"/>
              </w:rPr>
              <w:t xml:space="preserve"> UC05</w:t>
            </w:r>
          </w:p>
        </w:tc>
        <w:tc>
          <w:tcPr>
            <w:tcW w:w="3083" w:type="dxa"/>
            <w:tcBorders>
              <w:top w:val="single" w:sz="6" w:space="0" w:color="auto"/>
              <w:right w:val="single" w:sz="6" w:space="0" w:color="auto"/>
            </w:tcBorders>
            <w:tcMar>
              <w:left w:w="90" w:type="dxa"/>
              <w:right w:w="90" w:type="dxa"/>
            </w:tcMar>
          </w:tcPr>
          <w:p w14:paraId="1DDB1420"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Mức quan trọng:</w:t>
            </w:r>
            <w:r w:rsidRPr="08396F4F">
              <w:rPr>
                <w:rFonts w:eastAsia="Times New Roman"/>
                <w:color w:val="000000" w:themeColor="text1"/>
              </w:rPr>
              <w:t xml:space="preserve"> Cao</w:t>
            </w:r>
          </w:p>
        </w:tc>
      </w:tr>
      <w:tr w:rsidR="00CF7CFC" w14:paraId="17AD42E4" w14:textId="77777777" w:rsidTr="00CF7CFC">
        <w:trPr>
          <w:trHeight w:val="300"/>
        </w:trPr>
        <w:tc>
          <w:tcPr>
            <w:tcW w:w="4490" w:type="dxa"/>
            <w:tcBorders>
              <w:left w:val="single" w:sz="6" w:space="0" w:color="auto"/>
            </w:tcBorders>
            <w:tcMar>
              <w:left w:w="90" w:type="dxa"/>
              <w:right w:w="90" w:type="dxa"/>
            </w:tcMar>
          </w:tcPr>
          <w:p w14:paraId="28062056"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Tác nhân chính:</w:t>
            </w:r>
            <w:r w:rsidRPr="08396F4F">
              <w:rPr>
                <w:rFonts w:eastAsia="Times New Roman"/>
                <w:color w:val="000000" w:themeColor="text1"/>
              </w:rPr>
              <w:t xml:space="preserve"> </w:t>
            </w:r>
            <w:r w:rsidRPr="08396F4F">
              <w:rPr>
                <w:rFonts w:eastAsia="Times New Roman"/>
              </w:rPr>
              <w:t>Lãnh đạo Văn phòng / Lãnh đạo chuyên môn</w:t>
            </w:r>
          </w:p>
        </w:tc>
        <w:tc>
          <w:tcPr>
            <w:tcW w:w="4521" w:type="dxa"/>
            <w:gridSpan w:val="2"/>
            <w:tcBorders>
              <w:right w:val="single" w:sz="6" w:space="0" w:color="auto"/>
            </w:tcBorders>
            <w:tcMar>
              <w:left w:w="90" w:type="dxa"/>
              <w:right w:w="90" w:type="dxa"/>
            </w:tcMar>
          </w:tcPr>
          <w:p w14:paraId="0E135B96"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Loại Use Case:</w:t>
            </w:r>
            <w:r w:rsidRPr="08396F4F">
              <w:rPr>
                <w:rFonts w:eastAsia="Times New Roman"/>
                <w:color w:val="000000" w:themeColor="text1"/>
              </w:rPr>
              <w:t xml:space="preserve"> Chính</w:t>
            </w:r>
          </w:p>
        </w:tc>
      </w:tr>
      <w:tr w:rsidR="00CF7CFC" w14:paraId="2F9F30F5"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6CEBDD8C" w14:textId="77777777" w:rsidR="00CF7CFC" w:rsidRDefault="00CF7CFC" w:rsidP="00CF7CFC">
            <w:pPr>
              <w:spacing w:before="240" w:after="240"/>
              <w:jc w:val="left"/>
              <w:rPr>
                <w:rFonts w:eastAsia="Times New Roman"/>
                <w:color w:val="000000" w:themeColor="text1"/>
              </w:rPr>
            </w:pPr>
            <w:r w:rsidRPr="08396F4F">
              <w:rPr>
                <w:rFonts w:eastAsia="Times New Roman"/>
                <w:b/>
                <w:bCs/>
                <w:color w:val="000000" w:themeColor="text1"/>
              </w:rPr>
              <w:t>Mô tả ngắn gọn:</w:t>
            </w:r>
            <w:r>
              <w:br/>
            </w:r>
            <w:r w:rsidRPr="08396F4F">
              <w:rPr>
                <w:rFonts w:eastAsia="Times New Roman"/>
              </w:rPr>
              <w:t>Lãnh đạo Văn phòng hoặc Lãnh đạo chuyên môn tiếp nhận văn bản có chỉ đạo, xem xét nội dung và phân công cán bộ cụ thể chịu trách nhiệm xử lý</w:t>
            </w:r>
          </w:p>
        </w:tc>
      </w:tr>
      <w:tr w:rsidR="00CF7CFC" w14:paraId="0EED5352"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0925EC77" w14:textId="77777777" w:rsidR="00CF7CFC" w:rsidRDefault="00CF7CFC" w:rsidP="00CF7CFC">
            <w:pPr>
              <w:spacing w:before="240" w:after="240"/>
              <w:jc w:val="left"/>
              <w:rPr>
                <w:rFonts w:eastAsia="Times New Roman"/>
                <w:color w:val="000000" w:themeColor="text1"/>
              </w:rPr>
            </w:pPr>
            <w:r w:rsidRPr="08396F4F">
              <w:rPr>
                <w:rFonts w:eastAsia="Times New Roman"/>
                <w:b/>
                <w:bCs/>
                <w:color w:val="000000" w:themeColor="text1"/>
              </w:rPr>
              <w:t>Mối quan hệ:</w:t>
            </w:r>
            <w:r>
              <w:br/>
            </w:r>
            <w:r w:rsidRPr="08396F4F">
              <w:rPr>
                <w:rFonts w:eastAsia="Times New Roman"/>
                <w:color w:val="000000" w:themeColor="text1"/>
              </w:rPr>
              <w:t xml:space="preserve"> </w:t>
            </w:r>
            <w:r w:rsidRPr="08396F4F">
              <w:rPr>
                <w:rFonts w:eastAsia="Times New Roman"/>
                <w:b/>
                <w:bCs/>
                <w:color w:val="000000" w:themeColor="text1"/>
              </w:rPr>
              <w:t>Association:</w:t>
            </w:r>
            <w:r w:rsidRPr="08396F4F">
              <w:rPr>
                <w:rFonts w:eastAsia="Times New Roman"/>
                <w:color w:val="000000" w:themeColor="text1"/>
              </w:rPr>
              <w:t xml:space="preserve"> </w:t>
            </w:r>
            <w:r w:rsidRPr="08396F4F">
              <w:rPr>
                <w:rFonts w:eastAsia="Times New Roman"/>
              </w:rPr>
              <w:t>Lãnh đạo Văn phòng /chuyên môn</w:t>
            </w:r>
            <w:r>
              <w:br/>
            </w:r>
            <w:r w:rsidRPr="08396F4F">
              <w:rPr>
                <w:rFonts w:eastAsia="Times New Roman"/>
                <w:color w:val="000000" w:themeColor="text1"/>
              </w:rPr>
              <w:t xml:space="preserve"> </w:t>
            </w:r>
            <w:r w:rsidRPr="08396F4F">
              <w:rPr>
                <w:rFonts w:eastAsia="Times New Roman"/>
                <w:b/>
                <w:bCs/>
                <w:color w:val="000000" w:themeColor="text1"/>
              </w:rPr>
              <w:t>Include:</w:t>
            </w:r>
            <w:r w:rsidRPr="08396F4F">
              <w:rPr>
                <w:rFonts w:eastAsia="Times New Roman"/>
                <w:color w:val="000000" w:themeColor="text1"/>
              </w:rPr>
              <w:t xml:space="preserve"> </w:t>
            </w:r>
            <w:r w:rsidRPr="7D0A38E0">
              <w:rPr>
                <w:rFonts w:eastAsia="Times New Roman"/>
              </w:rPr>
              <w:t>Xem chi tiết văn bản, Xem nội dung chỉ đạo</w:t>
            </w:r>
            <w:r>
              <w:br/>
            </w:r>
            <w:r w:rsidRPr="08396F4F">
              <w:rPr>
                <w:rFonts w:eastAsia="Times New Roman"/>
                <w:color w:val="000000" w:themeColor="text1"/>
              </w:rPr>
              <w:t xml:space="preserve"> </w:t>
            </w:r>
            <w:r w:rsidRPr="08396F4F">
              <w:rPr>
                <w:rFonts w:eastAsia="Times New Roman"/>
                <w:b/>
                <w:bCs/>
                <w:color w:val="000000" w:themeColor="text1"/>
              </w:rPr>
              <w:t>Extend:</w:t>
            </w:r>
            <w:r w:rsidRPr="08396F4F">
              <w:rPr>
                <w:rFonts w:eastAsia="Times New Roman"/>
                <w:color w:val="000000" w:themeColor="text1"/>
              </w:rPr>
              <w:t xml:space="preserve"> </w:t>
            </w:r>
            <w:r w:rsidRPr="04522806">
              <w:rPr>
                <w:rFonts w:eastAsia="Times New Roman"/>
              </w:rPr>
              <w:t>Giao nhiệm vụ cho cán bộ</w:t>
            </w:r>
            <w:r>
              <w:br/>
            </w:r>
            <w:r w:rsidRPr="08396F4F">
              <w:rPr>
                <w:rFonts w:eastAsia="Times New Roman"/>
                <w:color w:val="000000" w:themeColor="text1"/>
              </w:rPr>
              <w:t xml:space="preserve"> </w:t>
            </w:r>
            <w:r w:rsidRPr="08396F4F">
              <w:rPr>
                <w:rFonts w:eastAsia="Times New Roman"/>
                <w:b/>
                <w:bCs/>
                <w:color w:val="000000" w:themeColor="text1"/>
              </w:rPr>
              <w:t>Generalization:</w:t>
            </w:r>
            <w:r w:rsidRPr="08396F4F">
              <w:rPr>
                <w:rFonts w:eastAsia="Times New Roman"/>
                <w:color w:val="000000" w:themeColor="text1"/>
              </w:rPr>
              <w:t xml:space="preserve"> </w:t>
            </w:r>
          </w:p>
        </w:tc>
      </w:tr>
      <w:tr w:rsidR="00CF7CFC" w14:paraId="5FEBBCD5"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41A22C35" w14:textId="77777777" w:rsidR="00CF7CFC" w:rsidRDefault="00CF7CFC" w:rsidP="00CF7CFC">
            <w:pPr>
              <w:spacing w:before="0" w:after="240"/>
              <w:jc w:val="left"/>
              <w:rPr>
                <w:rFonts w:eastAsia="Times New Roman"/>
                <w:color w:val="000000" w:themeColor="text1"/>
              </w:rPr>
            </w:pPr>
            <w:r w:rsidRPr="08396F4F">
              <w:rPr>
                <w:rFonts w:eastAsia="Times New Roman"/>
                <w:b/>
                <w:bCs/>
                <w:color w:val="000000" w:themeColor="text1"/>
              </w:rPr>
              <w:t>Dòng sự kiện chính:</w:t>
            </w:r>
          </w:p>
          <w:p w14:paraId="0586C8AC" w14:textId="77777777" w:rsidR="00CF7CFC" w:rsidRDefault="00CF7CFC" w:rsidP="00FC0A3A">
            <w:pPr>
              <w:pStyle w:val="ListParagraph"/>
              <w:numPr>
                <w:ilvl w:val="0"/>
                <w:numId w:val="26"/>
              </w:numPr>
              <w:spacing w:before="0"/>
              <w:jc w:val="left"/>
              <w:rPr>
                <w:rFonts w:eastAsia="Times New Roman"/>
              </w:rPr>
            </w:pPr>
            <w:r w:rsidRPr="05FE1904">
              <w:t xml:space="preserve">Chọn chức năng “Phân công xử lý văn bản”. </w:t>
            </w:r>
          </w:p>
          <w:p w14:paraId="1ECD12AD" w14:textId="77777777" w:rsidR="00CF7CFC" w:rsidRDefault="00CF7CFC" w:rsidP="00FC0A3A">
            <w:pPr>
              <w:pStyle w:val="ListParagraph"/>
              <w:numPr>
                <w:ilvl w:val="0"/>
                <w:numId w:val="26"/>
              </w:numPr>
            </w:pPr>
            <w:r w:rsidRPr="38527C7D">
              <w:t>Hệ</w:t>
            </w:r>
            <w:r w:rsidRPr="05FE1904">
              <w:t xml:space="preserve"> thống hiển thị danh sách văn bản đã được chỉ đạo. </w:t>
            </w:r>
          </w:p>
          <w:p w14:paraId="3C52466C" w14:textId="77777777" w:rsidR="00CF7CFC" w:rsidRDefault="00CF7CFC" w:rsidP="00FC0A3A">
            <w:pPr>
              <w:pStyle w:val="ListParagraph"/>
              <w:numPr>
                <w:ilvl w:val="0"/>
                <w:numId w:val="26"/>
              </w:numPr>
            </w:pPr>
            <w:r w:rsidRPr="05FE1904">
              <w:t xml:space="preserve">Lãnh đạo xem nội dung và chỉ đạo của cấp trên. </w:t>
            </w:r>
          </w:p>
          <w:p w14:paraId="3B647354" w14:textId="77777777" w:rsidR="00CF7CFC" w:rsidRDefault="00CF7CFC" w:rsidP="00FC0A3A">
            <w:pPr>
              <w:pStyle w:val="ListParagraph"/>
              <w:numPr>
                <w:ilvl w:val="0"/>
                <w:numId w:val="26"/>
              </w:numPr>
            </w:pPr>
            <w:r w:rsidRPr="2B3F7A6C">
              <w:t>Chọn</w:t>
            </w:r>
            <w:r w:rsidRPr="05FE1904">
              <w:t xml:space="preserve"> cán bộ phù hợp để giao xử lý. </w:t>
            </w:r>
          </w:p>
          <w:p w14:paraId="17A92C0B" w14:textId="77777777" w:rsidR="00CF7CFC" w:rsidRDefault="00CF7CFC" w:rsidP="00FC0A3A">
            <w:pPr>
              <w:pStyle w:val="ListParagraph"/>
              <w:numPr>
                <w:ilvl w:val="0"/>
                <w:numId w:val="26"/>
              </w:numPr>
            </w:pPr>
            <w:r w:rsidRPr="0DEF8616">
              <w:t>Ghi</w:t>
            </w:r>
            <w:r w:rsidRPr="05FE1904">
              <w:t xml:space="preserve"> chú yêu cầu hoặc thời hạn xử lý. </w:t>
            </w:r>
          </w:p>
          <w:p w14:paraId="500B6342" w14:textId="77777777" w:rsidR="00CF7CFC" w:rsidRDefault="00CF7CFC" w:rsidP="00FC0A3A">
            <w:pPr>
              <w:pStyle w:val="ListParagraph"/>
              <w:numPr>
                <w:ilvl w:val="0"/>
                <w:numId w:val="26"/>
              </w:numPr>
              <w:rPr>
                <w:rFonts w:eastAsia="Times New Roman"/>
              </w:rPr>
            </w:pPr>
            <w:r w:rsidRPr="516358CD">
              <w:t>Hệ</w:t>
            </w:r>
            <w:r w:rsidRPr="05FE1904">
              <w:t xml:space="preserve"> thống gửi thông báo và cập nhật trạng thái văn bản sang “Đã phân công”. </w:t>
            </w:r>
            <w:r w:rsidRPr="05FE1904">
              <w:rPr>
                <w:rFonts w:eastAsia="Times New Roman"/>
              </w:rPr>
              <w:t>t</w:t>
            </w:r>
            <w:r w:rsidRPr="08396F4F">
              <w:rPr>
                <w:rFonts w:eastAsia="Times New Roman"/>
              </w:rPr>
              <w:t>.</w:t>
            </w:r>
          </w:p>
        </w:tc>
      </w:tr>
      <w:tr w:rsidR="00CF7CFC" w14:paraId="7D27CD7B" w14:textId="77777777" w:rsidTr="00CF7CFC">
        <w:trPr>
          <w:trHeight w:val="300"/>
        </w:trPr>
        <w:tc>
          <w:tcPr>
            <w:tcW w:w="9011" w:type="dxa"/>
            <w:gridSpan w:val="3"/>
            <w:tcBorders>
              <w:left w:val="single" w:sz="6" w:space="0" w:color="auto"/>
              <w:bottom w:val="single" w:sz="6" w:space="0" w:color="auto"/>
              <w:right w:val="single" w:sz="6" w:space="0" w:color="auto"/>
            </w:tcBorders>
            <w:tcMar>
              <w:left w:w="90" w:type="dxa"/>
              <w:right w:w="90" w:type="dxa"/>
            </w:tcMar>
          </w:tcPr>
          <w:p w14:paraId="71B819C2" w14:textId="77777777" w:rsidR="00CF7CFC" w:rsidRDefault="00CF7CFC" w:rsidP="00CF7CFC">
            <w:pPr>
              <w:spacing w:before="0" w:after="240"/>
              <w:jc w:val="left"/>
              <w:rPr>
                <w:rFonts w:eastAsia="Times New Roman"/>
                <w:color w:val="000000" w:themeColor="text1"/>
              </w:rPr>
            </w:pPr>
            <w:r w:rsidRPr="08396F4F">
              <w:rPr>
                <w:rFonts w:eastAsia="Times New Roman"/>
                <w:b/>
                <w:bCs/>
                <w:color w:val="000000" w:themeColor="text1"/>
              </w:rPr>
              <w:t>Dòng sự kiện thay thế:</w:t>
            </w:r>
          </w:p>
          <w:p w14:paraId="3EC11446" w14:textId="77777777" w:rsidR="00CF7CFC" w:rsidRDefault="00CF7CFC" w:rsidP="00FC0A3A">
            <w:pPr>
              <w:pStyle w:val="ListParagraph"/>
              <w:numPr>
                <w:ilvl w:val="0"/>
                <w:numId w:val="25"/>
              </w:numPr>
              <w:spacing w:before="0"/>
              <w:jc w:val="left"/>
              <w:rPr>
                <w:rFonts w:eastAsia="Times New Roman"/>
              </w:rPr>
            </w:pPr>
            <w:r w:rsidRPr="509188B6">
              <w:t xml:space="preserve">Nếu chưa phân công → văn bản giữ trạng thái “Chờ phân công”. </w:t>
            </w:r>
          </w:p>
          <w:p w14:paraId="10339162" w14:textId="77777777" w:rsidR="00CF7CFC" w:rsidRDefault="00CF7CFC" w:rsidP="00FC0A3A">
            <w:pPr>
              <w:pStyle w:val="ListParagraph"/>
              <w:numPr>
                <w:ilvl w:val="0"/>
                <w:numId w:val="25"/>
              </w:numPr>
            </w:pPr>
            <w:r w:rsidRPr="5306F06A">
              <w:t>Nếu</w:t>
            </w:r>
            <w:r w:rsidRPr="509188B6">
              <w:t xml:space="preserve"> cán bộ được phân công từ chối → hệ thống thông báo lại cho lãnh đạo để điều chỉnh. </w:t>
            </w:r>
          </w:p>
          <w:p w14:paraId="255D08D0" w14:textId="77777777" w:rsidR="00CF7CFC" w:rsidRDefault="00CF7CFC" w:rsidP="00FC0A3A">
            <w:pPr>
              <w:pStyle w:val="ListParagraph"/>
              <w:keepNext/>
              <w:numPr>
                <w:ilvl w:val="0"/>
                <w:numId w:val="25"/>
              </w:numPr>
              <w:rPr>
                <w:rFonts w:eastAsia="Times New Roman"/>
              </w:rPr>
            </w:pPr>
            <w:r w:rsidRPr="6A605283">
              <w:t>Nếu</w:t>
            </w:r>
            <w:r w:rsidRPr="509188B6">
              <w:t xml:space="preserve"> người dùng hủy thao tác → quay lại giao diện chính. </w:t>
            </w:r>
            <w:r w:rsidRPr="509188B6">
              <w:rPr>
                <w:rFonts w:eastAsia="Times New Roman"/>
              </w:rPr>
              <w:t>h.</w:t>
            </w:r>
          </w:p>
        </w:tc>
      </w:tr>
    </w:tbl>
    <w:p w14:paraId="0EE15074" w14:textId="77777777" w:rsidR="00AD0BB1" w:rsidRPr="00FF7E91" w:rsidRDefault="00AD0BB1" w:rsidP="005C2364">
      <w:pPr>
        <w:jc w:val="center"/>
        <w:rPr>
          <w:i/>
          <w:iCs/>
          <w:sz w:val="24"/>
          <w:szCs w:val="24"/>
        </w:rPr>
      </w:pPr>
    </w:p>
    <w:p w14:paraId="07991E3C" w14:textId="77777777" w:rsidR="005C55A2" w:rsidRDefault="005C55A2" w:rsidP="00652793"/>
    <w:p w14:paraId="0AA01A81" w14:textId="27B66E93" w:rsidR="0003650C" w:rsidRDefault="0003650C" w:rsidP="00652793"/>
    <w:p w14:paraId="677CB6C2" w14:textId="77777777" w:rsidR="00CF7CFC" w:rsidRDefault="00CF7CFC" w:rsidP="00652793"/>
    <w:p w14:paraId="6FF37FB1" w14:textId="4DCC8AE6" w:rsidR="00CF7CFC" w:rsidRDefault="00CF7CFC" w:rsidP="00CF7CFC">
      <w:pPr>
        <w:pStyle w:val="Caption"/>
        <w:framePr w:w="8269" w:hSpace="180" w:wrap="around" w:vAnchor="text" w:hAnchor="page" w:x="2077" w:y="243"/>
      </w:pPr>
      <w:bookmarkStart w:id="37" w:name="_Toc214561804"/>
      <w:r>
        <w:t xml:space="preserve">Bảng </w:t>
      </w:r>
      <w:fldSimple w:instr=" STYLEREF 1 \s "/>
      <w:r w:rsidR="00263C00">
        <w:t>.</w:t>
      </w:r>
      <w:fldSimple w:instr=" SEQ Bảng \* ARABIC \s 1 "/>
      <w:r w:rsidRPr="00CF7CFC">
        <w:t xml:space="preserve"> </w:t>
      </w:r>
      <w:r w:rsidRPr="0003650C">
        <w:t>Mô tả use case “</w:t>
      </w:r>
      <w:r>
        <w:t>Soạn thảo và phê duyệt văn bản đi</w:t>
      </w:r>
      <w:r w:rsidRPr="0003650C">
        <w:t>”</w:t>
      </w:r>
      <w:bookmarkEnd w:id="37"/>
    </w:p>
    <w:p w14:paraId="6E781DDA" w14:textId="77777777" w:rsidR="0003650C" w:rsidRDefault="0003650C" w:rsidP="00652793"/>
    <w:p w14:paraId="3CCB38F5" w14:textId="6E24F0C3" w:rsidR="0003650C" w:rsidRPr="0003650C" w:rsidRDefault="0003650C" w:rsidP="0003650C">
      <w:pPr>
        <w:jc w:val="center"/>
        <w:rPr>
          <w:i/>
          <w:iCs/>
          <w:sz w:val="24"/>
          <w:szCs w:val="24"/>
        </w:rPr>
      </w:pPr>
    </w:p>
    <w:tbl>
      <w:tblPr>
        <w:tblStyle w:val="TableGrid"/>
        <w:tblpPr w:leftFromText="180" w:rightFromText="180" w:vertAnchor="text" w:horzAnchor="margin" w:tblpY="190"/>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3650C" w14:paraId="761FFDAA" w14:textId="77777777" w:rsidTr="0003650C">
        <w:trPr>
          <w:trHeight w:val="300"/>
        </w:trPr>
        <w:tc>
          <w:tcPr>
            <w:tcW w:w="4500" w:type="dxa"/>
            <w:tcBorders>
              <w:top w:val="single" w:sz="6" w:space="0" w:color="auto"/>
              <w:left w:val="single" w:sz="6" w:space="0" w:color="auto"/>
            </w:tcBorders>
            <w:tcMar>
              <w:left w:w="90" w:type="dxa"/>
              <w:right w:w="90" w:type="dxa"/>
            </w:tcMar>
          </w:tcPr>
          <w:p w14:paraId="0DEBC9AF"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Tên Use Case:</w:t>
            </w:r>
            <w:r w:rsidRPr="2EFBA085">
              <w:rPr>
                <w:rFonts w:eastAsia="Times New Roman"/>
                <w:color w:val="000000" w:themeColor="text1"/>
              </w:rPr>
              <w:t xml:space="preserve"> Soạn thảo và phê duyệt văn bản đi</w:t>
            </w:r>
          </w:p>
        </w:tc>
        <w:tc>
          <w:tcPr>
            <w:tcW w:w="1440" w:type="dxa"/>
            <w:tcBorders>
              <w:top w:val="single" w:sz="6" w:space="0" w:color="auto"/>
            </w:tcBorders>
            <w:tcMar>
              <w:left w:w="90" w:type="dxa"/>
              <w:right w:w="90" w:type="dxa"/>
            </w:tcMar>
          </w:tcPr>
          <w:p w14:paraId="29A50169" w14:textId="7589E92F"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w:t>
            </w:r>
            <w:r w:rsidR="005C2364">
              <w:rPr>
                <w:rFonts w:eastAsia="Times New Roman"/>
                <w:color w:val="000000" w:themeColor="text1"/>
              </w:rPr>
              <w:t>5</w:t>
            </w:r>
          </w:p>
        </w:tc>
        <w:tc>
          <w:tcPr>
            <w:tcW w:w="3090" w:type="dxa"/>
            <w:tcBorders>
              <w:top w:val="single" w:sz="6" w:space="0" w:color="auto"/>
              <w:right w:val="single" w:sz="6" w:space="0" w:color="auto"/>
            </w:tcBorders>
            <w:tcMar>
              <w:left w:w="90" w:type="dxa"/>
              <w:right w:w="90" w:type="dxa"/>
            </w:tcMar>
          </w:tcPr>
          <w:p w14:paraId="3A33F3E2"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03650C" w14:paraId="588E0ABB" w14:textId="77777777" w:rsidTr="0003650C">
        <w:trPr>
          <w:trHeight w:val="300"/>
        </w:trPr>
        <w:tc>
          <w:tcPr>
            <w:tcW w:w="4500" w:type="dxa"/>
            <w:tcBorders>
              <w:left w:val="single" w:sz="6" w:space="0" w:color="auto"/>
            </w:tcBorders>
            <w:tcMar>
              <w:left w:w="90" w:type="dxa"/>
              <w:right w:w="90" w:type="dxa"/>
            </w:tcMar>
          </w:tcPr>
          <w:p w14:paraId="4453576C"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Lãnh đạo</w:t>
            </w:r>
          </w:p>
        </w:tc>
        <w:tc>
          <w:tcPr>
            <w:tcW w:w="4530" w:type="dxa"/>
            <w:gridSpan w:val="2"/>
            <w:tcBorders>
              <w:right w:val="single" w:sz="6" w:space="0" w:color="auto"/>
            </w:tcBorders>
            <w:tcMar>
              <w:left w:w="90" w:type="dxa"/>
              <w:right w:w="90" w:type="dxa"/>
            </w:tcMar>
          </w:tcPr>
          <w:p w14:paraId="4C4D9D08"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03650C" w14:paraId="6583D4E9"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5C3E8511"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lastRenderedPageBreak/>
              <w:t>Mô tả ngắn gọn:</w:t>
            </w:r>
            <w:r>
              <w:br/>
            </w:r>
            <w:r w:rsidRPr="2EFBA085">
              <w:rPr>
                <w:rFonts w:eastAsia="Times New Roman"/>
              </w:rPr>
              <w:t>Lãnh đạo xem xét kết quả xử lý, đánh giá nội dung báo cáo và thực hiện phê duyệt hoàn tất văn bản trên hệ thống.</w:t>
            </w:r>
          </w:p>
        </w:tc>
      </w:tr>
      <w:tr w:rsidR="0003650C" w14:paraId="48183D64"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0D8BD287"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Lãnh đạo</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w:t>
            </w:r>
            <w:r w:rsidRPr="2EFBA085">
              <w:rPr>
                <w:rFonts w:eastAsia="Times New Roman"/>
              </w:rPr>
              <w:t>Xem chi tiết văn bản, Xem kết quả xử lý</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rsidRPr="2EFBA085">
              <w:rPr>
                <w:rFonts w:eastAsia="Times New Roman"/>
              </w:rPr>
              <w:t>Phê duyệt hoặc yêu cầu chỉnh sửa</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03650C" w14:paraId="25CFA0BF"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4F7EF95" w14:textId="77777777" w:rsidR="0003650C" w:rsidRDefault="0003650C" w:rsidP="0003650C">
            <w:pPr>
              <w:spacing w:before="0" w:after="240"/>
              <w:jc w:val="left"/>
              <w:rPr>
                <w:rFonts w:eastAsia="Times New Roman"/>
                <w:color w:val="000000" w:themeColor="text1"/>
              </w:rPr>
            </w:pPr>
            <w:r w:rsidRPr="2EFBA085">
              <w:rPr>
                <w:rFonts w:eastAsia="Times New Roman"/>
                <w:b/>
                <w:bCs/>
                <w:color w:val="000000" w:themeColor="text1"/>
              </w:rPr>
              <w:t>Dòng sự kiện chính:</w:t>
            </w:r>
          </w:p>
          <w:p w14:paraId="16AF0132"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Chọn chức năng “Xét duyệt văn bản”. </w:t>
            </w:r>
          </w:p>
          <w:p w14:paraId="52CD9B60"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Hệ thống hiển thị danh sách các văn bản chờ xét duyệt. </w:t>
            </w:r>
          </w:p>
          <w:p w14:paraId="34CEA544"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Lãnh đạo chọn văn bản cần xét duyệt. </w:t>
            </w:r>
          </w:p>
          <w:p w14:paraId="76A6F10D"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Xem nội dung, kết quả xử lý và các tệp đính kèm (nếu có). </w:t>
            </w:r>
          </w:p>
          <w:p w14:paraId="7D7A6745"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 xml:space="preserve">Lãnh đạo thực hiện phê duyệt hoặc ghi chú chỉ đạo bổ sung. </w:t>
            </w:r>
          </w:p>
          <w:p w14:paraId="5BD8C377" w14:textId="77777777" w:rsidR="0003650C" w:rsidRDefault="0003650C" w:rsidP="00FC0A3A">
            <w:pPr>
              <w:pStyle w:val="ListParagraph"/>
              <w:numPr>
                <w:ilvl w:val="0"/>
                <w:numId w:val="26"/>
              </w:numPr>
              <w:spacing w:before="0"/>
              <w:jc w:val="left"/>
              <w:rPr>
                <w:rFonts w:eastAsia="Times New Roman"/>
              </w:rPr>
            </w:pPr>
            <w:r w:rsidRPr="2EFBA085">
              <w:rPr>
                <w:rFonts w:eastAsia="Times New Roman"/>
              </w:rPr>
              <w:t>Hệ thống cập nhật trạng thái văn bản sang “Hoàn tất” khi được phê duyệt.</w:t>
            </w:r>
          </w:p>
        </w:tc>
      </w:tr>
      <w:tr w:rsidR="0003650C" w14:paraId="2561565D"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2956842C" w14:textId="77777777" w:rsidR="0003650C" w:rsidRDefault="0003650C" w:rsidP="0003650C">
            <w:pPr>
              <w:spacing w:before="0" w:after="240"/>
              <w:jc w:val="left"/>
              <w:rPr>
                <w:rFonts w:eastAsia="Times New Roman"/>
                <w:color w:val="000000" w:themeColor="text1"/>
              </w:rPr>
            </w:pPr>
            <w:r w:rsidRPr="2EFBA085">
              <w:rPr>
                <w:rFonts w:eastAsia="Times New Roman"/>
                <w:b/>
                <w:bCs/>
                <w:color w:val="000000" w:themeColor="text1"/>
              </w:rPr>
              <w:t>Dòng sự kiện thay thế:</w:t>
            </w:r>
          </w:p>
          <w:p w14:paraId="77195C14" w14:textId="77777777" w:rsidR="0003650C" w:rsidRDefault="0003650C" w:rsidP="00FC0A3A">
            <w:pPr>
              <w:pStyle w:val="ListParagraph"/>
              <w:numPr>
                <w:ilvl w:val="0"/>
                <w:numId w:val="25"/>
              </w:numPr>
              <w:spacing w:before="0" w:after="240"/>
              <w:jc w:val="left"/>
              <w:rPr>
                <w:rFonts w:eastAsia="Times New Roman"/>
              </w:rPr>
            </w:pPr>
            <w:r w:rsidRPr="2EFBA085">
              <w:rPr>
                <w:rFonts w:eastAsia="Times New Roman"/>
              </w:rPr>
              <w:t xml:space="preserve">Nếu lãnh đạo yêu cầu chỉnh sửa → hệ thống gửi thông báo lại cho cán bộ chuyên môn để xử lý lại. </w:t>
            </w:r>
          </w:p>
          <w:p w14:paraId="22EE7223" w14:textId="77777777" w:rsidR="0003650C" w:rsidRDefault="0003650C" w:rsidP="00FC0A3A">
            <w:pPr>
              <w:pStyle w:val="ListParagraph"/>
              <w:numPr>
                <w:ilvl w:val="0"/>
                <w:numId w:val="25"/>
              </w:numPr>
              <w:spacing w:before="0"/>
              <w:jc w:val="left"/>
              <w:rPr>
                <w:rFonts w:eastAsia="Times New Roman"/>
              </w:rPr>
            </w:pPr>
            <w:r w:rsidRPr="2EFBA085">
              <w:rPr>
                <w:rFonts w:eastAsia="Times New Roman"/>
              </w:rPr>
              <w:t xml:space="preserve">Nếu lãnh đạo từ chối phê duyệt → văn bản chuyển về trạng thái “Cần xử lý lại”. </w:t>
            </w:r>
          </w:p>
          <w:p w14:paraId="309D80C2" w14:textId="77777777" w:rsidR="0003650C" w:rsidRDefault="0003650C" w:rsidP="00FC0A3A">
            <w:pPr>
              <w:pStyle w:val="ListParagraph"/>
              <w:keepNext/>
              <w:numPr>
                <w:ilvl w:val="0"/>
                <w:numId w:val="25"/>
              </w:numPr>
              <w:spacing w:before="0"/>
              <w:jc w:val="left"/>
              <w:rPr>
                <w:rFonts w:eastAsia="Times New Roman"/>
              </w:rPr>
            </w:pPr>
            <w:r w:rsidRPr="2EFBA085">
              <w:rPr>
                <w:rFonts w:eastAsia="Times New Roman"/>
              </w:rPr>
              <w:t>Nếu người dùng hủy thao tác → quay lại giao diện chính.</w:t>
            </w:r>
          </w:p>
        </w:tc>
      </w:tr>
    </w:tbl>
    <w:p w14:paraId="1BC841E6" w14:textId="77777777" w:rsidR="0003650C" w:rsidRDefault="0003650C" w:rsidP="0003650C">
      <w:pPr>
        <w:jc w:val="center"/>
      </w:pPr>
    </w:p>
    <w:p w14:paraId="48BA01FF" w14:textId="77777777" w:rsidR="005C55A2" w:rsidRDefault="005C55A2" w:rsidP="00652793"/>
    <w:p w14:paraId="5B09E138" w14:textId="77777777" w:rsidR="005C55A2" w:rsidRDefault="005C55A2" w:rsidP="00652793"/>
    <w:p w14:paraId="27BFF95C" w14:textId="77777777" w:rsidR="00CF7CFC" w:rsidRDefault="00CF7CFC" w:rsidP="00652793"/>
    <w:p w14:paraId="19FC73C6" w14:textId="77777777" w:rsidR="00CF7CFC" w:rsidRDefault="00CF7CFC" w:rsidP="00652793"/>
    <w:p w14:paraId="586A98F2" w14:textId="77777777" w:rsidR="00CF7CFC" w:rsidRDefault="00CF7CFC" w:rsidP="00652793"/>
    <w:p w14:paraId="4B94C628" w14:textId="77777777" w:rsidR="00CF7CFC" w:rsidRDefault="00CF7CFC" w:rsidP="00652793"/>
    <w:p w14:paraId="045F6534" w14:textId="0FA7318A" w:rsidR="00CF7CFC" w:rsidRPr="00CF7CFC" w:rsidRDefault="00CF7CFC" w:rsidP="00CF7CFC">
      <w:pPr>
        <w:jc w:val="center"/>
        <w:rPr>
          <w:i/>
          <w:iCs/>
          <w:sz w:val="24"/>
          <w:szCs w:val="24"/>
        </w:rPr>
      </w:pPr>
      <w:bookmarkStart w:id="38" w:name="_Toc214561805"/>
      <w:r w:rsidRPr="00CF7CFC">
        <w:rPr>
          <w:i/>
          <w:iCs/>
          <w:sz w:val="24"/>
          <w:szCs w:val="24"/>
        </w:rPr>
        <w:t xml:space="preserve">Bảng </w:t>
      </w:r>
      <w:r w:rsidR="00263C00">
        <w:rPr>
          <w:i/>
          <w:iCs/>
          <w:sz w:val="24"/>
          <w:szCs w:val="24"/>
        </w:rPr>
        <w:fldChar w:fldCharType="begin"/>
      </w:r>
      <w:r w:rsidR="00263C00">
        <w:rPr>
          <w:i/>
          <w:iCs/>
          <w:sz w:val="24"/>
          <w:szCs w:val="24"/>
        </w:rPr>
        <w:instrText xml:space="preserve"> STYLEREF 1 \s </w:instrText>
      </w:r>
      <w:r w:rsidR="00263C00">
        <w:rPr>
          <w:i/>
          <w:iCs/>
          <w:sz w:val="24"/>
          <w:szCs w:val="24"/>
        </w:rPr>
        <w:fldChar w:fldCharType="separate"/>
      </w:r>
      <w:r w:rsidR="00263C00">
        <w:rPr>
          <w:i/>
          <w:iCs/>
          <w:sz w:val="24"/>
          <w:szCs w:val="24"/>
        </w:rPr>
        <w:fldChar w:fldCharType="end"/>
      </w:r>
      <w:r w:rsidR="00263C00">
        <w:rPr>
          <w:i/>
          <w:iCs/>
          <w:sz w:val="24"/>
          <w:szCs w:val="24"/>
        </w:rPr>
        <w:t>.</w:t>
      </w:r>
      <w:r w:rsidR="00263C00">
        <w:rPr>
          <w:i/>
          <w:iCs/>
          <w:sz w:val="24"/>
          <w:szCs w:val="24"/>
        </w:rPr>
        <w:fldChar w:fldCharType="begin"/>
      </w:r>
      <w:r w:rsidR="00263C00">
        <w:rPr>
          <w:i/>
          <w:iCs/>
          <w:sz w:val="24"/>
          <w:szCs w:val="24"/>
        </w:rPr>
        <w:instrText xml:space="preserve"> SEQ Bảng \* ARABIC \s 1 </w:instrText>
      </w:r>
      <w:r w:rsidR="00263C00">
        <w:rPr>
          <w:i/>
          <w:iCs/>
          <w:sz w:val="24"/>
          <w:szCs w:val="24"/>
        </w:rPr>
        <w:fldChar w:fldCharType="separate"/>
      </w:r>
      <w:r w:rsidR="00263C00">
        <w:rPr>
          <w:i/>
          <w:iCs/>
          <w:sz w:val="24"/>
          <w:szCs w:val="24"/>
        </w:rPr>
        <w:fldChar w:fldCharType="end"/>
      </w:r>
      <w:r w:rsidRPr="00CF7CFC">
        <w:rPr>
          <w:i/>
          <w:iCs/>
          <w:sz w:val="24"/>
          <w:szCs w:val="24"/>
        </w:rPr>
        <w:t xml:space="preserve"> Mô tả use case “Xử lý văn bản”</w:t>
      </w:r>
      <w:bookmarkEnd w:id="38"/>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0272C" w14:paraId="63571957" w14:textId="77777777">
        <w:trPr>
          <w:trHeight w:val="300"/>
        </w:trPr>
        <w:tc>
          <w:tcPr>
            <w:tcW w:w="4500" w:type="dxa"/>
            <w:tcBorders>
              <w:top w:val="single" w:sz="6" w:space="0" w:color="auto"/>
              <w:left w:val="single" w:sz="6" w:space="0" w:color="auto"/>
            </w:tcBorders>
            <w:tcMar>
              <w:left w:w="90" w:type="dxa"/>
              <w:right w:w="90" w:type="dxa"/>
            </w:tcMar>
          </w:tcPr>
          <w:p w14:paraId="271F4164" w14:textId="77777777" w:rsidR="0000272C" w:rsidRDefault="0000272C" w:rsidP="0003650C">
            <w:pPr>
              <w:keepNext/>
              <w:keepLines/>
              <w:spacing w:line="259" w:lineRule="auto"/>
              <w:jc w:val="left"/>
              <w:rPr>
                <w:rFonts w:eastAsia="Times New Roman"/>
                <w:color w:val="000000" w:themeColor="text1"/>
              </w:rPr>
            </w:pPr>
            <w:r w:rsidRPr="79F6C2E4">
              <w:rPr>
                <w:rFonts w:eastAsia="Times New Roman"/>
                <w:b/>
                <w:bCs/>
                <w:color w:val="000000" w:themeColor="text1"/>
              </w:rPr>
              <w:t>Tên Use Case:</w:t>
            </w:r>
            <w:r w:rsidRPr="79F6C2E4">
              <w:rPr>
                <w:rFonts w:eastAsia="Times New Roman"/>
                <w:color w:val="000000" w:themeColor="text1"/>
              </w:rPr>
              <w:t xml:space="preserve"> </w:t>
            </w:r>
            <w:r w:rsidRPr="02D325E7">
              <w:rPr>
                <w:rFonts w:eastAsia="Times New Roman"/>
                <w:color w:val="000000" w:themeColor="text1"/>
              </w:rPr>
              <w:t xml:space="preserve">Xử lý văn bản </w:t>
            </w:r>
          </w:p>
        </w:tc>
        <w:tc>
          <w:tcPr>
            <w:tcW w:w="1440" w:type="dxa"/>
            <w:tcBorders>
              <w:top w:val="single" w:sz="6" w:space="0" w:color="auto"/>
            </w:tcBorders>
            <w:tcMar>
              <w:left w:w="90" w:type="dxa"/>
              <w:right w:w="90" w:type="dxa"/>
            </w:tcMar>
          </w:tcPr>
          <w:p w14:paraId="751C63A7"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ID:</w:t>
            </w:r>
            <w:r w:rsidRPr="79F6C2E4">
              <w:rPr>
                <w:rFonts w:eastAsia="Times New Roman"/>
                <w:color w:val="000000" w:themeColor="text1"/>
              </w:rPr>
              <w:t xml:space="preserve"> UC06</w:t>
            </w:r>
          </w:p>
        </w:tc>
        <w:tc>
          <w:tcPr>
            <w:tcW w:w="3090" w:type="dxa"/>
            <w:tcBorders>
              <w:top w:val="single" w:sz="6" w:space="0" w:color="auto"/>
              <w:right w:val="single" w:sz="6" w:space="0" w:color="auto"/>
            </w:tcBorders>
            <w:tcMar>
              <w:left w:w="90" w:type="dxa"/>
              <w:right w:w="90" w:type="dxa"/>
            </w:tcMar>
          </w:tcPr>
          <w:p w14:paraId="5D280510"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 xml:space="preserve">Mức quan trọng: </w:t>
            </w:r>
            <w:r w:rsidRPr="79F6C2E4">
              <w:rPr>
                <w:rFonts w:eastAsia="Times New Roman"/>
                <w:color w:val="000000" w:themeColor="text1"/>
              </w:rPr>
              <w:t>Trung bình</w:t>
            </w:r>
            <w:r w:rsidRPr="79F6C2E4">
              <w:rPr>
                <w:rFonts w:eastAsia="Times New Roman"/>
                <w:b/>
                <w:bCs/>
                <w:color w:val="000000" w:themeColor="text1"/>
              </w:rPr>
              <w:t xml:space="preserve"> -</w:t>
            </w:r>
            <w:r w:rsidRPr="79F6C2E4">
              <w:rPr>
                <w:rFonts w:eastAsia="Times New Roman"/>
                <w:color w:val="000000" w:themeColor="text1"/>
              </w:rPr>
              <w:t xml:space="preserve"> Cao</w:t>
            </w:r>
          </w:p>
        </w:tc>
      </w:tr>
      <w:tr w:rsidR="0000272C" w14:paraId="581C5E62" w14:textId="77777777">
        <w:trPr>
          <w:trHeight w:val="300"/>
        </w:trPr>
        <w:tc>
          <w:tcPr>
            <w:tcW w:w="4500" w:type="dxa"/>
            <w:tcBorders>
              <w:left w:val="single" w:sz="6" w:space="0" w:color="auto"/>
            </w:tcBorders>
            <w:tcMar>
              <w:left w:w="90" w:type="dxa"/>
              <w:right w:w="90" w:type="dxa"/>
            </w:tcMar>
          </w:tcPr>
          <w:p w14:paraId="1F741957"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Tác nhân chính:</w:t>
            </w:r>
            <w:r w:rsidRPr="79F6C2E4">
              <w:rPr>
                <w:rFonts w:eastAsia="Times New Roman"/>
                <w:color w:val="000000" w:themeColor="text1"/>
              </w:rPr>
              <w:t xml:space="preserve"> Cán bộ chuyên môn</w:t>
            </w:r>
            <w:r w:rsidRPr="0605870C">
              <w:rPr>
                <w:rFonts w:eastAsia="Times New Roman"/>
                <w:color w:val="000000" w:themeColor="text1"/>
              </w:rPr>
              <w:t xml:space="preserve"> </w:t>
            </w:r>
          </w:p>
        </w:tc>
        <w:tc>
          <w:tcPr>
            <w:tcW w:w="4530" w:type="dxa"/>
            <w:gridSpan w:val="2"/>
            <w:tcBorders>
              <w:right w:val="single" w:sz="6" w:space="0" w:color="auto"/>
            </w:tcBorders>
            <w:tcMar>
              <w:left w:w="90" w:type="dxa"/>
              <w:right w:w="90" w:type="dxa"/>
            </w:tcMar>
          </w:tcPr>
          <w:p w14:paraId="43FCE650"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Loại Use Case:</w:t>
            </w:r>
            <w:r w:rsidRPr="79F6C2E4">
              <w:rPr>
                <w:rFonts w:eastAsia="Times New Roman"/>
                <w:color w:val="000000" w:themeColor="text1"/>
              </w:rPr>
              <w:t xml:space="preserve"> </w:t>
            </w:r>
            <w:r w:rsidRPr="0605870C">
              <w:rPr>
                <w:rFonts w:eastAsia="Times New Roman"/>
                <w:color w:val="000000" w:themeColor="text1"/>
              </w:rPr>
              <w:t xml:space="preserve">Chính </w:t>
            </w:r>
          </w:p>
        </w:tc>
      </w:tr>
      <w:tr w:rsidR="0000272C" w14:paraId="4C0954C2" w14:textId="77777777">
        <w:trPr>
          <w:trHeight w:val="300"/>
        </w:trPr>
        <w:tc>
          <w:tcPr>
            <w:tcW w:w="9030" w:type="dxa"/>
            <w:gridSpan w:val="3"/>
            <w:tcBorders>
              <w:left w:val="single" w:sz="6" w:space="0" w:color="auto"/>
              <w:right w:val="single" w:sz="6" w:space="0" w:color="auto"/>
            </w:tcBorders>
            <w:tcMar>
              <w:left w:w="90" w:type="dxa"/>
              <w:right w:w="90" w:type="dxa"/>
            </w:tcMar>
          </w:tcPr>
          <w:p w14:paraId="535DAED7" w14:textId="77777777" w:rsidR="0000272C" w:rsidRDefault="0000272C" w:rsidP="0003650C">
            <w:pPr>
              <w:spacing w:before="240" w:after="240"/>
              <w:jc w:val="left"/>
              <w:rPr>
                <w:rFonts w:eastAsia="Times New Roman"/>
                <w:color w:val="000000" w:themeColor="text1"/>
              </w:rPr>
            </w:pPr>
            <w:r w:rsidRPr="0605870C">
              <w:rPr>
                <w:rFonts w:eastAsia="Times New Roman"/>
                <w:b/>
                <w:bCs/>
                <w:color w:val="000000" w:themeColor="text1"/>
              </w:rPr>
              <w:t>Mô tả ngắn gọn:</w:t>
            </w:r>
            <w:r>
              <w:br/>
            </w:r>
            <w:r w:rsidRPr="0605870C">
              <w:t>Cán bộ chuyên môn tiếp nhận văn bản được giao, tiến hành xử lý nội dung theo đúng thời hạn và báo cáo kết quả cho lãnh đạo qua hệ thống.</w:t>
            </w:r>
          </w:p>
        </w:tc>
      </w:tr>
      <w:tr w:rsidR="0000272C" w14:paraId="73D26F2F" w14:textId="77777777">
        <w:trPr>
          <w:trHeight w:val="300"/>
        </w:trPr>
        <w:tc>
          <w:tcPr>
            <w:tcW w:w="9030" w:type="dxa"/>
            <w:gridSpan w:val="3"/>
            <w:tcBorders>
              <w:left w:val="single" w:sz="6" w:space="0" w:color="auto"/>
              <w:right w:val="single" w:sz="6" w:space="0" w:color="auto"/>
            </w:tcBorders>
            <w:tcMar>
              <w:left w:w="90" w:type="dxa"/>
              <w:right w:w="90" w:type="dxa"/>
            </w:tcMar>
          </w:tcPr>
          <w:p w14:paraId="1D056A79"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lastRenderedPageBreak/>
              <w:t>Mối quan hệ:</w:t>
            </w:r>
            <w:r>
              <w:br/>
            </w:r>
            <w:r w:rsidRPr="79F6C2E4">
              <w:rPr>
                <w:rFonts w:eastAsia="Times New Roman"/>
                <w:color w:val="000000" w:themeColor="text1"/>
              </w:rPr>
              <w:t xml:space="preserve"> </w:t>
            </w:r>
            <w:r w:rsidRPr="79F6C2E4">
              <w:rPr>
                <w:rFonts w:eastAsia="Times New Roman"/>
                <w:b/>
                <w:bCs/>
                <w:color w:val="000000" w:themeColor="text1"/>
              </w:rPr>
              <w:t>Association:</w:t>
            </w:r>
            <w:r w:rsidRPr="4E1439C9">
              <w:rPr>
                <w:rFonts w:eastAsia="Times New Roman"/>
                <w:b/>
                <w:color w:val="000000" w:themeColor="text1"/>
              </w:rPr>
              <w:t xml:space="preserve"> </w:t>
            </w:r>
            <w:r w:rsidRPr="4E1439C9">
              <w:rPr>
                <w:rFonts w:eastAsia="Times New Roman"/>
                <w:color w:val="000000" w:themeColor="text1"/>
              </w:rPr>
              <w:t xml:space="preserve">Cán bộ chuyên môn </w:t>
            </w:r>
            <w:r>
              <w:br/>
            </w:r>
            <w:r w:rsidRPr="79F6C2E4">
              <w:rPr>
                <w:rFonts w:eastAsia="Times New Roman"/>
                <w:color w:val="000000" w:themeColor="text1"/>
              </w:rPr>
              <w:t xml:space="preserve"> </w:t>
            </w:r>
            <w:r w:rsidRPr="79F6C2E4">
              <w:rPr>
                <w:rFonts w:eastAsia="Times New Roman"/>
                <w:b/>
                <w:bCs/>
                <w:color w:val="000000" w:themeColor="text1"/>
              </w:rPr>
              <w:t>Include:</w:t>
            </w:r>
            <w:r w:rsidRPr="79F6C2E4">
              <w:rPr>
                <w:rFonts w:eastAsia="Times New Roman"/>
                <w:color w:val="000000" w:themeColor="text1"/>
              </w:rPr>
              <w:t xml:space="preserve"> Xem chi tiết văn bản</w:t>
            </w:r>
            <w:r>
              <w:br/>
            </w:r>
            <w:r w:rsidRPr="79F6C2E4">
              <w:rPr>
                <w:rFonts w:eastAsia="Times New Roman"/>
                <w:color w:val="000000" w:themeColor="text1"/>
              </w:rPr>
              <w:t xml:space="preserve"> </w:t>
            </w:r>
            <w:r w:rsidRPr="79F6C2E4">
              <w:rPr>
                <w:rFonts w:eastAsia="Times New Roman"/>
                <w:b/>
                <w:bCs/>
                <w:color w:val="000000" w:themeColor="text1"/>
              </w:rPr>
              <w:t>Extend:</w:t>
            </w:r>
            <w:r w:rsidRPr="79F6C2E4">
              <w:rPr>
                <w:rFonts w:eastAsia="Times New Roman"/>
                <w:color w:val="000000" w:themeColor="text1"/>
              </w:rPr>
              <w:t xml:space="preserve"> </w:t>
            </w:r>
            <w:r w:rsidRPr="4E1439C9">
              <w:rPr>
                <w:rFonts w:eastAsia="Times New Roman"/>
                <w:color w:val="000000" w:themeColor="text1"/>
              </w:rPr>
              <w:t>Gửi</w:t>
            </w:r>
            <w:r w:rsidRPr="79F6C2E4">
              <w:rPr>
                <w:rFonts w:eastAsia="Times New Roman"/>
                <w:color w:val="000000" w:themeColor="text1"/>
              </w:rPr>
              <w:t xml:space="preserve"> báo cáo </w:t>
            </w:r>
            <w:r w:rsidRPr="4E1439C9">
              <w:rPr>
                <w:rFonts w:eastAsia="Times New Roman"/>
                <w:color w:val="000000" w:themeColor="text1"/>
              </w:rPr>
              <w:t xml:space="preserve">kết quả xử lý </w:t>
            </w:r>
            <w:r>
              <w:br/>
            </w:r>
            <w:r w:rsidRPr="79F6C2E4">
              <w:rPr>
                <w:rFonts w:eastAsia="Times New Roman"/>
                <w:color w:val="000000" w:themeColor="text1"/>
              </w:rPr>
              <w:t xml:space="preserve"> </w:t>
            </w:r>
            <w:r w:rsidRPr="79F6C2E4">
              <w:rPr>
                <w:rFonts w:eastAsia="Times New Roman"/>
                <w:b/>
                <w:bCs/>
                <w:color w:val="000000" w:themeColor="text1"/>
              </w:rPr>
              <w:t>Generalization:</w:t>
            </w:r>
            <w:r w:rsidRPr="79F6C2E4">
              <w:rPr>
                <w:rFonts w:eastAsia="Times New Roman"/>
                <w:color w:val="000000" w:themeColor="text1"/>
              </w:rPr>
              <w:t xml:space="preserve"> </w:t>
            </w:r>
          </w:p>
        </w:tc>
      </w:tr>
      <w:tr w:rsidR="0000272C" w14:paraId="05EBC66C" w14:textId="77777777">
        <w:trPr>
          <w:trHeight w:val="300"/>
        </w:trPr>
        <w:tc>
          <w:tcPr>
            <w:tcW w:w="9030" w:type="dxa"/>
            <w:gridSpan w:val="3"/>
            <w:tcBorders>
              <w:left w:val="single" w:sz="6" w:space="0" w:color="auto"/>
              <w:right w:val="single" w:sz="6" w:space="0" w:color="auto"/>
            </w:tcBorders>
            <w:tcMar>
              <w:left w:w="90" w:type="dxa"/>
              <w:right w:w="90" w:type="dxa"/>
            </w:tcMar>
          </w:tcPr>
          <w:p w14:paraId="6B0045FF"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t>Dòng sự kiện chính:</w:t>
            </w:r>
          </w:p>
          <w:p w14:paraId="048A4572" w14:textId="77777777" w:rsidR="0000272C" w:rsidRDefault="0000272C" w:rsidP="00FC0A3A">
            <w:pPr>
              <w:pStyle w:val="ListParagraph"/>
              <w:numPr>
                <w:ilvl w:val="0"/>
                <w:numId w:val="28"/>
              </w:numPr>
              <w:spacing w:before="240" w:after="240"/>
              <w:jc w:val="left"/>
              <w:rPr>
                <w:rFonts w:eastAsia="Times New Roman"/>
              </w:rPr>
            </w:pPr>
            <w:r w:rsidRPr="4E1439C9">
              <w:rPr>
                <w:rFonts w:eastAsia="Times New Roman"/>
              </w:rPr>
              <w:t xml:space="preserve">Chọn chức năng “Văn bản được giao”. </w:t>
            </w:r>
          </w:p>
          <w:p w14:paraId="4796D8FE" w14:textId="77777777" w:rsidR="0000272C" w:rsidRDefault="0000272C" w:rsidP="00FC0A3A">
            <w:pPr>
              <w:pStyle w:val="ListParagraph"/>
              <w:numPr>
                <w:ilvl w:val="0"/>
                <w:numId w:val="28"/>
              </w:numPr>
              <w:spacing w:before="240" w:after="240"/>
              <w:jc w:val="left"/>
              <w:rPr>
                <w:rFonts w:eastAsia="Times New Roman"/>
              </w:rPr>
            </w:pPr>
            <w:r w:rsidRPr="4E1439C9">
              <w:rPr>
                <w:rFonts w:eastAsia="Times New Roman"/>
              </w:rPr>
              <w:t xml:space="preserve">Hệ thống hiển thị danh sách văn bản cần xử lý. </w:t>
            </w:r>
          </w:p>
          <w:p w14:paraId="010F530E" w14:textId="77777777" w:rsidR="0000272C" w:rsidRDefault="0000272C" w:rsidP="00FC0A3A">
            <w:pPr>
              <w:pStyle w:val="ListParagraph"/>
              <w:numPr>
                <w:ilvl w:val="0"/>
                <w:numId w:val="28"/>
              </w:numPr>
              <w:spacing w:before="240" w:after="240"/>
              <w:jc w:val="left"/>
              <w:rPr>
                <w:rFonts w:eastAsia="Times New Roman"/>
              </w:rPr>
            </w:pPr>
            <w:r w:rsidRPr="1DFA38FE">
              <w:rPr>
                <w:rFonts w:eastAsia="Times New Roman"/>
              </w:rPr>
              <w:t xml:space="preserve">Cán bộ chọn văn bản cụ thể để xem nội dung. </w:t>
            </w:r>
          </w:p>
          <w:p w14:paraId="43F1FE34" w14:textId="77777777" w:rsidR="0000272C" w:rsidRDefault="0000272C" w:rsidP="00FC0A3A">
            <w:pPr>
              <w:pStyle w:val="ListParagraph"/>
              <w:numPr>
                <w:ilvl w:val="0"/>
                <w:numId w:val="28"/>
              </w:numPr>
              <w:spacing w:before="240" w:after="240"/>
              <w:jc w:val="left"/>
              <w:rPr>
                <w:rFonts w:eastAsia="Times New Roman"/>
              </w:rPr>
            </w:pPr>
            <w:r w:rsidRPr="1DFA38FE">
              <w:rPr>
                <w:rFonts w:eastAsia="Times New Roman"/>
              </w:rPr>
              <w:t xml:space="preserve">Tiến hành xử lý nội dung, lập báo cáo hoặc đính kèm tài liệu liên quan. </w:t>
            </w:r>
          </w:p>
          <w:p w14:paraId="35B1DA9F" w14:textId="77777777" w:rsidR="0000272C" w:rsidRDefault="0000272C" w:rsidP="00FC0A3A">
            <w:pPr>
              <w:pStyle w:val="ListParagraph"/>
              <w:numPr>
                <w:ilvl w:val="0"/>
                <w:numId w:val="28"/>
              </w:numPr>
              <w:spacing w:before="240" w:after="240"/>
              <w:jc w:val="left"/>
              <w:rPr>
                <w:rFonts w:eastAsia="Times New Roman"/>
              </w:rPr>
            </w:pPr>
            <w:r w:rsidRPr="1DFA38FE">
              <w:rPr>
                <w:rFonts w:eastAsia="Times New Roman"/>
              </w:rPr>
              <w:t xml:space="preserve">Gửi kết quả xử lý lên hệ thống. </w:t>
            </w:r>
          </w:p>
          <w:p w14:paraId="031CE0E1" w14:textId="77777777" w:rsidR="0000272C" w:rsidRDefault="0000272C" w:rsidP="00FC0A3A">
            <w:pPr>
              <w:pStyle w:val="ListParagraph"/>
              <w:numPr>
                <w:ilvl w:val="0"/>
                <w:numId w:val="28"/>
              </w:numPr>
              <w:spacing w:before="240" w:after="240"/>
              <w:jc w:val="left"/>
              <w:rPr>
                <w:rFonts w:eastAsia="Times New Roman"/>
              </w:rPr>
            </w:pPr>
            <w:r w:rsidRPr="1DFA38FE">
              <w:rPr>
                <w:rFonts w:eastAsia="Times New Roman"/>
              </w:rPr>
              <w:t>Hệ thống cập nhật trạng thái văn bản sang “Đã xử lý” và thông báo cho lãnh đạo.</w:t>
            </w:r>
          </w:p>
        </w:tc>
      </w:tr>
      <w:tr w:rsidR="0000272C" w14:paraId="7974FD92" w14:textId="77777777">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4127D6EF"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t>Dòng sự kiện thay thế:</w:t>
            </w:r>
          </w:p>
          <w:p w14:paraId="306D540D" w14:textId="77777777" w:rsidR="0000272C" w:rsidRDefault="0000272C" w:rsidP="00FC0A3A">
            <w:pPr>
              <w:pStyle w:val="ListParagraph"/>
              <w:numPr>
                <w:ilvl w:val="0"/>
                <w:numId w:val="27"/>
              </w:numPr>
              <w:spacing w:before="240" w:after="240"/>
              <w:jc w:val="left"/>
              <w:rPr>
                <w:rFonts w:eastAsia="Times New Roman"/>
              </w:rPr>
            </w:pPr>
            <w:r w:rsidRPr="3A72EB6D">
              <w:rPr>
                <w:rFonts w:eastAsia="Times New Roman"/>
              </w:rPr>
              <w:t xml:space="preserve">Nếu cán bộ từ chối xử lý → hệ thống gửi thông báo lại cho lãnh đạo để phân công người khác. </w:t>
            </w:r>
          </w:p>
          <w:p w14:paraId="6D3E3AFB" w14:textId="77777777" w:rsidR="0000272C" w:rsidRDefault="0000272C" w:rsidP="00FC0A3A">
            <w:pPr>
              <w:pStyle w:val="ListParagraph"/>
              <w:numPr>
                <w:ilvl w:val="0"/>
                <w:numId w:val="27"/>
              </w:numPr>
              <w:spacing w:before="240" w:after="240"/>
              <w:jc w:val="left"/>
              <w:rPr>
                <w:rFonts w:eastAsia="Times New Roman"/>
              </w:rPr>
            </w:pPr>
            <w:r w:rsidRPr="3A72EB6D">
              <w:rPr>
                <w:rFonts w:eastAsia="Times New Roman"/>
              </w:rPr>
              <w:t xml:space="preserve">Nếu quá hạn xử lý → hệ thống gửi cảnh báo nhắc nhở. </w:t>
            </w:r>
          </w:p>
          <w:p w14:paraId="07699B3C" w14:textId="77777777" w:rsidR="0000272C" w:rsidRDefault="0000272C" w:rsidP="00FC0A3A">
            <w:pPr>
              <w:pStyle w:val="ListParagraph"/>
              <w:numPr>
                <w:ilvl w:val="0"/>
                <w:numId w:val="27"/>
              </w:numPr>
              <w:spacing w:before="240" w:after="240"/>
              <w:jc w:val="left"/>
              <w:rPr>
                <w:rFonts w:eastAsia="Times New Roman"/>
              </w:rPr>
            </w:pPr>
            <w:r w:rsidRPr="3A72EB6D">
              <w:rPr>
                <w:rFonts w:eastAsia="Times New Roman"/>
              </w:rPr>
              <w:t>Nếu người dùng hủy thao tác → quay lại giao diện chính.</w:t>
            </w:r>
          </w:p>
        </w:tc>
      </w:tr>
    </w:tbl>
    <w:p w14:paraId="29BA99F9" w14:textId="77777777" w:rsidR="00C50CDA" w:rsidRDefault="00C50CDA" w:rsidP="0003650C">
      <w:pPr>
        <w:jc w:val="left"/>
      </w:pPr>
    </w:p>
    <w:p w14:paraId="58CB1587" w14:textId="2B089EFE" w:rsidR="002D3E04" w:rsidRPr="00B66EFF" w:rsidRDefault="062E760C" w:rsidP="062E760C">
      <w:pPr>
        <w:pStyle w:val="Heading2"/>
      </w:pPr>
      <w:bookmarkStart w:id="39" w:name="_Toc214567519"/>
      <w:r>
        <w:t>Phân tích về mặt cấu trúc</w:t>
      </w:r>
      <w:bookmarkEnd w:id="39"/>
    </w:p>
    <w:p w14:paraId="7831AE1A" w14:textId="0BA37DC5" w:rsidR="062E760C" w:rsidRDefault="062E760C" w:rsidP="062E760C">
      <w:pPr>
        <w:pStyle w:val="Heading3"/>
      </w:pPr>
      <w:bookmarkStart w:id="40" w:name="_Toc214567520"/>
      <w:r>
        <w:t>Tạo thẻ CRC</w:t>
      </w:r>
      <w:bookmarkEnd w:id="40"/>
    </w:p>
    <w:p w14:paraId="42C5C292" w14:textId="7F36E404" w:rsidR="00123555" w:rsidRDefault="5313EF0B" w:rsidP="00123555">
      <w:pPr>
        <w:pStyle w:val="Caption"/>
        <w:keepNext/>
      </w:pPr>
      <w:bookmarkStart w:id="41" w:name="_Toc214561806"/>
      <w:bookmarkStart w:id="42" w:name="_Hlk214143482"/>
      <w:r>
        <w:t xml:space="preserve">Bảng </w:t>
      </w:r>
      <w:fldSimple w:instr=" STYLEREF 1 \s ">
        <w:r w:rsidRPr="5313EF0B">
          <w:rPr>
            <w:noProof/>
          </w:rPr>
          <w:t>3</w:t>
        </w:r>
      </w:fldSimple>
      <w:r>
        <w:t>.1</w:t>
      </w:r>
      <w:fldSimple w:instr=" SEQ Bảng \* ARABIC \s 1 "/>
      <w:r>
        <w:t xml:space="preserve"> Thẻ CRC của lớp “Document”</w:t>
      </w:r>
      <w:bookmarkEnd w:id="41"/>
    </w:p>
    <w:tbl>
      <w:tblPr>
        <w:tblStyle w:val="TableGrid"/>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657"/>
        <w:gridCol w:w="913"/>
        <w:gridCol w:w="2790"/>
      </w:tblGrid>
      <w:tr w:rsidR="002D3E04" w14:paraId="38AE713E" w14:textId="77777777" w:rsidTr="7CEF3446">
        <w:trPr>
          <w:trHeight w:val="300"/>
        </w:trPr>
        <w:tc>
          <w:tcPr>
            <w:tcW w:w="5657" w:type="dxa"/>
          </w:tcPr>
          <w:bookmarkEnd w:id="42"/>
          <w:p w14:paraId="7AEB8B8D" w14:textId="77777777" w:rsidR="002D3E04" w:rsidRDefault="002D3E04">
            <w:pPr>
              <w:spacing w:line="288" w:lineRule="auto"/>
              <w:rPr>
                <w:rFonts w:eastAsia="Times New Roman"/>
                <w:color w:val="000000" w:themeColor="text1"/>
              </w:rPr>
            </w:pPr>
            <w:r w:rsidRPr="4112FD85">
              <w:rPr>
                <w:rFonts w:eastAsia="Times New Roman"/>
                <w:b/>
                <w:bCs/>
                <w:color w:val="000000" w:themeColor="text1"/>
              </w:rPr>
              <w:t>Tên lớp</w:t>
            </w:r>
            <w:r w:rsidRPr="2BA27AD9">
              <w:rPr>
                <w:rFonts w:eastAsia="Times New Roman"/>
                <w:b/>
                <w:bCs/>
                <w:color w:val="000000" w:themeColor="text1"/>
              </w:rPr>
              <w:t>:</w:t>
            </w:r>
            <w:r w:rsidRPr="2BA27AD9">
              <w:rPr>
                <w:rFonts w:eastAsia="Times New Roman"/>
                <w:color w:val="000000" w:themeColor="text1"/>
              </w:rPr>
              <w:t xml:space="preserve"> </w:t>
            </w:r>
            <w:r w:rsidRPr="5B11DE22">
              <w:rPr>
                <w:rFonts w:eastAsia="Times New Roman"/>
                <w:color w:val="000000" w:themeColor="text1"/>
              </w:rPr>
              <w:t>Document</w:t>
            </w:r>
          </w:p>
        </w:tc>
        <w:tc>
          <w:tcPr>
            <w:tcW w:w="913" w:type="dxa"/>
          </w:tcPr>
          <w:p w14:paraId="3955A106" w14:textId="77777777" w:rsidR="002D3E04" w:rsidRDefault="002D3E04">
            <w:pPr>
              <w:rPr>
                <w:rFonts w:eastAsia="Times New Roman"/>
                <w:b/>
                <w:lang w:val="vi-VN"/>
              </w:rPr>
            </w:pPr>
            <w:r w:rsidRPr="2A420302">
              <w:rPr>
                <w:rFonts w:eastAsia="Times New Roman"/>
                <w:b/>
                <w:bCs/>
                <w:lang w:val="vi-VN"/>
              </w:rPr>
              <w:t>ID</w:t>
            </w:r>
            <w:r w:rsidRPr="6C7BE42C">
              <w:rPr>
                <w:rFonts w:eastAsia="Times New Roman"/>
                <w:b/>
                <w:bCs/>
                <w:lang w:val="vi-VN"/>
              </w:rPr>
              <w:t>: 1</w:t>
            </w:r>
          </w:p>
        </w:tc>
        <w:tc>
          <w:tcPr>
            <w:tcW w:w="2790" w:type="dxa"/>
          </w:tcPr>
          <w:p w14:paraId="250F4650" w14:textId="77777777" w:rsidR="002D3E04" w:rsidRDefault="002D3E04">
            <w:pPr>
              <w:rPr>
                <w:rFonts w:eastAsia="Times New Roman"/>
                <w:lang w:val="vi-VN"/>
              </w:rPr>
            </w:pPr>
            <w:r w:rsidRPr="50D737D7">
              <w:rPr>
                <w:rFonts w:eastAsia="Times New Roman"/>
                <w:b/>
                <w:bCs/>
                <w:color w:val="000000" w:themeColor="text1"/>
              </w:rPr>
              <w:t>Kiểu</w:t>
            </w:r>
            <w:r w:rsidRPr="4989B4D1">
              <w:rPr>
                <w:rFonts w:eastAsia="Times New Roman"/>
                <w:b/>
                <w:bCs/>
                <w:color w:val="000000" w:themeColor="text1"/>
              </w:rPr>
              <w:t xml:space="preserve">: </w:t>
            </w:r>
            <w:r w:rsidRPr="4989B4D1">
              <w:rPr>
                <w:rFonts w:eastAsia="Times New Roman"/>
                <w:color w:val="000000" w:themeColor="text1"/>
              </w:rPr>
              <w:t>Abstract Domain</w:t>
            </w:r>
          </w:p>
          <w:p w14:paraId="56092A73" w14:textId="77777777" w:rsidR="002D3E04" w:rsidRDefault="002D3E04">
            <w:pPr>
              <w:rPr>
                <w:rFonts w:eastAsia="Times New Roman"/>
                <w:lang w:val="vi-VN"/>
              </w:rPr>
            </w:pPr>
          </w:p>
        </w:tc>
      </w:tr>
      <w:tr w:rsidR="002D3E04" w14:paraId="2D358709" w14:textId="77777777" w:rsidTr="7CEF3446">
        <w:trPr>
          <w:trHeight w:val="300"/>
        </w:trPr>
        <w:tc>
          <w:tcPr>
            <w:tcW w:w="6570" w:type="dxa"/>
            <w:gridSpan w:val="2"/>
          </w:tcPr>
          <w:p w14:paraId="173B2DD8" w14:textId="77777777" w:rsidR="002D3E04" w:rsidRDefault="002D3E04">
            <w:pPr>
              <w:rPr>
                <w:rFonts w:eastAsia="Times New Roman"/>
                <w:lang w:val="vi-VN"/>
              </w:rPr>
            </w:pPr>
            <w:r w:rsidRPr="480B56B1">
              <w:rPr>
                <w:rFonts w:eastAsia="Times New Roman"/>
                <w:b/>
                <w:bCs/>
                <w:lang w:val="vi-VN"/>
              </w:rPr>
              <w:t>Mô tả</w:t>
            </w:r>
            <w:r w:rsidRPr="480B56B1">
              <w:rPr>
                <w:rFonts w:eastAsia="Times New Roman"/>
                <w:lang w:val="vi-VN"/>
              </w:rPr>
              <w:t>: Đại diện cho một văn bản trong hệ thống, lưu thông tin, trạng thái và lịch sử xử lý.</w:t>
            </w:r>
          </w:p>
        </w:tc>
        <w:tc>
          <w:tcPr>
            <w:tcW w:w="2790" w:type="dxa"/>
          </w:tcPr>
          <w:p w14:paraId="545A7489" w14:textId="31E9E6B2" w:rsidR="002D3E04" w:rsidRDefault="002D3E04">
            <w:pPr>
              <w:rPr>
                <w:rFonts w:eastAsia="Times New Roman"/>
                <w:b/>
                <w:bCs/>
                <w:lang w:val="vi-VN"/>
              </w:rPr>
            </w:pPr>
            <w:r w:rsidRPr="480B56B1">
              <w:rPr>
                <w:rFonts w:eastAsia="Times New Roman"/>
                <w:b/>
                <w:bCs/>
                <w:lang w:val="vi-VN"/>
              </w:rPr>
              <w:t xml:space="preserve">Usercase liên kết: </w:t>
            </w:r>
            <w:r w:rsidR="7CEF3446" w:rsidRPr="7CEF3446">
              <w:rPr>
                <w:rFonts w:eastAsia="Times New Roman"/>
                <w:b/>
                <w:bCs/>
                <w:lang w:val="vi-VN"/>
              </w:rPr>
              <w:t xml:space="preserve">1, </w:t>
            </w:r>
            <w:r w:rsidRPr="480B56B1">
              <w:rPr>
                <w:rFonts w:eastAsia="Times New Roman"/>
                <w:b/>
                <w:bCs/>
                <w:lang w:val="vi-VN"/>
              </w:rPr>
              <w:t>2, 3</w:t>
            </w:r>
            <w:r w:rsidR="7CEF3446" w:rsidRPr="7CEF3446">
              <w:rPr>
                <w:rFonts w:eastAsia="Times New Roman"/>
                <w:b/>
                <w:bCs/>
                <w:lang w:val="vi-VN"/>
              </w:rPr>
              <w:t>, 4</w:t>
            </w:r>
            <w:r w:rsidR="237DD621" w:rsidRPr="237DD621">
              <w:rPr>
                <w:rFonts w:eastAsia="Times New Roman"/>
                <w:b/>
                <w:bCs/>
                <w:lang w:val="vi-VN"/>
              </w:rPr>
              <w:t>, 5, 6</w:t>
            </w:r>
          </w:p>
        </w:tc>
      </w:tr>
      <w:tr w:rsidR="002D3E04" w14:paraId="36D8AB80" w14:textId="77777777" w:rsidTr="7CEF3446">
        <w:trPr>
          <w:trHeight w:val="300"/>
        </w:trPr>
        <w:tc>
          <w:tcPr>
            <w:tcW w:w="6570" w:type="dxa"/>
            <w:gridSpan w:val="2"/>
          </w:tcPr>
          <w:p w14:paraId="798A20E2" w14:textId="77777777" w:rsidR="002D3E04" w:rsidRDefault="002D3E04">
            <w:pPr>
              <w:jc w:val="center"/>
              <w:rPr>
                <w:rFonts w:eastAsia="Times New Roman"/>
                <w:b/>
                <w:lang w:val="vi-VN"/>
              </w:rPr>
            </w:pPr>
            <w:r w:rsidRPr="7513B0D2">
              <w:rPr>
                <w:rFonts w:eastAsia="Times New Roman"/>
                <w:b/>
                <w:lang w:val="vi-VN"/>
              </w:rPr>
              <w:t>Trách nhiệm</w:t>
            </w:r>
          </w:p>
        </w:tc>
        <w:tc>
          <w:tcPr>
            <w:tcW w:w="2790" w:type="dxa"/>
          </w:tcPr>
          <w:p w14:paraId="431C7C48" w14:textId="77777777" w:rsidR="002D3E04" w:rsidRDefault="002D3E04">
            <w:pPr>
              <w:jc w:val="center"/>
              <w:rPr>
                <w:rFonts w:eastAsia="Times New Roman"/>
                <w:b/>
                <w:lang w:val="vi-VN"/>
              </w:rPr>
            </w:pPr>
            <w:r w:rsidRPr="7C8A5F8C">
              <w:rPr>
                <w:rFonts w:eastAsia="Times New Roman"/>
                <w:b/>
                <w:lang w:val="vi-VN"/>
              </w:rPr>
              <w:t xml:space="preserve">Cộng </w:t>
            </w:r>
            <w:r w:rsidRPr="7C8A5F8C">
              <w:rPr>
                <w:rFonts w:eastAsia="Times New Roman"/>
                <w:b/>
                <w:bCs/>
                <w:lang w:val="vi-VN"/>
              </w:rPr>
              <w:t>tác</w:t>
            </w:r>
          </w:p>
        </w:tc>
      </w:tr>
      <w:tr w:rsidR="002D3E04" w14:paraId="609C3ED3" w14:textId="77777777" w:rsidTr="7CEF3446">
        <w:trPr>
          <w:trHeight w:val="1913"/>
        </w:trPr>
        <w:tc>
          <w:tcPr>
            <w:tcW w:w="6570" w:type="dxa"/>
            <w:gridSpan w:val="2"/>
            <w:tcBorders>
              <w:bottom w:val="single" w:sz="12" w:space="0" w:color="000000" w:themeColor="text1"/>
            </w:tcBorders>
          </w:tcPr>
          <w:p w14:paraId="31382312" w14:textId="77777777" w:rsidR="002D3E04" w:rsidRDefault="002D3E04">
            <w:pPr>
              <w:spacing w:before="240" w:after="240"/>
              <w:rPr>
                <w:rFonts w:eastAsia="Times New Roman"/>
              </w:rPr>
            </w:pPr>
            <w:r w:rsidRPr="480B56B1">
              <w:rPr>
                <w:rFonts w:eastAsia="Times New Roman"/>
              </w:rPr>
              <w:t>- Lưu trữ thông tin, trạng thái và nội dung văn bản.</w:t>
            </w:r>
          </w:p>
          <w:p w14:paraId="51A62DA6" w14:textId="77777777" w:rsidR="002D3E04" w:rsidRDefault="002D3E04">
            <w:pPr>
              <w:spacing w:before="240" w:after="240"/>
              <w:rPr>
                <w:rFonts w:eastAsia="Times New Roman"/>
              </w:rPr>
            </w:pPr>
            <w:r w:rsidRPr="480B56B1">
              <w:rPr>
                <w:rFonts w:eastAsia="Times New Roman"/>
              </w:rPr>
              <w:t>- Ghi nhận lịch sử xử lý và người tham gia.</w:t>
            </w:r>
          </w:p>
          <w:p w14:paraId="6F321769" w14:textId="77777777" w:rsidR="002D3E04" w:rsidRDefault="002D3E04">
            <w:pPr>
              <w:spacing w:before="240" w:after="240"/>
              <w:rPr>
                <w:rFonts w:eastAsia="Times New Roman"/>
              </w:rPr>
            </w:pPr>
            <w:r w:rsidRPr="480B56B1">
              <w:rPr>
                <w:rFonts w:eastAsia="Times New Roman"/>
              </w:rPr>
              <w:t>- Liên kết với người xử lý và quy trình hệ thống.</w:t>
            </w:r>
          </w:p>
        </w:tc>
        <w:tc>
          <w:tcPr>
            <w:tcW w:w="2790" w:type="dxa"/>
            <w:tcBorders>
              <w:bottom w:val="single" w:sz="12" w:space="0" w:color="000000" w:themeColor="text1"/>
            </w:tcBorders>
          </w:tcPr>
          <w:p w14:paraId="6FB91CBD" w14:textId="77777777" w:rsidR="002D3E04" w:rsidRDefault="002D3E04">
            <w:pPr>
              <w:rPr>
                <w:rFonts w:eastAsia="Times New Roman"/>
                <w:lang w:val="vi-VN"/>
              </w:rPr>
            </w:pPr>
            <w:r w:rsidRPr="480B56B1">
              <w:rPr>
                <w:rFonts w:eastAsia="Times New Roman"/>
                <w:lang w:val="vi-VN"/>
              </w:rPr>
              <w:t>- User</w:t>
            </w:r>
          </w:p>
          <w:p w14:paraId="2B9079C5" w14:textId="77777777" w:rsidR="002D3E04" w:rsidRDefault="002D3E04">
            <w:pPr>
              <w:rPr>
                <w:rFonts w:eastAsia="Times New Roman"/>
                <w:lang w:val="vi-VN"/>
              </w:rPr>
            </w:pPr>
            <w:r w:rsidRPr="480B56B1">
              <w:rPr>
                <w:rFonts w:eastAsia="Times New Roman"/>
                <w:lang w:val="vi-VN"/>
              </w:rPr>
              <w:t>- Document System</w:t>
            </w:r>
          </w:p>
        </w:tc>
      </w:tr>
      <w:tr w:rsidR="002D3E04" w14:paraId="7BC8C7B4" w14:textId="77777777" w:rsidTr="7CEF3446">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652310B2" w14:textId="77777777" w:rsidR="002D3E04" w:rsidRDefault="002D3E04">
            <w:pPr>
              <w:rPr>
                <w:rFonts w:eastAsia="Times New Roman"/>
                <w:b/>
                <w:bCs/>
                <w:lang w:val="vi-VN"/>
              </w:rPr>
            </w:pPr>
            <w:r w:rsidRPr="7C2417C8">
              <w:rPr>
                <w:rFonts w:eastAsia="Times New Roman"/>
                <w:b/>
                <w:bCs/>
                <w:lang w:val="vi-VN"/>
              </w:rPr>
              <w:t>Thuộc tính</w:t>
            </w:r>
            <w:r w:rsidRPr="4C17D239">
              <w:rPr>
                <w:rFonts w:eastAsia="Times New Roman"/>
                <w:b/>
                <w:bCs/>
                <w:lang w:val="vi-VN"/>
              </w:rPr>
              <w:t>:</w:t>
            </w:r>
          </w:p>
          <w:p w14:paraId="0D447A06" w14:textId="77777777" w:rsidR="002D3E04" w:rsidRDefault="002D3E04">
            <w:pPr>
              <w:rPr>
                <w:rFonts w:eastAsia="Times New Roman"/>
                <w:lang w:val="vi-VN"/>
              </w:rPr>
            </w:pPr>
            <w:r w:rsidRPr="3F5F78D8">
              <w:rPr>
                <w:rFonts w:eastAsia="Times New Roman"/>
                <w:lang w:val="vi-VN"/>
              </w:rPr>
              <w:t>-</w:t>
            </w:r>
            <w:r w:rsidRPr="267A6EBE">
              <w:rPr>
                <w:rFonts w:eastAsia="Times New Roman"/>
                <w:lang w:val="vi-VN"/>
              </w:rPr>
              <w:t xml:space="preserve"> </w:t>
            </w:r>
            <w:r w:rsidRPr="6A9EE32D">
              <w:rPr>
                <w:rFonts w:eastAsia="Times New Roman"/>
                <w:lang w:val="vi-VN"/>
              </w:rPr>
              <w:t>Tên văn bản</w:t>
            </w:r>
          </w:p>
          <w:p w14:paraId="1709E73D" w14:textId="77777777" w:rsidR="002D3E04" w:rsidRDefault="002D3E04">
            <w:pPr>
              <w:rPr>
                <w:rFonts w:eastAsia="Times New Roman"/>
                <w:lang w:val="vi-VN"/>
              </w:rPr>
            </w:pPr>
            <w:r w:rsidRPr="6156C80A">
              <w:rPr>
                <w:rFonts w:eastAsia="Times New Roman"/>
                <w:lang w:val="vi-VN"/>
              </w:rPr>
              <w:lastRenderedPageBreak/>
              <w:t>-</w:t>
            </w:r>
            <w:r w:rsidRPr="267A6EBE">
              <w:rPr>
                <w:rFonts w:eastAsia="Times New Roman"/>
                <w:lang w:val="vi-VN"/>
              </w:rPr>
              <w:t xml:space="preserve"> </w:t>
            </w:r>
            <w:r w:rsidRPr="6A9EE32D">
              <w:rPr>
                <w:rFonts w:eastAsia="Times New Roman"/>
                <w:lang w:val="vi-VN"/>
              </w:rPr>
              <w:t xml:space="preserve">Phân </w:t>
            </w:r>
            <w:r w:rsidRPr="5DDF3DE7">
              <w:rPr>
                <w:rFonts w:eastAsia="Times New Roman"/>
                <w:lang w:val="vi-VN"/>
              </w:rPr>
              <w:t xml:space="preserve">loại </w:t>
            </w:r>
          </w:p>
          <w:p w14:paraId="71F8C555" w14:textId="77777777" w:rsidR="002D3E04" w:rsidRDefault="002D3E04">
            <w:pPr>
              <w:rPr>
                <w:rFonts w:eastAsia="Times New Roman"/>
                <w:lang w:val="vi-VN"/>
              </w:rPr>
            </w:pPr>
            <w:r w:rsidRPr="717F2153">
              <w:rPr>
                <w:rFonts w:eastAsia="Times New Roman"/>
                <w:lang w:val="vi-VN"/>
              </w:rPr>
              <w:t>-</w:t>
            </w:r>
            <w:r w:rsidRPr="267A6EBE">
              <w:rPr>
                <w:rFonts w:eastAsia="Times New Roman"/>
                <w:lang w:val="vi-VN"/>
              </w:rPr>
              <w:t xml:space="preserve"> </w:t>
            </w:r>
            <w:r w:rsidRPr="5DDF3DE7">
              <w:rPr>
                <w:rFonts w:eastAsia="Times New Roman"/>
                <w:lang w:val="vi-VN"/>
              </w:rPr>
              <w:t>Mức độ</w:t>
            </w:r>
          </w:p>
          <w:p w14:paraId="6FB7343A" w14:textId="77777777" w:rsidR="002D3E04" w:rsidRDefault="002D3E04">
            <w:pPr>
              <w:rPr>
                <w:rFonts w:eastAsia="Times New Roman"/>
                <w:lang w:val="vi-VN"/>
              </w:rPr>
            </w:pPr>
            <w:r w:rsidRPr="480B56B1">
              <w:rPr>
                <w:rFonts w:eastAsia="Times New Roman"/>
                <w:lang w:val="vi-VN"/>
              </w:rPr>
              <w:t>- Trạng thái</w:t>
            </w:r>
          </w:p>
          <w:p w14:paraId="625B9A11" w14:textId="77777777" w:rsidR="002D3E04" w:rsidRDefault="002D3E04">
            <w:pPr>
              <w:rPr>
                <w:rFonts w:eastAsia="Times New Roman"/>
                <w:lang w:val="vi-VN"/>
              </w:rPr>
            </w:pPr>
            <w:r w:rsidRPr="480B56B1">
              <w:rPr>
                <w:rFonts w:eastAsia="Times New Roman"/>
                <w:lang w:val="vi-VN"/>
              </w:rPr>
              <w:t>- Ngày tạo</w:t>
            </w:r>
          </w:p>
          <w:p w14:paraId="6F3267E6" w14:textId="77777777" w:rsidR="002D3E04" w:rsidRDefault="002D3E04">
            <w:pPr>
              <w:rPr>
                <w:rFonts w:eastAsia="Times New Roman"/>
                <w:lang w:val="vi-VN"/>
              </w:rPr>
            </w:pPr>
            <w:r w:rsidRPr="480B56B1">
              <w:rPr>
                <w:rFonts w:eastAsia="Times New Roman"/>
                <w:lang w:val="vi-VN"/>
              </w:rPr>
              <w:t>- Nhật ký xử Lý</w:t>
            </w:r>
          </w:p>
        </w:tc>
      </w:tr>
      <w:tr w:rsidR="002D3E04" w14:paraId="57120052" w14:textId="77777777" w:rsidTr="7CEF3446">
        <w:trPr>
          <w:trHeight w:val="300"/>
        </w:trPr>
        <w:tc>
          <w:tcPr>
            <w:tcW w:w="9360" w:type="dxa"/>
            <w:gridSpan w:val="3"/>
          </w:tcPr>
          <w:p w14:paraId="60A24CFC" w14:textId="77777777" w:rsidR="002D3E04" w:rsidRDefault="002D3E04">
            <w:pPr>
              <w:rPr>
                <w:rFonts w:eastAsia="Times New Roman"/>
                <w:b/>
                <w:bCs/>
                <w:lang w:val="vi-VN"/>
              </w:rPr>
            </w:pPr>
            <w:r w:rsidRPr="120ECF27">
              <w:rPr>
                <w:rFonts w:eastAsia="Times New Roman"/>
                <w:b/>
                <w:bCs/>
                <w:lang w:val="vi-VN"/>
              </w:rPr>
              <w:lastRenderedPageBreak/>
              <w:t>Quan hệ:</w:t>
            </w:r>
          </w:p>
          <w:p w14:paraId="4D703E7B" w14:textId="77777777" w:rsidR="002D3E04" w:rsidRDefault="002D3E04">
            <w:pPr>
              <w:spacing w:after="60" w:line="288" w:lineRule="auto"/>
              <w:rPr>
                <w:rFonts w:eastAsia="Times New Roman"/>
                <w:color w:val="000000" w:themeColor="text1"/>
              </w:rPr>
            </w:pPr>
            <w:r w:rsidRPr="005493B3">
              <w:rPr>
                <w:rFonts w:eastAsia="Times New Roman"/>
                <w:color w:val="000000" w:themeColor="text1"/>
              </w:rPr>
              <w:t>-</w:t>
            </w:r>
            <w:r w:rsidRPr="2190FA94">
              <w:rPr>
                <w:rFonts w:eastAsia="Times New Roman"/>
                <w:color w:val="000000" w:themeColor="text1"/>
              </w:rPr>
              <w:t xml:space="preserve"> </w:t>
            </w:r>
            <w:r w:rsidRPr="005493B3">
              <w:rPr>
                <w:rFonts w:eastAsia="Times New Roman"/>
                <w:color w:val="000000" w:themeColor="text1"/>
              </w:rPr>
              <w:t>Khái quát</w:t>
            </w:r>
            <w:r w:rsidRPr="480B56B1">
              <w:rPr>
                <w:rFonts w:eastAsia="Times New Roman"/>
                <w:color w:val="000000" w:themeColor="text1"/>
              </w:rPr>
              <w:t>:</w:t>
            </w:r>
          </w:p>
          <w:p w14:paraId="6619D3D7" w14:textId="77777777" w:rsidR="002D3E04" w:rsidRDefault="002D3E04">
            <w:pPr>
              <w:spacing w:after="60" w:line="288" w:lineRule="auto"/>
              <w:rPr>
                <w:rFonts w:eastAsia="Times New Roman"/>
                <w:color w:val="000000" w:themeColor="text1"/>
              </w:rPr>
            </w:pPr>
            <w:r w:rsidRPr="480B56B1">
              <w:rPr>
                <w:rFonts w:eastAsia="Times New Roman"/>
                <w:color w:val="000000" w:themeColor="text1"/>
              </w:rPr>
              <w:t>- Tổng hợp: Chứa danh sách người tham gia xử lý (</w:t>
            </w:r>
            <w:r w:rsidRPr="480B56B1">
              <w:rPr>
                <w:rFonts w:eastAsia="Times New Roman"/>
                <w:b/>
                <w:bCs/>
                <w:color w:val="000000" w:themeColor="text1"/>
              </w:rPr>
              <w:t>User</w:t>
            </w:r>
            <w:r w:rsidRPr="480B56B1">
              <w:rPr>
                <w:rFonts w:eastAsia="Times New Roman"/>
                <w:color w:val="000000" w:themeColor="text1"/>
              </w:rPr>
              <w:t xml:space="preserve">) </w:t>
            </w:r>
          </w:p>
          <w:p w14:paraId="07E0D32C" w14:textId="77777777" w:rsidR="002D3E04" w:rsidRDefault="002D3E04">
            <w:pPr>
              <w:spacing w:after="60" w:line="288" w:lineRule="auto"/>
              <w:rPr>
                <w:rFonts w:eastAsia="Times New Roman"/>
              </w:rPr>
            </w:pPr>
            <w:r w:rsidRPr="480B56B1">
              <w:rPr>
                <w:rFonts w:eastAsia="Times New Roman"/>
                <w:color w:val="000000" w:themeColor="text1"/>
              </w:rPr>
              <w:t xml:space="preserve">- Liên kết khác: </w:t>
            </w:r>
            <w:r w:rsidRPr="480B56B1">
              <w:rPr>
                <w:rFonts w:eastAsia="Times New Roman"/>
              </w:rPr>
              <w:t xml:space="preserve">Liên kết hai chiều với </w:t>
            </w:r>
            <w:r w:rsidRPr="480B56B1">
              <w:rPr>
                <w:rFonts w:eastAsia="Times New Roman"/>
                <w:b/>
                <w:bCs/>
              </w:rPr>
              <w:t>Document System</w:t>
            </w:r>
            <w:r w:rsidRPr="480B56B1">
              <w:rPr>
                <w:rFonts w:eastAsia="Times New Roman"/>
              </w:rPr>
              <w:t xml:space="preserve"> để cập nhật và quản lý</w:t>
            </w:r>
          </w:p>
        </w:tc>
      </w:tr>
    </w:tbl>
    <w:p w14:paraId="6C378354" w14:textId="77777777" w:rsidR="004D38FD" w:rsidRDefault="004D38FD" w:rsidP="004D38FD"/>
    <w:p w14:paraId="02258D75" w14:textId="19EE3624" w:rsidR="00583327" w:rsidRDefault="00583327" w:rsidP="00583327">
      <w:pPr>
        <w:pStyle w:val="Caption"/>
        <w:keepNext/>
        <w:spacing w:line="360" w:lineRule="auto"/>
      </w:pPr>
      <w:bookmarkStart w:id="43" w:name="_Hlk214143536"/>
    </w:p>
    <w:p w14:paraId="69003AD4" w14:textId="4A42A18D" w:rsidR="00123555" w:rsidRDefault="5313EF0B" w:rsidP="00123555">
      <w:pPr>
        <w:pStyle w:val="Caption"/>
        <w:keepNext/>
      </w:pPr>
      <w:bookmarkStart w:id="44" w:name="_Toc214561807"/>
      <w:r>
        <w:t xml:space="preserve">Bảng </w:t>
      </w:r>
      <w:fldSimple w:instr=" STYLEREF 1 \s ">
        <w:r w:rsidRPr="5313EF0B">
          <w:rPr>
            <w:noProof/>
          </w:rPr>
          <w:t>3</w:t>
        </w:r>
      </w:fldSimple>
      <w:r>
        <w:t>. Thẻ CRC của lớp “Document System”</w:t>
      </w:r>
      <w:bookmarkEnd w:id="44"/>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790"/>
        <w:gridCol w:w="780"/>
        <w:gridCol w:w="2790"/>
      </w:tblGrid>
      <w:tr w:rsidR="007A4BC3" w14:paraId="603DC87C" w14:textId="77777777">
        <w:trPr>
          <w:trHeight w:val="300"/>
        </w:trPr>
        <w:tc>
          <w:tcPr>
            <w:tcW w:w="5790" w:type="dxa"/>
          </w:tcPr>
          <w:bookmarkEnd w:id="43"/>
          <w:p w14:paraId="0F86EDCC" w14:textId="77777777" w:rsidR="007A4BC3" w:rsidRDefault="007A4BC3">
            <w:pPr>
              <w:spacing w:line="288" w:lineRule="auto"/>
              <w:rPr>
                <w:rFonts w:eastAsia="Times New Roman"/>
                <w:color w:val="000000" w:themeColor="text1"/>
              </w:rPr>
            </w:pPr>
            <w:r w:rsidRPr="3C62749D">
              <w:rPr>
                <w:rFonts w:eastAsia="Times New Roman"/>
                <w:b/>
                <w:bCs/>
                <w:color w:val="000000" w:themeColor="text1"/>
              </w:rPr>
              <w:t>Tên lớp:</w:t>
            </w:r>
            <w:r w:rsidRPr="3C62749D">
              <w:rPr>
                <w:rFonts w:eastAsia="Times New Roman"/>
                <w:color w:val="000000" w:themeColor="text1"/>
              </w:rPr>
              <w:t xml:space="preserve"> </w:t>
            </w:r>
            <w:r w:rsidRPr="2693E0A1">
              <w:rPr>
                <w:rFonts w:eastAsia="Times New Roman"/>
                <w:color w:val="000000" w:themeColor="text1"/>
              </w:rPr>
              <w:t>Document</w:t>
            </w:r>
            <w:r w:rsidRPr="1D3D86C5">
              <w:rPr>
                <w:rFonts w:eastAsia="Times New Roman"/>
                <w:color w:val="000000" w:themeColor="text1"/>
              </w:rPr>
              <w:t xml:space="preserve"> </w:t>
            </w:r>
            <w:r w:rsidRPr="2D5DE883">
              <w:rPr>
                <w:rFonts w:eastAsia="Times New Roman"/>
                <w:color w:val="000000" w:themeColor="text1"/>
              </w:rPr>
              <w:t>System</w:t>
            </w:r>
          </w:p>
          <w:p w14:paraId="465D58F7" w14:textId="77777777" w:rsidR="007A4BC3" w:rsidRDefault="007A4BC3">
            <w:pPr>
              <w:rPr>
                <w:rFonts w:eastAsia="Times New Roman"/>
                <w:lang w:val="vi-VN"/>
              </w:rPr>
            </w:pPr>
          </w:p>
        </w:tc>
        <w:tc>
          <w:tcPr>
            <w:tcW w:w="780" w:type="dxa"/>
          </w:tcPr>
          <w:p w14:paraId="062ADBDE" w14:textId="77777777" w:rsidR="007A4BC3" w:rsidRDefault="007A4BC3">
            <w:pPr>
              <w:rPr>
                <w:rFonts w:eastAsia="Times New Roman"/>
                <w:b/>
                <w:bCs/>
                <w:lang w:val="vi-VN"/>
              </w:rPr>
            </w:pPr>
            <w:r w:rsidRPr="3C62749D">
              <w:rPr>
                <w:rFonts w:eastAsia="Times New Roman"/>
                <w:b/>
                <w:bCs/>
                <w:lang w:val="vi-VN"/>
              </w:rPr>
              <w:t xml:space="preserve">ID: </w:t>
            </w:r>
            <w:r w:rsidRPr="7FEA5111">
              <w:rPr>
                <w:rFonts w:eastAsia="Times New Roman"/>
                <w:b/>
                <w:bCs/>
                <w:lang w:val="vi-VN"/>
              </w:rPr>
              <w:t>2</w:t>
            </w:r>
          </w:p>
        </w:tc>
        <w:tc>
          <w:tcPr>
            <w:tcW w:w="2790" w:type="dxa"/>
          </w:tcPr>
          <w:p w14:paraId="354188D9" w14:textId="77777777" w:rsidR="007A4BC3" w:rsidRDefault="007A4BC3">
            <w:pPr>
              <w:rPr>
                <w:rFonts w:eastAsia="Times New Roman"/>
                <w:lang w:val="vi-VN"/>
              </w:rPr>
            </w:pPr>
            <w:r w:rsidRPr="3C62749D">
              <w:rPr>
                <w:rFonts w:eastAsia="Times New Roman"/>
                <w:b/>
                <w:bCs/>
                <w:color w:val="000000" w:themeColor="text1"/>
              </w:rPr>
              <w:t xml:space="preserve">Kiểu: </w:t>
            </w:r>
            <w:r w:rsidRPr="3C62749D">
              <w:rPr>
                <w:rFonts w:eastAsia="Times New Roman"/>
                <w:color w:val="000000" w:themeColor="text1"/>
              </w:rPr>
              <w:t>Abstract Domain</w:t>
            </w:r>
          </w:p>
          <w:p w14:paraId="2E2BC553" w14:textId="77777777" w:rsidR="007A4BC3" w:rsidRDefault="007A4BC3">
            <w:pPr>
              <w:rPr>
                <w:rFonts w:eastAsia="Times New Roman"/>
                <w:lang w:val="vi-VN"/>
              </w:rPr>
            </w:pPr>
          </w:p>
        </w:tc>
      </w:tr>
      <w:tr w:rsidR="007A4BC3" w14:paraId="4331907A" w14:textId="77777777">
        <w:trPr>
          <w:trHeight w:val="300"/>
        </w:trPr>
        <w:tc>
          <w:tcPr>
            <w:tcW w:w="6570" w:type="dxa"/>
            <w:gridSpan w:val="2"/>
          </w:tcPr>
          <w:p w14:paraId="3D4113E4" w14:textId="5C0EB894" w:rsidR="007A4BC3" w:rsidRDefault="007A4BC3">
            <w:pPr>
              <w:rPr>
                <w:rFonts w:eastAsia="Times New Roman"/>
                <w:b/>
                <w:bCs/>
                <w:lang w:val="vi-VN"/>
              </w:rPr>
            </w:pPr>
            <w:r w:rsidRPr="480B56B1">
              <w:rPr>
                <w:rFonts w:eastAsia="Times New Roman"/>
                <w:b/>
                <w:bCs/>
                <w:lang w:val="vi-VN"/>
              </w:rPr>
              <w:t xml:space="preserve">Mô tả: </w:t>
            </w:r>
            <w:r w:rsidR="65732C3A" w:rsidRPr="65732C3A">
              <w:rPr>
                <w:rFonts w:eastAsia="Times New Roman"/>
                <w:lang w:val="vi-VN"/>
              </w:rPr>
              <w:t>Trung</w:t>
            </w:r>
            <w:r w:rsidRPr="480B56B1">
              <w:rPr>
                <w:rFonts w:eastAsia="Times New Roman"/>
                <w:lang w:val="vi-VN"/>
              </w:rPr>
              <w:t xml:space="preserve"> tâm quản lý toàn bộ người dùng và văn bản trong hệ thống.</w:t>
            </w:r>
          </w:p>
        </w:tc>
        <w:tc>
          <w:tcPr>
            <w:tcW w:w="2790" w:type="dxa"/>
          </w:tcPr>
          <w:p w14:paraId="04A4D950" w14:textId="44A8FC05" w:rsidR="007A4BC3" w:rsidRDefault="007A4BC3">
            <w:pPr>
              <w:rPr>
                <w:rFonts w:eastAsia="Times New Roman"/>
                <w:b/>
                <w:bCs/>
                <w:lang w:val="vi-VN"/>
              </w:rPr>
            </w:pPr>
            <w:r w:rsidRPr="480B56B1">
              <w:rPr>
                <w:rFonts w:eastAsia="Times New Roman"/>
                <w:b/>
                <w:bCs/>
                <w:lang w:val="vi-VN"/>
              </w:rPr>
              <w:t xml:space="preserve">Usecase liên kết: 1, </w:t>
            </w:r>
            <w:r w:rsidR="237DD621" w:rsidRPr="237DD621">
              <w:rPr>
                <w:rFonts w:eastAsia="Times New Roman"/>
                <w:b/>
                <w:bCs/>
                <w:lang w:val="vi-VN"/>
              </w:rPr>
              <w:t xml:space="preserve">2, </w:t>
            </w:r>
            <w:r w:rsidRPr="480B56B1">
              <w:rPr>
                <w:rFonts w:eastAsia="Times New Roman"/>
                <w:b/>
                <w:bCs/>
                <w:lang w:val="vi-VN"/>
              </w:rPr>
              <w:t>3</w:t>
            </w:r>
            <w:r w:rsidR="237DD621" w:rsidRPr="237DD621">
              <w:rPr>
                <w:rFonts w:eastAsia="Times New Roman"/>
                <w:b/>
                <w:bCs/>
                <w:lang w:val="vi-VN"/>
              </w:rPr>
              <w:t>, 4, 5, 6</w:t>
            </w:r>
          </w:p>
        </w:tc>
      </w:tr>
      <w:tr w:rsidR="007A4BC3" w14:paraId="40BC64E6" w14:textId="77777777">
        <w:trPr>
          <w:trHeight w:val="300"/>
        </w:trPr>
        <w:tc>
          <w:tcPr>
            <w:tcW w:w="6570" w:type="dxa"/>
            <w:gridSpan w:val="2"/>
          </w:tcPr>
          <w:p w14:paraId="5F807DEC" w14:textId="77777777" w:rsidR="007A4BC3" w:rsidRDefault="007A4BC3">
            <w:pPr>
              <w:jc w:val="center"/>
              <w:rPr>
                <w:rFonts w:eastAsia="Times New Roman"/>
                <w:b/>
                <w:bCs/>
                <w:lang w:val="vi-VN"/>
              </w:rPr>
            </w:pPr>
            <w:r w:rsidRPr="3C62749D">
              <w:rPr>
                <w:rFonts w:eastAsia="Times New Roman"/>
                <w:b/>
                <w:bCs/>
                <w:lang w:val="vi-VN"/>
              </w:rPr>
              <w:t>Trách nhiệm</w:t>
            </w:r>
          </w:p>
        </w:tc>
        <w:tc>
          <w:tcPr>
            <w:tcW w:w="2790" w:type="dxa"/>
          </w:tcPr>
          <w:p w14:paraId="5F6BAC43" w14:textId="77777777" w:rsidR="007A4BC3" w:rsidRDefault="007A4BC3">
            <w:pPr>
              <w:jc w:val="center"/>
              <w:rPr>
                <w:rFonts w:eastAsia="Times New Roman"/>
                <w:b/>
                <w:bCs/>
                <w:lang w:val="vi-VN"/>
              </w:rPr>
            </w:pPr>
            <w:r w:rsidRPr="3C62749D">
              <w:rPr>
                <w:rFonts w:eastAsia="Times New Roman"/>
                <w:b/>
                <w:bCs/>
                <w:lang w:val="vi-VN"/>
              </w:rPr>
              <w:t>Cộng tác</w:t>
            </w:r>
          </w:p>
        </w:tc>
      </w:tr>
      <w:tr w:rsidR="007A4BC3" w14:paraId="3C6049A2" w14:textId="77777777">
        <w:trPr>
          <w:trHeight w:val="300"/>
        </w:trPr>
        <w:tc>
          <w:tcPr>
            <w:tcW w:w="6570" w:type="dxa"/>
            <w:gridSpan w:val="2"/>
            <w:tcBorders>
              <w:bottom w:val="single" w:sz="12" w:space="0" w:color="000000" w:themeColor="text1"/>
            </w:tcBorders>
          </w:tcPr>
          <w:p w14:paraId="1677AE3D" w14:textId="77777777" w:rsidR="007A4BC3" w:rsidRDefault="007A4BC3">
            <w:pPr>
              <w:spacing w:before="240" w:after="240"/>
              <w:rPr>
                <w:rFonts w:eastAsia="Times New Roman"/>
              </w:rPr>
            </w:pPr>
            <w:r w:rsidRPr="7BB8DC12">
              <w:rPr>
                <w:rFonts w:eastAsia="Times New Roman"/>
              </w:rPr>
              <w:t>-</w:t>
            </w:r>
            <w:r w:rsidRPr="3B9ACCA5">
              <w:rPr>
                <w:rFonts w:eastAsia="Times New Roman"/>
              </w:rPr>
              <w:t xml:space="preserve"> </w:t>
            </w:r>
            <w:r w:rsidRPr="7EAA6BBB">
              <w:rPr>
                <w:rFonts w:eastAsia="Times New Roman"/>
              </w:rPr>
              <w:t>Xác thực đăng nhập và phân quyền người dùng</w:t>
            </w:r>
          </w:p>
          <w:p w14:paraId="0864161B" w14:textId="77777777" w:rsidR="007A4BC3" w:rsidRDefault="007A4BC3">
            <w:pPr>
              <w:spacing w:before="240" w:after="240"/>
              <w:rPr>
                <w:rFonts w:eastAsia="Times New Roman"/>
              </w:rPr>
            </w:pPr>
            <w:r w:rsidRPr="5AB54A4E">
              <w:rPr>
                <w:rFonts w:eastAsia="Times New Roman"/>
              </w:rPr>
              <w:t>-</w:t>
            </w:r>
            <w:r w:rsidRPr="3B9ACCA5">
              <w:rPr>
                <w:rFonts w:eastAsia="Times New Roman"/>
              </w:rPr>
              <w:t xml:space="preserve"> </w:t>
            </w:r>
            <w:r w:rsidRPr="7EAA6BBB">
              <w:rPr>
                <w:rFonts w:eastAsia="Times New Roman"/>
              </w:rPr>
              <w:t>Quản lý các phiên làm việc</w:t>
            </w:r>
          </w:p>
          <w:p w14:paraId="02B0C947" w14:textId="77777777" w:rsidR="007A4BC3" w:rsidRDefault="007A4BC3">
            <w:pPr>
              <w:spacing w:before="240" w:after="240"/>
              <w:rPr>
                <w:rFonts w:eastAsia="Times New Roman"/>
              </w:rPr>
            </w:pPr>
            <w:r w:rsidRPr="1B6B3F71">
              <w:rPr>
                <w:rFonts w:eastAsia="Times New Roman"/>
              </w:rPr>
              <w:t>-</w:t>
            </w:r>
            <w:r w:rsidRPr="3B9ACCA5">
              <w:rPr>
                <w:rFonts w:eastAsia="Times New Roman"/>
              </w:rPr>
              <w:t xml:space="preserve"> </w:t>
            </w:r>
            <w:r w:rsidRPr="7EAA6BBB">
              <w:rPr>
                <w:rFonts w:eastAsia="Times New Roman"/>
              </w:rPr>
              <w:t>Lưu trữ, truy xuất văn bản</w:t>
            </w:r>
          </w:p>
          <w:p w14:paraId="53265680" w14:textId="77777777" w:rsidR="007A4BC3" w:rsidRDefault="007A4BC3">
            <w:pPr>
              <w:spacing w:before="240" w:after="240"/>
              <w:rPr>
                <w:rFonts w:eastAsia="Times New Roman"/>
                <w:lang w:val="vi-VN"/>
              </w:rPr>
            </w:pPr>
            <w:r w:rsidRPr="20802F79">
              <w:rPr>
                <w:rFonts w:eastAsia="Times New Roman"/>
              </w:rPr>
              <w:t>-</w:t>
            </w:r>
            <w:r w:rsidRPr="73EC4206">
              <w:rPr>
                <w:rFonts w:eastAsia="Times New Roman"/>
              </w:rPr>
              <w:t xml:space="preserve"> </w:t>
            </w:r>
            <w:r w:rsidRPr="7EAA6BBB">
              <w:rPr>
                <w:rFonts w:eastAsia="Times New Roman"/>
              </w:rPr>
              <w:t>Ghi log thao tác</w:t>
            </w:r>
          </w:p>
        </w:tc>
        <w:tc>
          <w:tcPr>
            <w:tcW w:w="2790" w:type="dxa"/>
            <w:tcBorders>
              <w:bottom w:val="single" w:sz="12" w:space="0" w:color="000000" w:themeColor="text1"/>
            </w:tcBorders>
          </w:tcPr>
          <w:p w14:paraId="00D13EB4" w14:textId="77777777" w:rsidR="007A4BC3" w:rsidRDefault="007A4BC3">
            <w:pPr>
              <w:rPr>
                <w:rFonts w:eastAsia="Times New Roman"/>
                <w:lang w:val="vi-VN"/>
              </w:rPr>
            </w:pPr>
            <w:r w:rsidRPr="480B56B1">
              <w:rPr>
                <w:rFonts w:eastAsia="Times New Roman"/>
                <w:lang w:val="vi-VN"/>
              </w:rPr>
              <w:t>- User</w:t>
            </w:r>
          </w:p>
          <w:p w14:paraId="765F2D78" w14:textId="77777777" w:rsidR="007A4BC3" w:rsidRDefault="007A4BC3">
            <w:pPr>
              <w:rPr>
                <w:rFonts w:eastAsia="Times New Roman"/>
                <w:lang w:val="vi-VN"/>
              </w:rPr>
            </w:pPr>
            <w:r w:rsidRPr="193B45FB">
              <w:rPr>
                <w:rFonts w:eastAsia="Times New Roman"/>
                <w:lang w:val="vi-VN"/>
              </w:rPr>
              <w:t>-  Document</w:t>
            </w:r>
          </w:p>
        </w:tc>
      </w:tr>
      <w:tr w:rsidR="007A4BC3" w14:paraId="48B7C380" w14:textId="77777777">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54F5A697" w14:textId="77777777" w:rsidR="007A4BC3" w:rsidRDefault="007A4BC3">
            <w:pPr>
              <w:rPr>
                <w:rFonts w:eastAsia="Times New Roman"/>
                <w:b/>
                <w:bCs/>
                <w:lang w:val="vi-VN"/>
              </w:rPr>
            </w:pPr>
            <w:r w:rsidRPr="3C62749D">
              <w:rPr>
                <w:rFonts w:eastAsia="Times New Roman"/>
                <w:b/>
                <w:bCs/>
                <w:lang w:val="vi-VN"/>
              </w:rPr>
              <w:t>Thuộc tính:</w:t>
            </w:r>
          </w:p>
          <w:p w14:paraId="6F04C76B" w14:textId="77777777" w:rsidR="007A4BC3" w:rsidRDefault="007A4BC3">
            <w:pPr>
              <w:spacing w:line="259" w:lineRule="auto"/>
              <w:rPr>
                <w:rFonts w:eastAsia="Times New Roman"/>
                <w:lang w:val="vi-VN"/>
              </w:rPr>
            </w:pPr>
            <w:r w:rsidRPr="480B56B1">
              <w:rPr>
                <w:rFonts w:eastAsia="Times New Roman"/>
                <w:lang w:val="vi-VN"/>
              </w:rPr>
              <w:t>- Danh sách người dùng</w:t>
            </w:r>
          </w:p>
          <w:p w14:paraId="25634889" w14:textId="77777777" w:rsidR="007A4BC3" w:rsidRDefault="007A4BC3">
            <w:pPr>
              <w:spacing w:line="259" w:lineRule="auto"/>
              <w:rPr>
                <w:rFonts w:eastAsia="Times New Roman"/>
                <w:lang w:val="vi-VN"/>
              </w:rPr>
            </w:pPr>
            <w:r w:rsidRPr="480B56B1">
              <w:rPr>
                <w:rFonts w:eastAsia="Times New Roman"/>
                <w:lang w:val="vi-VN"/>
              </w:rPr>
              <w:t>- Danh sách văn bản</w:t>
            </w:r>
          </w:p>
          <w:p w14:paraId="6CE28290" w14:textId="77777777" w:rsidR="007A4BC3" w:rsidRDefault="007A4BC3">
            <w:pPr>
              <w:spacing w:line="259" w:lineRule="auto"/>
              <w:rPr>
                <w:rFonts w:eastAsia="Times New Roman"/>
                <w:lang w:val="vi-VN"/>
              </w:rPr>
            </w:pPr>
            <w:r w:rsidRPr="480B56B1">
              <w:rPr>
                <w:rFonts w:eastAsia="Times New Roman"/>
                <w:lang w:val="vi-VN"/>
              </w:rPr>
              <w:t>- Lịch sử hoạt động hệ thống</w:t>
            </w:r>
          </w:p>
        </w:tc>
      </w:tr>
      <w:tr w:rsidR="007A4BC3" w14:paraId="7A3189D4" w14:textId="77777777">
        <w:trPr>
          <w:trHeight w:val="300"/>
        </w:trPr>
        <w:tc>
          <w:tcPr>
            <w:tcW w:w="9360" w:type="dxa"/>
            <w:gridSpan w:val="3"/>
          </w:tcPr>
          <w:p w14:paraId="4CD3E2A3" w14:textId="77777777" w:rsidR="007A4BC3" w:rsidRDefault="007A4BC3">
            <w:pPr>
              <w:rPr>
                <w:rFonts w:eastAsia="Times New Roman"/>
                <w:b/>
                <w:bCs/>
                <w:lang w:val="vi-VN"/>
              </w:rPr>
            </w:pPr>
            <w:r w:rsidRPr="3C62749D">
              <w:rPr>
                <w:rFonts w:eastAsia="Times New Roman"/>
                <w:b/>
                <w:bCs/>
                <w:lang w:val="vi-VN"/>
              </w:rPr>
              <w:t>Quan hệ:</w:t>
            </w:r>
          </w:p>
          <w:p w14:paraId="77AA5895" w14:textId="77777777" w:rsidR="007A4BC3" w:rsidRDefault="007A4BC3">
            <w:pPr>
              <w:spacing w:after="60" w:line="288" w:lineRule="auto"/>
              <w:rPr>
                <w:rFonts w:eastAsia="Times New Roman"/>
                <w:color w:val="000000" w:themeColor="text1"/>
              </w:rPr>
            </w:pPr>
            <w:r w:rsidRPr="3C62749D">
              <w:rPr>
                <w:rFonts w:eastAsia="Times New Roman"/>
                <w:color w:val="000000" w:themeColor="text1"/>
              </w:rPr>
              <w:t>- Khái quát</w:t>
            </w:r>
            <w:r w:rsidRPr="480B56B1">
              <w:rPr>
                <w:rFonts w:eastAsia="Times New Roman"/>
                <w:color w:val="000000" w:themeColor="text1"/>
              </w:rPr>
              <w:t>:</w:t>
            </w:r>
          </w:p>
          <w:p w14:paraId="5D15565F" w14:textId="77777777" w:rsidR="007A4BC3" w:rsidRDefault="007A4BC3">
            <w:pPr>
              <w:spacing w:after="60" w:line="288" w:lineRule="auto"/>
              <w:rPr>
                <w:rFonts w:eastAsia="Times New Roman"/>
                <w:color w:val="000000" w:themeColor="text1"/>
              </w:rPr>
            </w:pPr>
            <w:r w:rsidRPr="480B56B1">
              <w:rPr>
                <w:rFonts w:eastAsia="Times New Roman"/>
                <w:color w:val="000000" w:themeColor="text1"/>
              </w:rPr>
              <w:t xml:space="preserve">- Tổng hợp:  Chứa các </w:t>
            </w:r>
            <w:r w:rsidRPr="480B56B1">
              <w:rPr>
                <w:rFonts w:eastAsia="Times New Roman"/>
                <w:b/>
                <w:bCs/>
                <w:color w:val="000000" w:themeColor="text1"/>
              </w:rPr>
              <w:t>User</w:t>
            </w:r>
            <w:r w:rsidRPr="480B56B1">
              <w:rPr>
                <w:rFonts w:eastAsia="Times New Roman"/>
                <w:color w:val="000000" w:themeColor="text1"/>
              </w:rPr>
              <w:t xml:space="preserve"> và </w:t>
            </w:r>
            <w:r w:rsidRPr="480B56B1">
              <w:rPr>
                <w:rFonts w:eastAsia="Times New Roman"/>
                <w:b/>
                <w:bCs/>
                <w:color w:val="000000" w:themeColor="text1"/>
              </w:rPr>
              <w:t>Document</w:t>
            </w:r>
          </w:p>
          <w:p w14:paraId="169F594D" w14:textId="77777777" w:rsidR="007A4BC3" w:rsidRDefault="007A4BC3">
            <w:pPr>
              <w:spacing w:after="60" w:line="288" w:lineRule="auto"/>
              <w:rPr>
                <w:rFonts w:eastAsia="Times New Roman"/>
                <w:color w:val="000000" w:themeColor="text1"/>
              </w:rPr>
            </w:pPr>
            <w:r w:rsidRPr="480B56B1">
              <w:rPr>
                <w:rFonts w:eastAsia="Times New Roman"/>
                <w:color w:val="000000" w:themeColor="text1"/>
              </w:rPr>
              <w:t>- Liên kết khác: Liên kết với tất cả các vai trò để thực hiện quy trình xử lý</w:t>
            </w:r>
          </w:p>
        </w:tc>
      </w:tr>
    </w:tbl>
    <w:p w14:paraId="6107DF65" w14:textId="77777777" w:rsidR="007A4BC3" w:rsidRDefault="007A4BC3" w:rsidP="007A4BC3"/>
    <w:p w14:paraId="171FBA64" w14:textId="77777777" w:rsidR="002E301A" w:rsidRDefault="002E301A" w:rsidP="007A4BC3"/>
    <w:p w14:paraId="33ED80C6" w14:textId="65F021D4" w:rsidR="002E301A" w:rsidRPr="007A4BC3" w:rsidRDefault="002E301A" w:rsidP="002E301A">
      <w:pPr>
        <w:pStyle w:val="Caption"/>
        <w:keepNext/>
        <w:spacing w:line="360" w:lineRule="auto"/>
      </w:pPr>
    </w:p>
    <w:p w14:paraId="000BFEA4" w14:textId="32491733" w:rsidR="00964BEA" w:rsidRDefault="00964BEA" w:rsidP="00964BEA">
      <w:pPr>
        <w:pStyle w:val="Caption"/>
        <w:keepNext/>
      </w:pPr>
      <w:bookmarkStart w:id="45" w:name="_Toc214561808"/>
      <w:r>
        <w:t xml:space="preserve">Bảng </w:t>
      </w:r>
      <w:fldSimple w:instr=" STYLEREF 1 \s ">
        <w:r w:rsidR="00263C00">
          <w:rPr>
            <w:noProof/>
          </w:rPr>
          <w:t>3</w:t>
        </w:r>
      </w:fldSimple>
      <w:r w:rsidR="00263C00">
        <w:t>.</w:t>
      </w:r>
      <w:fldSimple w:instr=" SEQ Bảng \* ARABIC \s 1 "/>
      <w:r w:rsidRPr="00964BEA">
        <w:t xml:space="preserve"> </w:t>
      </w:r>
      <w:r w:rsidRPr="00583327">
        <w:t>Thẻ CRC của lớp “</w:t>
      </w:r>
      <w:r>
        <w:t>User</w:t>
      </w:r>
      <w:r w:rsidRPr="00583327">
        <w:t>”</w:t>
      </w:r>
      <w:bookmarkEnd w:id="45"/>
    </w:p>
    <w:tbl>
      <w:tblPr>
        <w:tblStyle w:val="TableGrid"/>
        <w:tblW w:w="899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255"/>
        <w:gridCol w:w="910"/>
        <w:gridCol w:w="2832"/>
      </w:tblGrid>
      <w:tr w:rsidR="002E301A" w14:paraId="4FE228D5" w14:textId="77777777" w:rsidTr="0904E192">
        <w:trPr>
          <w:trHeight w:val="300"/>
        </w:trPr>
        <w:tc>
          <w:tcPr>
            <w:tcW w:w="5255" w:type="dxa"/>
          </w:tcPr>
          <w:p w14:paraId="574D324F" w14:textId="77777777" w:rsidR="002E301A" w:rsidRDefault="002E301A">
            <w:pPr>
              <w:spacing w:line="288" w:lineRule="auto"/>
              <w:rPr>
                <w:rFonts w:eastAsia="Times New Roman"/>
                <w:color w:val="000000" w:themeColor="text1"/>
              </w:rPr>
            </w:pPr>
            <w:r w:rsidRPr="480B56B1">
              <w:rPr>
                <w:rFonts w:eastAsia="Times New Roman"/>
                <w:b/>
                <w:bCs/>
                <w:color w:val="000000" w:themeColor="text1"/>
              </w:rPr>
              <w:t>Tên lớp:</w:t>
            </w:r>
            <w:r w:rsidRPr="480B56B1">
              <w:rPr>
                <w:rFonts w:eastAsia="Times New Roman"/>
                <w:color w:val="000000" w:themeColor="text1"/>
              </w:rPr>
              <w:t xml:space="preserve"> User</w:t>
            </w:r>
          </w:p>
        </w:tc>
        <w:tc>
          <w:tcPr>
            <w:tcW w:w="910" w:type="dxa"/>
          </w:tcPr>
          <w:p w14:paraId="478FF54A" w14:textId="77777777" w:rsidR="002E301A" w:rsidRDefault="002E301A">
            <w:pPr>
              <w:rPr>
                <w:rFonts w:eastAsia="Times New Roman"/>
                <w:b/>
                <w:bCs/>
                <w:lang w:val="vi-VN"/>
              </w:rPr>
            </w:pPr>
            <w:r w:rsidRPr="480B56B1">
              <w:rPr>
                <w:rFonts w:eastAsia="Times New Roman"/>
                <w:b/>
                <w:bCs/>
                <w:lang w:val="vi-VN"/>
              </w:rPr>
              <w:t>ID: 3</w:t>
            </w:r>
          </w:p>
        </w:tc>
        <w:tc>
          <w:tcPr>
            <w:tcW w:w="2832" w:type="dxa"/>
          </w:tcPr>
          <w:p w14:paraId="78C1E3A2" w14:textId="77777777" w:rsidR="002E301A" w:rsidRDefault="002E301A">
            <w:pPr>
              <w:rPr>
                <w:rFonts w:eastAsia="Times New Roman"/>
                <w:lang w:val="vi-VN"/>
              </w:rPr>
            </w:pPr>
            <w:r w:rsidRPr="480B56B1">
              <w:rPr>
                <w:rFonts w:eastAsia="Times New Roman"/>
                <w:b/>
                <w:bCs/>
                <w:color w:val="000000" w:themeColor="text1"/>
              </w:rPr>
              <w:t xml:space="preserve">Kiểu: </w:t>
            </w:r>
            <w:r w:rsidRPr="480B56B1">
              <w:rPr>
                <w:rFonts w:eastAsia="Times New Roman"/>
                <w:color w:val="000000" w:themeColor="text1"/>
              </w:rPr>
              <w:t>Abstract Domain</w:t>
            </w:r>
          </w:p>
          <w:p w14:paraId="4146B031" w14:textId="77777777" w:rsidR="002E301A" w:rsidRDefault="002E301A">
            <w:pPr>
              <w:rPr>
                <w:rFonts w:eastAsia="Times New Roman"/>
                <w:lang w:val="vi-VN"/>
              </w:rPr>
            </w:pPr>
          </w:p>
        </w:tc>
      </w:tr>
      <w:tr w:rsidR="6C179577" w14:paraId="74C1E565" w14:textId="77777777" w:rsidTr="6C179577">
        <w:trPr>
          <w:trHeight w:val="300"/>
        </w:trPr>
        <w:tc>
          <w:tcPr>
            <w:tcW w:w="6165" w:type="dxa"/>
            <w:gridSpan w:val="2"/>
          </w:tcPr>
          <w:p w14:paraId="17CBED60" w14:textId="73EA2D0A" w:rsidR="6C179577" w:rsidRDefault="477B08B5" w:rsidP="1F32DDED">
            <w:pPr>
              <w:jc w:val="left"/>
              <w:rPr>
                <w:rFonts w:eastAsia="Times New Roman"/>
                <w:b/>
                <w:bCs/>
                <w:lang w:val="vi-VN"/>
              </w:rPr>
            </w:pPr>
            <w:r w:rsidRPr="477B08B5">
              <w:rPr>
                <w:rFonts w:eastAsia="Times New Roman"/>
                <w:b/>
                <w:bCs/>
                <w:lang w:val="vi-VN"/>
              </w:rPr>
              <w:t xml:space="preserve">Mô tả: </w:t>
            </w:r>
            <w:r w:rsidRPr="477B08B5">
              <w:rPr>
                <w:rFonts w:eastAsia="Times New Roman"/>
                <w:lang w:val="vi-VN"/>
              </w:rPr>
              <w:t xml:space="preserve">biểu diễn </w:t>
            </w:r>
            <w:r w:rsidRPr="477B08B5">
              <w:rPr>
                <w:rFonts w:eastAsia="Times New Roman"/>
                <w:b/>
                <w:bCs/>
                <w:lang w:val="vi-VN"/>
              </w:rPr>
              <w:t>mọi người dùng</w:t>
            </w:r>
            <w:r w:rsidRPr="477B08B5">
              <w:rPr>
                <w:rFonts w:eastAsia="Times New Roman"/>
                <w:lang w:val="vi-VN"/>
              </w:rPr>
              <w:t xml:space="preserve"> trong hệ thống quản lý văn bản.</w:t>
            </w:r>
          </w:p>
        </w:tc>
        <w:tc>
          <w:tcPr>
            <w:tcW w:w="2832" w:type="dxa"/>
          </w:tcPr>
          <w:p w14:paraId="2D415ABD" w14:textId="00AC3B00" w:rsidR="6C179577" w:rsidRDefault="532B6242" w:rsidP="1797A1C0">
            <w:pPr>
              <w:jc w:val="left"/>
              <w:rPr>
                <w:rFonts w:eastAsia="Times New Roman"/>
                <w:b/>
                <w:bCs/>
                <w:lang w:val="vi-VN"/>
              </w:rPr>
            </w:pPr>
            <w:r w:rsidRPr="532B6242">
              <w:rPr>
                <w:rFonts w:eastAsia="Times New Roman"/>
                <w:b/>
                <w:bCs/>
                <w:lang w:val="vi-VN"/>
              </w:rPr>
              <w:t>Usecase</w:t>
            </w:r>
            <w:r w:rsidR="6E14F12F" w:rsidRPr="6E14F12F">
              <w:rPr>
                <w:rFonts w:eastAsia="Times New Roman"/>
                <w:b/>
                <w:bCs/>
                <w:lang w:val="vi-VN"/>
              </w:rPr>
              <w:t xml:space="preserve"> liên kết</w:t>
            </w:r>
            <w:r w:rsidR="0DABB66D" w:rsidRPr="0DABB66D">
              <w:rPr>
                <w:rFonts w:eastAsia="Times New Roman"/>
                <w:b/>
                <w:bCs/>
                <w:lang w:val="vi-VN"/>
              </w:rPr>
              <w:t xml:space="preserve">: </w:t>
            </w:r>
            <w:r w:rsidR="237DD621" w:rsidRPr="237DD621">
              <w:rPr>
                <w:rFonts w:eastAsia="Times New Roman"/>
                <w:b/>
                <w:bCs/>
                <w:lang w:val="vi-VN"/>
              </w:rPr>
              <w:t>1, 2, 3, 4, 5, 6</w:t>
            </w:r>
          </w:p>
        </w:tc>
      </w:tr>
      <w:tr w:rsidR="002E301A" w14:paraId="36AA1745" w14:textId="77777777" w:rsidTr="0904E192">
        <w:trPr>
          <w:trHeight w:val="300"/>
        </w:trPr>
        <w:tc>
          <w:tcPr>
            <w:tcW w:w="6165" w:type="dxa"/>
            <w:gridSpan w:val="2"/>
          </w:tcPr>
          <w:p w14:paraId="324555D6" w14:textId="77777777" w:rsidR="002E301A" w:rsidRDefault="002E301A">
            <w:pPr>
              <w:jc w:val="center"/>
              <w:rPr>
                <w:rFonts w:eastAsia="Times New Roman"/>
                <w:b/>
                <w:bCs/>
                <w:lang w:val="vi-VN"/>
              </w:rPr>
            </w:pPr>
            <w:r w:rsidRPr="480B56B1">
              <w:rPr>
                <w:rFonts w:eastAsia="Times New Roman"/>
                <w:b/>
                <w:bCs/>
                <w:lang w:val="vi-VN"/>
              </w:rPr>
              <w:t>Trách nhiệm</w:t>
            </w:r>
          </w:p>
        </w:tc>
        <w:tc>
          <w:tcPr>
            <w:tcW w:w="2832" w:type="dxa"/>
          </w:tcPr>
          <w:p w14:paraId="28FAC025" w14:textId="77777777" w:rsidR="002E301A" w:rsidRDefault="002E301A">
            <w:pPr>
              <w:jc w:val="center"/>
              <w:rPr>
                <w:rFonts w:eastAsia="Times New Roman"/>
                <w:b/>
                <w:bCs/>
                <w:lang w:val="vi-VN"/>
              </w:rPr>
            </w:pPr>
            <w:r w:rsidRPr="480B56B1">
              <w:rPr>
                <w:rFonts w:eastAsia="Times New Roman"/>
                <w:b/>
                <w:bCs/>
                <w:lang w:val="vi-VN"/>
              </w:rPr>
              <w:t>Cộng tác</w:t>
            </w:r>
          </w:p>
        </w:tc>
      </w:tr>
      <w:tr w:rsidR="002E301A" w14:paraId="16FACF79" w14:textId="77777777" w:rsidTr="0904E192">
        <w:trPr>
          <w:trHeight w:val="300"/>
        </w:trPr>
        <w:tc>
          <w:tcPr>
            <w:tcW w:w="6165" w:type="dxa"/>
            <w:gridSpan w:val="2"/>
            <w:tcBorders>
              <w:bottom w:val="single" w:sz="12" w:space="0" w:color="000000" w:themeColor="text1"/>
            </w:tcBorders>
          </w:tcPr>
          <w:p w14:paraId="364B8503" w14:textId="77777777" w:rsidR="002E301A" w:rsidRDefault="002E301A">
            <w:pPr>
              <w:spacing w:before="240" w:after="240"/>
              <w:rPr>
                <w:rFonts w:eastAsia="Times New Roman"/>
              </w:rPr>
            </w:pPr>
            <w:r w:rsidRPr="480B56B1">
              <w:rPr>
                <w:rFonts w:eastAsia="Times New Roman"/>
              </w:rPr>
              <w:t>- Lưu thông tin định danh và vai trò người dùng.</w:t>
            </w:r>
          </w:p>
          <w:p w14:paraId="0A3AA0DB" w14:textId="77777777" w:rsidR="002E301A" w:rsidRDefault="002E301A">
            <w:pPr>
              <w:spacing w:before="240" w:after="240"/>
              <w:rPr>
                <w:rFonts w:eastAsia="Times New Roman"/>
              </w:rPr>
            </w:pPr>
            <w:r w:rsidRPr="480B56B1">
              <w:rPr>
                <w:rFonts w:eastAsia="Times New Roman"/>
              </w:rPr>
              <w:t>- Xác thực, phân quyền truy cập hệ thống.</w:t>
            </w:r>
          </w:p>
          <w:p w14:paraId="0639A018" w14:textId="77777777" w:rsidR="002E301A" w:rsidRDefault="002E301A">
            <w:pPr>
              <w:spacing w:before="240" w:after="240"/>
              <w:rPr>
                <w:rFonts w:eastAsia="Times New Roman"/>
              </w:rPr>
            </w:pPr>
            <w:r w:rsidRPr="480B56B1">
              <w:rPr>
                <w:rFonts w:eastAsia="Times New Roman"/>
              </w:rPr>
              <w:t>- Ghi log hoạt động cá nhân.</w:t>
            </w:r>
          </w:p>
        </w:tc>
        <w:tc>
          <w:tcPr>
            <w:tcW w:w="2832" w:type="dxa"/>
            <w:tcBorders>
              <w:bottom w:val="single" w:sz="12" w:space="0" w:color="000000" w:themeColor="text1"/>
            </w:tcBorders>
          </w:tcPr>
          <w:p w14:paraId="6BBF6479" w14:textId="77777777" w:rsidR="002E301A" w:rsidRDefault="002E301A">
            <w:pPr>
              <w:spacing w:line="259" w:lineRule="auto"/>
              <w:rPr>
                <w:rFonts w:eastAsia="Times New Roman"/>
                <w:lang w:val="vi-VN"/>
              </w:rPr>
            </w:pPr>
            <w:r w:rsidRPr="480B56B1">
              <w:rPr>
                <w:rFonts w:eastAsia="Times New Roman"/>
                <w:lang w:val="vi-VN"/>
              </w:rPr>
              <w:t>- Document System</w:t>
            </w:r>
          </w:p>
          <w:p w14:paraId="287E7929" w14:textId="77777777" w:rsidR="002E301A" w:rsidRDefault="002E301A">
            <w:pPr>
              <w:spacing w:line="259" w:lineRule="auto"/>
              <w:rPr>
                <w:rFonts w:eastAsia="Times New Roman"/>
                <w:lang w:val="vi-VN"/>
              </w:rPr>
            </w:pPr>
            <w:r w:rsidRPr="480B56B1">
              <w:rPr>
                <w:rFonts w:eastAsia="Times New Roman"/>
                <w:lang w:val="vi-VN"/>
              </w:rPr>
              <w:t>- Document</w:t>
            </w:r>
          </w:p>
        </w:tc>
      </w:tr>
      <w:tr w:rsidR="002E301A" w14:paraId="48AEC097" w14:textId="77777777" w:rsidTr="0904E192">
        <w:trPr>
          <w:trHeight w:val="330"/>
        </w:trPr>
        <w:tc>
          <w:tcPr>
            <w:tcW w:w="8997" w:type="dxa"/>
            <w:gridSpan w:val="3"/>
            <w:tcBorders>
              <w:top w:val="single" w:sz="12" w:space="0" w:color="000000" w:themeColor="text1"/>
              <w:left w:val="single" w:sz="12" w:space="0" w:color="000000" w:themeColor="text1"/>
              <w:bottom w:val="single" w:sz="12" w:space="0" w:color="000000" w:themeColor="text1"/>
            </w:tcBorders>
          </w:tcPr>
          <w:p w14:paraId="2EF60390" w14:textId="77777777" w:rsidR="002E301A" w:rsidRDefault="002E301A">
            <w:pPr>
              <w:rPr>
                <w:rFonts w:eastAsia="Times New Roman"/>
                <w:b/>
                <w:bCs/>
                <w:lang w:val="vi-VN"/>
              </w:rPr>
            </w:pPr>
            <w:r w:rsidRPr="480B56B1">
              <w:rPr>
                <w:rFonts w:eastAsia="Times New Roman"/>
                <w:b/>
                <w:bCs/>
                <w:lang w:val="vi-VN"/>
              </w:rPr>
              <w:t>Thuộc tính:</w:t>
            </w:r>
          </w:p>
          <w:p w14:paraId="2EF38467" w14:textId="77777777" w:rsidR="002E301A" w:rsidRDefault="002E301A">
            <w:pPr>
              <w:spacing w:line="259" w:lineRule="auto"/>
              <w:rPr>
                <w:rFonts w:eastAsia="Times New Roman"/>
                <w:lang w:val="vi-VN"/>
              </w:rPr>
            </w:pPr>
            <w:r w:rsidRPr="480B56B1">
              <w:rPr>
                <w:rFonts w:eastAsia="Times New Roman"/>
                <w:lang w:val="vi-VN"/>
              </w:rPr>
              <w:t>- Họ tên</w:t>
            </w:r>
          </w:p>
          <w:p w14:paraId="4F2B3C22" w14:textId="77777777" w:rsidR="002E301A" w:rsidRDefault="002E301A">
            <w:pPr>
              <w:spacing w:line="259" w:lineRule="auto"/>
              <w:rPr>
                <w:rFonts w:eastAsia="Times New Roman"/>
                <w:lang w:val="vi-VN"/>
              </w:rPr>
            </w:pPr>
            <w:r w:rsidRPr="480B56B1">
              <w:rPr>
                <w:rFonts w:eastAsia="Times New Roman"/>
                <w:lang w:val="vi-VN"/>
              </w:rPr>
              <w:t>- Vai trò trong hệ thống</w:t>
            </w:r>
          </w:p>
        </w:tc>
      </w:tr>
      <w:tr w:rsidR="002E301A" w14:paraId="00C4C02E" w14:textId="77777777" w:rsidTr="0904E192">
        <w:trPr>
          <w:trHeight w:val="300"/>
        </w:trPr>
        <w:tc>
          <w:tcPr>
            <w:tcW w:w="8997" w:type="dxa"/>
            <w:gridSpan w:val="3"/>
          </w:tcPr>
          <w:p w14:paraId="731F2B55" w14:textId="77777777" w:rsidR="002E301A" w:rsidRDefault="002E301A">
            <w:pPr>
              <w:rPr>
                <w:rFonts w:eastAsia="Times New Roman"/>
                <w:b/>
                <w:bCs/>
                <w:lang w:val="vi-VN"/>
              </w:rPr>
            </w:pPr>
            <w:r w:rsidRPr="480B56B1">
              <w:rPr>
                <w:rFonts w:eastAsia="Times New Roman"/>
                <w:b/>
                <w:bCs/>
                <w:lang w:val="vi-VN"/>
              </w:rPr>
              <w:t>Quan hệ:</w:t>
            </w:r>
          </w:p>
          <w:p w14:paraId="0DCE4ADA" w14:textId="77777777" w:rsidR="002E301A" w:rsidRDefault="002E301A">
            <w:pPr>
              <w:spacing w:after="60" w:line="288" w:lineRule="auto"/>
              <w:rPr>
                <w:rFonts w:eastAsia="Times New Roman"/>
                <w:b/>
                <w:bCs/>
                <w:color w:val="000000" w:themeColor="text1"/>
              </w:rPr>
            </w:pPr>
            <w:r w:rsidRPr="480B56B1">
              <w:rPr>
                <w:rFonts w:eastAsia="Times New Roman"/>
                <w:color w:val="000000" w:themeColor="text1"/>
              </w:rPr>
              <w:t xml:space="preserve">- Khái quát : Lớp cha của </w:t>
            </w:r>
            <w:r w:rsidRPr="480B56B1">
              <w:rPr>
                <w:rFonts w:eastAsia="Times New Roman"/>
                <w:b/>
                <w:bCs/>
                <w:color w:val="000000" w:themeColor="text1"/>
              </w:rPr>
              <w:t>Văn thư, Lãnh đạo, Cán bộ chuyên môn</w:t>
            </w:r>
          </w:p>
          <w:p w14:paraId="3E1A411F" w14:textId="77777777" w:rsidR="002E301A" w:rsidRDefault="002E301A">
            <w:pPr>
              <w:spacing w:after="60" w:line="288" w:lineRule="auto"/>
              <w:rPr>
                <w:rFonts w:eastAsia="Times New Roman"/>
                <w:color w:val="000000" w:themeColor="text1"/>
              </w:rPr>
            </w:pPr>
            <w:r w:rsidRPr="480B56B1">
              <w:rPr>
                <w:rFonts w:eastAsia="Times New Roman"/>
                <w:color w:val="000000" w:themeColor="text1"/>
              </w:rPr>
              <w:t xml:space="preserve">- Tổng hợp : </w:t>
            </w:r>
          </w:p>
          <w:p w14:paraId="10411762" w14:textId="77777777" w:rsidR="002E301A" w:rsidRDefault="002E301A">
            <w:pPr>
              <w:spacing w:after="60" w:line="288" w:lineRule="auto"/>
              <w:rPr>
                <w:rFonts w:eastAsia="Times New Roman"/>
                <w:color w:val="000000" w:themeColor="text1"/>
              </w:rPr>
            </w:pPr>
            <w:r w:rsidRPr="480B56B1">
              <w:rPr>
                <w:rFonts w:eastAsia="Times New Roman"/>
                <w:color w:val="000000" w:themeColor="text1"/>
              </w:rPr>
              <w:t xml:space="preserve">- Liên kết khác: Tương tác với </w:t>
            </w:r>
            <w:r w:rsidRPr="480B56B1">
              <w:rPr>
                <w:rFonts w:eastAsia="Times New Roman"/>
                <w:b/>
                <w:bCs/>
                <w:color w:val="000000" w:themeColor="text1"/>
              </w:rPr>
              <w:t>Document System</w:t>
            </w:r>
            <w:r w:rsidRPr="480B56B1">
              <w:rPr>
                <w:rFonts w:eastAsia="Times New Roman"/>
                <w:color w:val="000000" w:themeColor="text1"/>
              </w:rPr>
              <w:t xml:space="preserve"> để xử lý </w:t>
            </w:r>
            <w:r w:rsidRPr="480B56B1">
              <w:rPr>
                <w:rFonts w:eastAsia="Times New Roman"/>
                <w:b/>
                <w:bCs/>
                <w:color w:val="000000" w:themeColor="text1"/>
              </w:rPr>
              <w:t>Document</w:t>
            </w:r>
          </w:p>
          <w:p w14:paraId="2C2ACB44" w14:textId="77777777" w:rsidR="002E301A" w:rsidRDefault="002E301A">
            <w:pPr>
              <w:rPr>
                <w:rFonts w:eastAsia="Times New Roman"/>
                <w:lang w:val="vi-VN"/>
              </w:rPr>
            </w:pPr>
          </w:p>
        </w:tc>
      </w:tr>
    </w:tbl>
    <w:p w14:paraId="27B12CF5" w14:textId="77777777" w:rsidR="00964BEA" w:rsidRPr="00964BEA" w:rsidRDefault="00964BEA" w:rsidP="00964BEA"/>
    <w:p w14:paraId="3627685C" w14:textId="390BD266" w:rsidR="00964BEA" w:rsidRDefault="00964BEA" w:rsidP="00964BEA">
      <w:pPr>
        <w:pStyle w:val="Caption"/>
        <w:keepNext/>
      </w:pPr>
      <w:bookmarkStart w:id="46" w:name="_Toc214561809"/>
      <w:r>
        <w:t xml:space="preserve">Bảng </w:t>
      </w:r>
      <w:fldSimple w:instr=" STYLEREF 1 \s ">
        <w:r w:rsidR="00263C00">
          <w:rPr>
            <w:noProof/>
          </w:rPr>
          <w:t>3</w:t>
        </w:r>
      </w:fldSimple>
      <w:r w:rsidR="00263C00">
        <w:t>.</w:t>
      </w:r>
      <w:fldSimple w:instr=" SEQ Bảng \* ARABIC \s 1 "/>
      <w:r w:rsidRPr="00964BEA">
        <w:t xml:space="preserve"> </w:t>
      </w:r>
      <w:r w:rsidRPr="00583327">
        <w:t>Thẻ CRC của lớp “</w:t>
      </w:r>
      <w:r>
        <w:t>Văn thư</w:t>
      </w:r>
      <w:r w:rsidRPr="00583327">
        <w:t>”</w:t>
      </w:r>
      <w:bookmarkEnd w:id="46"/>
    </w:p>
    <w:tbl>
      <w:tblPr>
        <w:tblStyle w:val="TableGrid"/>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520"/>
        <w:gridCol w:w="900"/>
        <w:gridCol w:w="2940"/>
      </w:tblGrid>
      <w:tr w:rsidR="00614A65" w14:paraId="02D50770" w14:textId="77777777" w:rsidTr="00964BEA">
        <w:trPr>
          <w:trHeight w:val="300"/>
        </w:trPr>
        <w:tc>
          <w:tcPr>
            <w:tcW w:w="5520" w:type="dxa"/>
          </w:tcPr>
          <w:p w14:paraId="4C1D89F3" w14:textId="77777777" w:rsidR="00614A65" w:rsidRDefault="00614A65">
            <w:pPr>
              <w:spacing w:line="288" w:lineRule="auto"/>
              <w:rPr>
                <w:rFonts w:eastAsia="Times New Roman"/>
                <w:color w:val="000000" w:themeColor="text1"/>
              </w:rPr>
            </w:pPr>
            <w:r w:rsidRPr="2BB3F7E4">
              <w:rPr>
                <w:rFonts w:eastAsia="Times New Roman"/>
                <w:b/>
                <w:bCs/>
                <w:color w:val="000000" w:themeColor="text1"/>
              </w:rPr>
              <w:t>Tên lớp:</w:t>
            </w:r>
            <w:r w:rsidRPr="2BB3F7E4">
              <w:rPr>
                <w:rFonts w:eastAsia="Times New Roman"/>
                <w:color w:val="000000" w:themeColor="text1"/>
              </w:rPr>
              <w:t xml:space="preserve"> </w:t>
            </w:r>
            <w:r w:rsidRPr="5CEC40D0">
              <w:rPr>
                <w:rFonts w:eastAsia="Times New Roman"/>
                <w:color w:val="000000" w:themeColor="text1"/>
              </w:rPr>
              <w:t>Văn</w:t>
            </w:r>
            <w:r w:rsidRPr="525C4837">
              <w:rPr>
                <w:rFonts w:eastAsia="Times New Roman"/>
                <w:color w:val="000000" w:themeColor="text1"/>
              </w:rPr>
              <w:t xml:space="preserve"> thư</w:t>
            </w:r>
          </w:p>
        </w:tc>
        <w:tc>
          <w:tcPr>
            <w:tcW w:w="900" w:type="dxa"/>
          </w:tcPr>
          <w:p w14:paraId="2442201F" w14:textId="77777777" w:rsidR="00614A65" w:rsidRDefault="00614A65">
            <w:pPr>
              <w:rPr>
                <w:rFonts w:eastAsia="Times New Roman"/>
                <w:b/>
                <w:bCs/>
                <w:lang w:val="vi-VN"/>
              </w:rPr>
            </w:pPr>
            <w:r w:rsidRPr="2BB3F7E4">
              <w:rPr>
                <w:rFonts w:eastAsia="Times New Roman"/>
                <w:b/>
                <w:bCs/>
                <w:lang w:val="vi-VN"/>
              </w:rPr>
              <w:t xml:space="preserve">ID: </w:t>
            </w:r>
            <w:r w:rsidRPr="480B56B1">
              <w:rPr>
                <w:rFonts w:eastAsia="Times New Roman"/>
                <w:b/>
                <w:bCs/>
                <w:lang w:val="vi-VN"/>
              </w:rPr>
              <w:t>4</w:t>
            </w:r>
          </w:p>
        </w:tc>
        <w:tc>
          <w:tcPr>
            <w:tcW w:w="2940" w:type="dxa"/>
          </w:tcPr>
          <w:p w14:paraId="17D70DDF" w14:textId="77777777" w:rsidR="00614A65" w:rsidRDefault="00614A65">
            <w:pPr>
              <w:rPr>
                <w:rFonts w:eastAsia="Times New Roman"/>
                <w:lang w:val="vi-VN"/>
              </w:rPr>
            </w:pPr>
            <w:r w:rsidRPr="2BB3F7E4">
              <w:rPr>
                <w:rFonts w:eastAsia="Times New Roman"/>
                <w:b/>
                <w:bCs/>
                <w:color w:val="000000" w:themeColor="text1"/>
              </w:rPr>
              <w:t xml:space="preserve">Kiểu: </w:t>
            </w:r>
            <w:r w:rsidRPr="197AD317">
              <w:rPr>
                <w:rFonts w:eastAsia="Times New Roman"/>
                <w:color w:val="000000" w:themeColor="text1"/>
              </w:rPr>
              <w:t>Concrete</w:t>
            </w:r>
            <w:r w:rsidRPr="2BB3F7E4">
              <w:rPr>
                <w:rFonts w:eastAsia="Times New Roman"/>
                <w:color w:val="000000" w:themeColor="text1"/>
              </w:rPr>
              <w:t xml:space="preserve"> Domain</w:t>
            </w:r>
          </w:p>
          <w:p w14:paraId="303BD7DD" w14:textId="77777777" w:rsidR="00614A65" w:rsidRDefault="00614A65">
            <w:pPr>
              <w:rPr>
                <w:rFonts w:eastAsia="Times New Roman"/>
                <w:lang w:val="vi-VN"/>
              </w:rPr>
            </w:pPr>
          </w:p>
        </w:tc>
      </w:tr>
      <w:tr w:rsidR="00614A65" w14:paraId="1C26D299" w14:textId="77777777" w:rsidTr="00964BEA">
        <w:trPr>
          <w:trHeight w:val="300"/>
        </w:trPr>
        <w:tc>
          <w:tcPr>
            <w:tcW w:w="6420" w:type="dxa"/>
            <w:gridSpan w:val="2"/>
          </w:tcPr>
          <w:p w14:paraId="418B1879" w14:textId="77777777" w:rsidR="00614A65" w:rsidRDefault="00614A65">
            <w:pPr>
              <w:rPr>
                <w:rFonts w:eastAsia="Times New Roman"/>
                <w:b/>
                <w:bCs/>
                <w:lang w:val="vi-VN"/>
              </w:rPr>
            </w:pPr>
            <w:r w:rsidRPr="480B56B1">
              <w:rPr>
                <w:rFonts w:eastAsia="Times New Roman"/>
                <w:b/>
                <w:bCs/>
                <w:lang w:val="vi-VN"/>
              </w:rPr>
              <w:t xml:space="preserve">Mô tả: </w:t>
            </w:r>
            <w:r w:rsidRPr="480B56B1">
              <w:rPr>
                <w:rFonts w:eastAsia="Times New Roman"/>
                <w:lang w:val="vi-VN"/>
              </w:rPr>
              <w:t>Người dùng chịu trách nhiệm tiếp nhận, đăng ký và chuyển giao văn bản trong hệ thống.</w:t>
            </w:r>
          </w:p>
        </w:tc>
        <w:tc>
          <w:tcPr>
            <w:tcW w:w="2940" w:type="dxa"/>
          </w:tcPr>
          <w:p w14:paraId="1036AA10" w14:textId="552BF246" w:rsidR="00614A65" w:rsidRDefault="00614A65">
            <w:pPr>
              <w:rPr>
                <w:rFonts w:eastAsia="Times New Roman"/>
                <w:b/>
                <w:bCs/>
                <w:lang w:val="vi-VN"/>
              </w:rPr>
            </w:pPr>
            <w:r w:rsidRPr="480B56B1">
              <w:rPr>
                <w:rFonts w:eastAsia="Times New Roman"/>
                <w:b/>
                <w:bCs/>
                <w:lang w:val="vi-VN"/>
              </w:rPr>
              <w:t xml:space="preserve">Usecase liên kết: 1, 2, </w:t>
            </w:r>
            <w:r w:rsidR="25F9F377" w:rsidRPr="25F9F377">
              <w:rPr>
                <w:rFonts w:eastAsia="Times New Roman"/>
                <w:b/>
                <w:bCs/>
                <w:lang w:val="vi-VN"/>
              </w:rPr>
              <w:t>3</w:t>
            </w:r>
          </w:p>
        </w:tc>
      </w:tr>
      <w:tr w:rsidR="00614A65" w14:paraId="75AAFC86" w14:textId="77777777" w:rsidTr="00964BEA">
        <w:trPr>
          <w:trHeight w:val="300"/>
        </w:trPr>
        <w:tc>
          <w:tcPr>
            <w:tcW w:w="6420" w:type="dxa"/>
            <w:gridSpan w:val="2"/>
          </w:tcPr>
          <w:p w14:paraId="186A068F" w14:textId="77777777" w:rsidR="00614A65" w:rsidRDefault="00614A65">
            <w:pPr>
              <w:jc w:val="center"/>
              <w:rPr>
                <w:rFonts w:eastAsia="Times New Roman"/>
                <w:b/>
                <w:bCs/>
                <w:lang w:val="vi-VN"/>
              </w:rPr>
            </w:pPr>
            <w:r w:rsidRPr="2BB3F7E4">
              <w:rPr>
                <w:rFonts w:eastAsia="Times New Roman"/>
                <w:b/>
                <w:bCs/>
                <w:lang w:val="vi-VN"/>
              </w:rPr>
              <w:t>Trách nhiệm</w:t>
            </w:r>
          </w:p>
        </w:tc>
        <w:tc>
          <w:tcPr>
            <w:tcW w:w="2940" w:type="dxa"/>
          </w:tcPr>
          <w:p w14:paraId="368A60A9" w14:textId="77777777" w:rsidR="00614A65" w:rsidRDefault="00614A65">
            <w:pPr>
              <w:jc w:val="center"/>
              <w:rPr>
                <w:rFonts w:eastAsia="Times New Roman"/>
                <w:b/>
                <w:bCs/>
                <w:lang w:val="vi-VN"/>
              </w:rPr>
            </w:pPr>
            <w:r w:rsidRPr="2BB3F7E4">
              <w:rPr>
                <w:rFonts w:eastAsia="Times New Roman"/>
                <w:b/>
                <w:bCs/>
                <w:lang w:val="vi-VN"/>
              </w:rPr>
              <w:t>Cộng tác</w:t>
            </w:r>
          </w:p>
        </w:tc>
      </w:tr>
      <w:tr w:rsidR="00614A65" w14:paraId="6F0EF922" w14:textId="77777777" w:rsidTr="00964BEA">
        <w:trPr>
          <w:trHeight w:val="2340"/>
        </w:trPr>
        <w:tc>
          <w:tcPr>
            <w:tcW w:w="6420" w:type="dxa"/>
            <w:gridSpan w:val="2"/>
            <w:tcBorders>
              <w:bottom w:val="single" w:sz="12" w:space="0" w:color="000000" w:themeColor="text1"/>
            </w:tcBorders>
          </w:tcPr>
          <w:p w14:paraId="3BA6854F" w14:textId="77777777" w:rsidR="00614A65" w:rsidRDefault="00614A65">
            <w:pPr>
              <w:spacing w:before="240" w:after="240"/>
              <w:rPr>
                <w:rFonts w:eastAsia="Times New Roman"/>
              </w:rPr>
            </w:pPr>
            <w:r w:rsidRPr="6FC04FA0">
              <w:rPr>
                <w:rFonts w:eastAsia="Times New Roman"/>
              </w:rPr>
              <w:t>-</w:t>
            </w:r>
            <w:r w:rsidRPr="42B8EC13">
              <w:rPr>
                <w:rFonts w:eastAsia="Times New Roman"/>
              </w:rPr>
              <w:t xml:space="preserve"> </w:t>
            </w:r>
            <w:r w:rsidRPr="37076EFB">
              <w:rPr>
                <w:rFonts w:eastAsia="Times New Roman"/>
              </w:rPr>
              <w:t>Tiếp nhận văn bản đến (từ bên ngoài hoặc nội bộ)</w:t>
            </w:r>
          </w:p>
          <w:p w14:paraId="7E54FF70" w14:textId="77777777" w:rsidR="00614A65" w:rsidRDefault="00614A65">
            <w:pPr>
              <w:spacing w:before="240" w:after="240"/>
              <w:rPr>
                <w:rFonts w:eastAsia="Times New Roman"/>
              </w:rPr>
            </w:pPr>
            <w:r w:rsidRPr="6FC04FA0">
              <w:rPr>
                <w:rFonts w:eastAsia="Times New Roman"/>
              </w:rPr>
              <w:t>-</w:t>
            </w:r>
            <w:r w:rsidRPr="50CAE368">
              <w:rPr>
                <w:rFonts w:eastAsia="Times New Roman"/>
              </w:rPr>
              <w:t xml:space="preserve"> </w:t>
            </w:r>
            <w:r w:rsidRPr="37076EFB">
              <w:rPr>
                <w:rFonts w:eastAsia="Times New Roman"/>
              </w:rPr>
              <w:t>Đăng ký văn bản vào hệ thống</w:t>
            </w:r>
          </w:p>
          <w:p w14:paraId="1DD8606E" w14:textId="77777777" w:rsidR="00614A65" w:rsidRDefault="00614A65">
            <w:pPr>
              <w:spacing w:before="240" w:after="240"/>
              <w:rPr>
                <w:rFonts w:eastAsia="Times New Roman"/>
                <w:lang w:val="vi-VN"/>
              </w:rPr>
            </w:pPr>
            <w:r w:rsidRPr="42B8EC13">
              <w:rPr>
                <w:rFonts w:eastAsia="Times New Roman"/>
              </w:rPr>
              <w:t>-</w:t>
            </w:r>
            <w:r w:rsidRPr="50CAE368">
              <w:rPr>
                <w:rFonts w:eastAsia="Times New Roman"/>
              </w:rPr>
              <w:t xml:space="preserve"> </w:t>
            </w:r>
            <w:r w:rsidRPr="37076EFB">
              <w:rPr>
                <w:rFonts w:eastAsia="Times New Roman"/>
              </w:rPr>
              <w:t xml:space="preserve">Trình và chuyển giao văn bản cho lãnh đạo </w:t>
            </w:r>
          </w:p>
        </w:tc>
        <w:tc>
          <w:tcPr>
            <w:tcW w:w="2940" w:type="dxa"/>
            <w:tcBorders>
              <w:bottom w:val="single" w:sz="12" w:space="0" w:color="000000" w:themeColor="text1"/>
            </w:tcBorders>
          </w:tcPr>
          <w:p w14:paraId="10F80F71" w14:textId="2DC98825" w:rsidR="00614A65" w:rsidRDefault="4D7771C6">
            <w:pPr>
              <w:spacing w:line="259" w:lineRule="auto"/>
              <w:rPr>
                <w:rFonts w:eastAsia="Times New Roman"/>
                <w:lang w:val="vi-VN"/>
              </w:rPr>
            </w:pPr>
            <w:r w:rsidRPr="4D7771C6">
              <w:rPr>
                <w:rFonts w:eastAsia="Times New Roman"/>
                <w:lang w:val="vi-VN"/>
              </w:rPr>
              <w:t xml:space="preserve">- Cục trưởng/ </w:t>
            </w:r>
            <w:r w:rsidR="736D7BE5" w:rsidRPr="736D7BE5">
              <w:rPr>
                <w:rFonts w:eastAsia="Times New Roman"/>
                <w:lang w:val="vi-VN"/>
              </w:rPr>
              <w:t>Phó cục trưởng</w:t>
            </w:r>
          </w:p>
          <w:p w14:paraId="17750D5D" w14:textId="77777777" w:rsidR="00614A65" w:rsidRDefault="00614A65">
            <w:pPr>
              <w:spacing w:line="259" w:lineRule="auto"/>
              <w:rPr>
                <w:rFonts w:eastAsia="Times New Roman"/>
                <w:lang w:val="vi-VN"/>
              </w:rPr>
            </w:pPr>
            <w:r w:rsidRPr="1CA8012F">
              <w:rPr>
                <w:rFonts w:eastAsia="Times New Roman"/>
                <w:lang w:val="vi-VN"/>
              </w:rPr>
              <w:t>- Document</w:t>
            </w:r>
            <w:r w:rsidRPr="480B56B1">
              <w:rPr>
                <w:rFonts w:eastAsia="Times New Roman"/>
                <w:lang w:val="vi-VN"/>
              </w:rPr>
              <w:t xml:space="preserve"> System</w:t>
            </w:r>
          </w:p>
          <w:p w14:paraId="008E5BD1" w14:textId="77777777" w:rsidR="00614A65" w:rsidRDefault="00614A65">
            <w:pPr>
              <w:spacing w:line="259" w:lineRule="auto"/>
              <w:rPr>
                <w:rFonts w:eastAsia="Times New Roman"/>
                <w:lang w:val="vi-VN"/>
              </w:rPr>
            </w:pPr>
            <w:r w:rsidRPr="480B56B1">
              <w:rPr>
                <w:rFonts w:eastAsia="Times New Roman"/>
                <w:lang w:val="vi-VN"/>
              </w:rPr>
              <w:t>- Document</w:t>
            </w:r>
          </w:p>
          <w:p w14:paraId="706508C9" w14:textId="77777777" w:rsidR="00614A65" w:rsidRDefault="00614A65">
            <w:pPr>
              <w:rPr>
                <w:rFonts w:eastAsia="Times New Roman"/>
                <w:lang w:val="vi-VN"/>
              </w:rPr>
            </w:pPr>
          </w:p>
        </w:tc>
      </w:tr>
      <w:tr w:rsidR="00614A65" w14:paraId="74E714C2" w14:textId="77777777" w:rsidTr="00964BEA">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2C788B4F" w14:textId="77777777" w:rsidR="00614A65" w:rsidRDefault="00614A65">
            <w:pPr>
              <w:rPr>
                <w:rFonts w:eastAsia="Times New Roman"/>
                <w:b/>
                <w:bCs/>
                <w:lang w:val="vi-VN"/>
              </w:rPr>
            </w:pPr>
            <w:r w:rsidRPr="2BB3F7E4">
              <w:rPr>
                <w:rFonts w:eastAsia="Times New Roman"/>
                <w:b/>
                <w:bCs/>
                <w:lang w:val="vi-VN"/>
              </w:rPr>
              <w:t>Thuộc tính:</w:t>
            </w:r>
          </w:p>
          <w:p w14:paraId="27851637" w14:textId="77777777" w:rsidR="00614A65" w:rsidRDefault="00614A65">
            <w:pPr>
              <w:rPr>
                <w:rFonts w:eastAsia="Times New Roman"/>
                <w:lang w:val="vi-VN"/>
              </w:rPr>
            </w:pPr>
            <w:r w:rsidRPr="480B56B1">
              <w:rPr>
                <w:rFonts w:eastAsia="Times New Roman"/>
                <w:lang w:val="vi-VN"/>
              </w:rPr>
              <w:t>- Họ tên</w:t>
            </w:r>
          </w:p>
          <w:p w14:paraId="37B1FE85" w14:textId="77777777" w:rsidR="00614A65" w:rsidRDefault="00614A65">
            <w:pPr>
              <w:rPr>
                <w:rFonts w:eastAsia="Times New Roman"/>
                <w:lang w:val="vi-VN"/>
              </w:rPr>
            </w:pPr>
            <w:r w:rsidRPr="480B56B1">
              <w:rPr>
                <w:rFonts w:eastAsia="Times New Roman"/>
                <w:lang w:val="vi-VN"/>
              </w:rPr>
              <w:lastRenderedPageBreak/>
              <w:t xml:space="preserve">- Vai trò </w:t>
            </w:r>
          </w:p>
          <w:p w14:paraId="427DF32E" w14:textId="77777777" w:rsidR="00614A65" w:rsidRDefault="00614A65">
            <w:pPr>
              <w:rPr>
                <w:rFonts w:eastAsia="Times New Roman"/>
                <w:lang w:val="vi-VN"/>
              </w:rPr>
            </w:pPr>
            <w:r w:rsidRPr="480B56B1">
              <w:rPr>
                <w:rFonts w:eastAsia="Times New Roman"/>
                <w:lang w:val="vi-VN"/>
              </w:rPr>
              <w:t>- Danh sách văn bản đã tiếp nhận</w:t>
            </w:r>
          </w:p>
        </w:tc>
      </w:tr>
      <w:tr w:rsidR="00614A65" w14:paraId="3E8902C0" w14:textId="77777777" w:rsidTr="00964BEA">
        <w:trPr>
          <w:trHeight w:val="300"/>
        </w:trPr>
        <w:tc>
          <w:tcPr>
            <w:tcW w:w="9360" w:type="dxa"/>
            <w:gridSpan w:val="3"/>
          </w:tcPr>
          <w:p w14:paraId="601449A4" w14:textId="77777777" w:rsidR="00614A65" w:rsidRDefault="00614A65">
            <w:pPr>
              <w:rPr>
                <w:rFonts w:eastAsia="Times New Roman"/>
                <w:b/>
                <w:bCs/>
                <w:lang w:val="vi-VN"/>
              </w:rPr>
            </w:pPr>
            <w:r w:rsidRPr="2BB3F7E4">
              <w:rPr>
                <w:rFonts w:eastAsia="Times New Roman"/>
                <w:b/>
                <w:bCs/>
                <w:lang w:val="vi-VN"/>
              </w:rPr>
              <w:lastRenderedPageBreak/>
              <w:t>Quan hệ:</w:t>
            </w:r>
          </w:p>
          <w:p w14:paraId="0559F977" w14:textId="77777777" w:rsidR="00614A65" w:rsidRDefault="00614A65">
            <w:pPr>
              <w:spacing w:after="60" w:line="288" w:lineRule="auto"/>
              <w:rPr>
                <w:rFonts w:eastAsia="Times New Roman"/>
                <w:color w:val="000000" w:themeColor="text1"/>
              </w:rPr>
            </w:pPr>
            <w:r w:rsidRPr="2BB3F7E4">
              <w:rPr>
                <w:rFonts w:eastAsia="Times New Roman"/>
                <w:color w:val="000000" w:themeColor="text1"/>
              </w:rPr>
              <w:t>- Khái quát</w:t>
            </w:r>
            <w:r w:rsidRPr="480B56B1">
              <w:rPr>
                <w:rFonts w:eastAsia="Times New Roman"/>
                <w:color w:val="000000" w:themeColor="text1"/>
              </w:rPr>
              <w:t>: Kế thừa từ User</w:t>
            </w:r>
          </w:p>
          <w:p w14:paraId="67C3F862" w14:textId="77777777" w:rsidR="00614A65" w:rsidRDefault="00614A65">
            <w:pPr>
              <w:spacing w:after="60" w:line="288" w:lineRule="auto"/>
              <w:rPr>
                <w:rFonts w:eastAsia="Times New Roman"/>
                <w:color w:val="000000" w:themeColor="text1"/>
              </w:rPr>
            </w:pPr>
            <w:r w:rsidRPr="2BB3F7E4">
              <w:rPr>
                <w:rFonts w:eastAsia="Times New Roman"/>
                <w:color w:val="000000" w:themeColor="text1"/>
              </w:rPr>
              <w:t>- Tổng hợp</w:t>
            </w:r>
            <w:r w:rsidRPr="480B56B1">
              <w:rPr>
                <w:rFonts w:eastAsia="Times New Roman"/>
                <w:color w:val="000000" w:themeColor="text1"/>
              </w:rPr>
              <w:t>:</w:t>
            </w:r>
            <w:r w:rsidRPr="2BB3F7E4">
              <w:rPr>
                <w:rFonts w:eastAsia="Times New Roman"/>
                <w:color w:val="000000" w:themeColor="text1"/>
              </w:rPr>
              <w:t xml:space="preserve"> </w:t>
            </w:r>
          </w:p>
          <w:p w14:paraId="641CC39B" w14:textId="20D33793" w:rsidR="00614A65" w:rsidRDefault="00614A65">
            <w:pPr>
              <w:spacing w:after="60" w:line="288" w:lineRule="auto"/>
              <w:rPr>
                <w:rFonts w:eastAsia="Times New Roman"/>
                <w:color w:val="000000" w:themeColor="text1"/>
              </w:rPr>
            </w:pPr>
            <w:r w:rsidRPr="2BB3F7E4">
              <w:rPr>
                <w:rFonts w:eastAsia="Times New Roman"/>
                <w:color w:val="000000" w:themeColor="text1"/>
              </w:rPr>
              <w:t xml:space="preserve">- Liên kết khác: </w:t>
            </w:r>
          </w:p>
        </w:tc>
      </w:tr>
    </w:tbl>
    <w:p w14:paraId="5EF3ED79" w14:textId="1722E62F" w:rsidR="00FF01D1" w:rsidRDefault="00FF01D1" w:rsidP="00964BEA">
      <w:pPr>
        <w:pStyle w:val="Caption"/>
        <w:keepNext/>
        <w:spacing w:line="360" w:lineRule="auto"/>
        <w:jc w:val="both"/>
      </w:pPr>
    </w:p>
    <w:p w14:paraId="4048C57C" w14:textId="7037A70B" w:rsidR="00964BEA" w:rsidRDefault="00964BEA" w:rsidP="00964BEA">
      <w:pPr>
        <w:pStyle w:val="Caption"/>
        <w:keepNext/>
      </w:pPr>
      <w:bookmarkStart w:id="47" w:name="_Toc214561810"/>
      <w:r>
        <w:t xml:space="preserve">Bảng </w:t>
      </w:r>
      <w:fldSimple w:instr=" STYLEREF 1 \s ">
        <w:r w:rsidR="00263C00">
          <w:rPr>
            <w:noProof/>
          </w:rPr>
          <w:t>3</w:t>
        </w:r>
      </w:fldSimple>
      <w:r w:rsidR="00263C00">
        <w:t>.</w:t>
      </w:r>
      <w:fldSimple w:instr=" SEQ Bảng \* ARABIC \s 1 "/>
      <w:r w:rsidRPr="00964BEA">
        <w:t xml:space="preserve"> </w:t>
      </w:r>
      <w:r w:rsidRPr="00583327">
        <w:t>Thẻ CRC của lớp “</w:t>
      </w:r>
      <w:bookmarkEnd w:id="47"/>
      <w:r w:rsidR="46BBD447">
        <w:t xml:space="preserve">Cục trưởng/ Phó </w:t>
      </w:r>
      <w:r w:rsidR="59A730B2">
        <w:t>cục trưởng”</w:t>
      </w:r>
    </w:p>
    <w:tbl>
      <w:tblPr>
        <w:tblStyle w:val="TableGrid1"/>
        <w:tblpPr w:leftFromText="180" w:rightFromText="180" w:vertAnchor="page" w:horzAnchor="margin" w:tblpY="2725"/>
        <w:tblW w:w="936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248"/>
        <w:gridCol w:w="962"/>
        <w:gridCol w:w="3150"/>
      </w:tblGrid>
      <w:tr w:rsidR="00B20522" w14:paraId="58CC7AB2" w14:textId="77777777" w:rsidTr="3660E63C">
        <w:trPr>
          <w:trHeight w:val="300"/>
        </w:trPr>
        <w:tc>
          <w:tcPr>
            <w:tcW w:w="5248" w:type="dxa"/>
          </w:tcPr>
          <w:p w14:paraId="215B91A6" w14:textId="20D5AA4B" w:rsidR="00B20522" w:rsidRDefault="00B20522" w:rsidP="00B20522">
            <w:pPr>
              <w:spacing w:line="288" w:lineRule="auto"/>
              <w:rPr>
                <w:rFonts w:ascii="Times New Roman" w:eastAsia="Times New Roman" w:hAnsi="Times New Roman" w:cs="Times New Roman"/>
                <w:color w:val="000000" w:themeColor="text1"/>
                <w:sz w:val="26"/>
                <w:szCs w:val="26"/>
              </w:rPr>
            </w:pPr>
            <w:r w:rsidRPr="252613A2">
              <w:rPr>
                <w:rFonts w:ascii="Times New Roman" w:eastAsia="Times New Roman" w:hAnsi="Times New Roman" w:cs="Times New Roman"/>
                <w:b/>
                <w:bCs/>
                <w:color w:val="000000" w:themeColor="text1"/>
                <w:sz w:val="26"/>
                <w:szCs w:val="26"/>
              </w:rPr>
              <w:t>Tên lớp:</w:t>
            </w:r>
            <w:r w:rsidRPr="252613A2">
              <w:rPr>
                <w:rFonts w:ascii="Times New Roman" w:eastAsia="Times New Roman" w:hAnsi="Times New Roman" w:cs="Times New Roman"/>
                <w:color w:val="000000" w:themeColor="text1"/>
                <w:sz w:val="26"/>
                <w:szCs w:val="26"/>
              </w:rPr>
              <w:t xml:space="preserve"> </w:t>
            </w:r>
            <w:r w:rsidR="5210DCB6" w:rsidRPr="5210DCB6">
              <w:rPr>
                <w:rFonts w:ascii="Times New Roman" w:eastAsia="Times New Roman" w:hAnsi="Times New Roman" w:cs="Times New Roman"/>
                <w:color w:val="000000" w:themeColor="text1"/>
                <w:sz w:val="26"/>
                <w:szCs w:val="26"/>
              </w:rPr>
              <w:t xml:space="preserve">Cục </w:t>
            </w:r>
            <w:r w:rsidR="15FFCBB5" w:rsidRPr="15FFCBB5">
              <w:rPr>
                <w:rFonts w:ascii="Times New Roman" w:eastAsia="Times New Roman" w:hAnsi="Times New Roman" w:cs="Times New Roman"/>
                <w:color w:val="000000" w:themeColor="text1"/>
                <w:sz w:val="26"/>
                <w:szCs w:val="26"/>
              </w:rPr>
              <w:t xml:space="preserve">trưởng/ </w:t>
            </w:r>
            <w:r w:rsidR="4E49C6DA" w:rsidRPr="4E49C6DA">
              <w:rPr>
                <w:rFonts w:ascii="Times New Roman" w:eastAsia="Times New Roman" w:hAnsi="Times New Roman" w:cs="Times New Roman"/>
                <w:color w:val="000000" w:themeColor="text1"/>
                <w:sz w:val="26"/>
                <w:szCs w:val="26"/>
              </w:rPr>
              <w:t xml:space="preserve">Phó </w:t>
            </w:r>
            <w:r w:rsidR="0AE6133D" w:rsidRPr="0AE6133D">
              <w:rPr>
                <w:rFonts w:ascii="Times New Roman" w:eastAsia="Times New Roman" w:hAnsi="Times New Roman" w:cs="Times New Roman"/>
                <w:color w:val="000000" w:themeColor="text1"/>
                <w:sz w:val="26"/>
                <w:szCs w:val="26"/>
              </w:rPr>
              <w:t>cục trưởng</w:t>
            </w:r>
          </w:p>
        </w:tc>
        <w:tc>
          <w:tcPr>
            <w:tcW w:w="962" w:type="dxa"/>
          </w:tcPr>
          <w:p w14:paraId="50EF50BD" w14:textId="77777777" w:rsidR="00B20522" w:rsidRDefault="00B20522" w:rsidP="00B20522">
            <w:pPr>
              <w:rPr>
                <w:rFonts w:ascii="Times New Roman" w:eastAsia="Times New Roman" w:hAnsi="Times New Roman" w:cs="Times New Roman"/>
                <w:b/>
                <w:bCs/>
                <w:lang w:val="vi-VN"/>
              </w:rPr>
            </w:pPr>
            <w:r w:rsidRPr="252613A2">
              <w:rPr>
                <w:rFonts w:ascii="Times New Roman" w:eastAsia="Times New Roman" w:hAnsi="Times New Roman" w:cs="Times New Roman"/>
                <w:b/>
                <w:bCs/>
                <w:lang w:val="vi-VN"/>
              </w:rPr>
              <w:t xml:space="preserve">ID: </w:t>
            </w:r>
            <w:r w:rsidRPr="480B56B1">
              <w:rPr>
                <w:rFonts w:ascii="Times New Roman" w:eastAsia="Times New Roman" w:hAnsi="Times New Roman" w:cs="Times New Roman"/>
                <w:b/>
                <w:bCs/>
                <w:lang w:val="vi-VN"/>
              </w:rPr>
              <w:t>5</w:t>
            </w:r>
          </w:p>
        </w:tc>
        <w:tc>
          <w:tcPr>
            <w:tcW w:w="3150" w:type="dxa"/>
          </w:tcPr>
          <w:p w14:paraId="07F94EC9" w14:textId="77777777" w:rsidR="00B20522" w:rsidRDefault="00B20522" w:rsidP="00B20522">
            <w:pPr>
              <w:rPr>
                <w:rFonts w:ascii="Times New Roman" w:eastAsia="Times New Roman" w:hAnsi="Times New Roman" w:cs="Times New Roman"/>
                <w:lang w:val="vi-VN"/>
              </w:rPr>
            </w:pPr>
            <w:r w:rsidRPr="252613A2">
              <w:rPr>
                <w:rFonts w:ascii="Times New Roman" w:eastAsia="Times New Roman" w:hAnsi="Times New Roman" w:cs="Times New Roman"/>
                <w:b/>
                <w:bCs/>
                <w:color w:val="000000" w:themeColor="text1"/>
                <w:sz w:val="26"/>
                <w:szCs w:val="26"/>
              </w:rPr>
              <w:t>Kiểu: Concrete</w:t>
            </w:r>
            <w:r w:rsidRPr="252613A2">
              <w:rPr>
                <w:rFonts w:ascii="Times New Roman" w:eastAsia="Times New Roman" w:hAnsi="Times New Roman" w:cs="Times New Roman"/>
                <w:color w:val="000000" w:themeColor="text1"/>
                <w:sz w:val="26"/>
                <w:szCs w:val="26"/>
              </w:rPr>
              <w:t xml:space="preserve"> Domain</w:t>
            </w:r>
          </w:p>
          <w:p w14:paraId="02502C9F" w14:textId="77777777" w:rsidR="00B20522" w:rsidRDefault="00B20522" w:rsidP="00B20522">
            <w:pPr>
              <w:rPr>
                <w:rFonts w:ascii="Times New Roman" w:eastAsia="Times New Roman" w:hAnsi="Times New Roman" w:cs="Times New Roman"/>
                <w:lang w:val="vi-VN"/>
              </w:rPr>
            </w:pPr>
          </w:p>
        </w:tc>
      </w:tr>
      <w:tr w:rsidR="00B20522" w14:paraId="6B7134F9" w14:textId="77777777" w:rsidTr="00B20522">
        <w:trPr>
          <w:trHeight w:val="300"/>
        </w:trPr>
        <w:tc>
          <w:tcPr>
            <w:tcW w:w="6210" w:type="dxa"/>
            <w:gridSpan w:val="2"/>
          </w:tcPr>
          <w:p w14:paraId="378BDB94" w14:textId="67A1242B" w:rsidR="00B20522" w:rsidRDefault="365B06F8" w:rsidP="00B20522">
            <w:pPr>
              <w:rPr>
                <w:rFonts w:ascii="Times New Roman" w:eastAsia="Times New Roman" w:hAnsi="Times New Roman" w:cs="Times New Roman"/>
                <w:b/>
                <w:bCs/>
                <w:sz w:val="26"/>
                <w:szCs w:val="26"/>
                <w:lang w:val="vi-VN"/>
              </w:rPr>
            </w:pPr>
            <w:r w:rsidRPr="365B06F8">
              <w:rPr>
                <w:rFonts w:ascii="Times New Roman" w:eastAsia="Times New Roman" w:hAnsi="Times New Roman" w:cs="Times New Roman"/>
                <w:b/>
                <w:bCs/>
                <w:sz w:val="26"/>
                <w:szCs w:val="26"/>
                <w:lang w:val="vi-VN"/>
              </w:rPr>
              <w:t xml:space="preserve">Mô tả: </w:t>
            </w:r>
            <w:r w:rsidRPr="365B06F8">
              <w:rPr>
                <w:rFonts w:ascii="Times New Roman" w:eastAsia="Times New Roman" w:hAnsi="Times New Roman" w:cs="Times New Roman"/>
                <w:sz w:val="26"/>
                <w:szCs w:val="26"/>
                <w:lang w:val="vi-VN"/>
              </w:rPr>
              <w:t>Người dùng chỉ đạo xử lý văn bản</w:t>
            </w:r>
            <w:r w:rsidR="53CDD447" w:rsidRPr="53CDD447">
              <w:rPr>
                <w:rFonts w:ascii="Times New Roman" w:eastAsia="Times New Roman" w:hAnsi="Times New Roman" w:cs="Times New Roman"/>
                <w:sz w:val="26"/>
                <w:szCs w:val="26"/>
                <w:lang w:val="vi-VN"/>
              </w:rPr>
              <w:t xml:space="preserve">, ghi bút </w:t>
            </w:r>
            <w:r w:rsidR="7328123C" w:rsidRPr="7328123C">
              <w:rPr>
                <w:rFonts w:ascii="Times New Roman" w:eastAsia="Times New Roman" w:hAnsi="Times New Roman" w:cs="Times New Roman"/>
                <w:sz w:val="26"/>
                <w:szCs w:val="26"/>
                <w:lang w:val="vi-VN"/>
              </w:rPr>
              <w:t>phê</w:t>
            </w:r>
            <w:r w:rsidR="53CDD447" w:rsidRPr="53CDD447">
              <w:rPr>
                <w:rFonts w:ascii="Times New Roman" w:eastAsia="Times New Roman" w:hAnsi="Times New Roman" w:cs="Times New Roman"/>
                <w:sz w:val="26"/>
                <w:szCs w:val="26"/>
                <w:lang w:val="vi-VN"/>
              </w:rPr>
              <w:t>.</w:t>
            </w:r>
          </w:p>
        </w:tc>
        <w:tc>
          <w:tcPr>
            <w:tcW w:w="3150" w:type="dxa"/>
          </w:tcPr>
          <w:p w14:paraId="0B73903D" w14:textId="5DC42ADA" w:rsidR="00B20522" w:rsidRDefault="00B20522" w:rsidP="00B20522">
            <w:pPr>
              <w:rPr>
                <w:rFonts w:ascii="Times New Roman" w:eastAsia="Times New Roman" w:hAnsi="Times New Roman" w:cs="Times New Roman"/>
                <w:b/>
                <w:bCs/>
                <w:sz w:val="26"/>
                <w:szCs w:val="26"/>
                <w:lang w:val="vi-VN"/>
              </w:rPr>
            </w:pPr>
            <w:r w:rsidRPr="480B56B1">
              <w:rPr>
                <w:rFonts w:ascii="Times New Roman" w:eastAsia="Times New Roman" w:hAnsi="Times New Roman" w:cs="Times New Roman"/>
                <w:b/>
                <w:bCs/>
                <w:sz w:val="26"/>
                <w:szCs w:val="26"/>
                <w:lang w:val="vi-VN"/>
              </w:rPr>
              <w:t xml:space="preserve">Usecase liên kết: </w:t>
            </w:r>
            <w:r w:rsidR="11619DE3" w:rsidRPr="11619DE3">
              <w:rPr>
                <w:rFonts w:ascii="Times New Roman" w:eastAsia="Times New Roman" w:hAnsi="Times New Roman" w:cs="Times New Roman"/>
                <w:b/>
                <w:bCs/>
                <w:sz w:val="26"/>
                <w:szCs w:val="26"/>
                <w:lang w:val="vi-VN"/>
              </w:rPr>
              <w:t>3</w:t>
            </w:r>
            <w:r w:rsidRPr="480B56B1">
              <w:rPr>
                <w:rFonts w:ascii="Times New Roman" w:eastAsia="Times New Roman" w:hAnsi="Times New Roman" w:cs="Times New Roman"/>
                <w:b/>
                <w:bCs/>
                <w:sz w:val="26"/>
                <w:szCs w:val="26"/>
                <w:lang w:val="vi-VN"/>
              </w:rPr>
              <w:t>, 4</w:t>
            </w:r>
          </w:p>
        </w:tc>
      </w:tr>
      <w:tr w:rsidR="00B20522" w14:paraId="70C31DF3" w14:textId="77777777" w:rsidTr="00B20522">
        <w:trPr>
          <w:trHeight w:val="300"/>
        </w:trPr>
        <w:tc>
          <w:tcPr>
            <w:tcW w:w="6210" w:type="dxa"/>
            <w:gridSpan w:val="2"/>
          </w:tcPr>
          <w:p w14:paraId="710A12DD" w14:textId="77777777" w:rsidR="00B20522" w:rsidRDefault="00B20522" w:rsidP="00B20522">
            <w:pPr>
              <w:jc w:val="center"/>
              <w:rPr>
                <w:rFonts w:ascii="Times New Roman" w:eastAsia="Times New Roman" w:hAnsi="Times New Roman" w:cs="Times New Roman"/>
                <w:b/>
                <w:bCs/>
                <w:sz w:val="26"/>
                <w:szCs w:val="26"/>
                <w:lang w:val="vi-VN"/>
              </w:rPr>
            </w:pPr>
            <w:r w:rsidRPr="252613A2">
              <w:rPr>
                <w:rFonts w:ascii="Times New Roman" w:eastAsia="Times New Roman" w:hAnsi="Times New Roman" w:cs="Times New Roman"/>
                <w:b/>
                <w:bCs/>
                <w:sz w:val="26"/>
                <w:szCs w:val="26"/>
                <w:lang w:val="vi-VN"/>
              </w:rPr>
              <w:t>Trách nhiệm</w:t>
            </w:r>
          </w:p>
        </w:tc>
        <w:tc>
          <w:tcPr>
            <w:tcW w:w="3150" w:type="dxa"/>
          </w:tcPr>
          <w:p w14:paraId="2A82A365" w14:textId="77777777" w:rsidR="00B20522" w:rsidRDefault="00B20522" w:rsidP="00B20522">
            <w:pPr>
              <w:jc w:val="center"/>
              <w:rPr>
                <w:rFonts w:ascii="Times New Roman" w:eastAsia="Times New Roman" w:hAnsi="Times New Roman" w:cs="Times New Roman"/>
                <w:b/>
                <w:bCs/>
                <w:sz w:val="26"/>
                <w:szCs w:val="26"/>
                <w:lang w:val="vi-VN"/>
              </w:rPr>
            </w:pPr>
            <w:r w:rsidRPr="252613A2">
              <w:rPr>
                <w:rFonts w:ascii="Times New Roman" w:eastAsia="Times New Roman" w:hAnsi="Times New Roman" w:cs="Times New Roman"/>
                <w:b/>
                <w:bCs/>
                <w:sz w:val="26"/>
                <w:szCs w:val="26"/>
                <w:lang w:val="vi-VN"/>
              </w:rPr>
              <w:t>Cộng tác</w:t>
            </w:r>
          </w:p>
        </w:tc>
      </w:tr>
      <w:tr w:rsidR="00B20522" w14:paraId="7C37E77D" w14:textId="77777777" w:rsidTr="00B20522">
        <w:trPr>
          <w:trHeight w:val="2340"/>
        </w:trPr>
        <w:tc>
          <w:tcPr>
            <w:tcW w:w="6210" w:type="dxa"/>
            <w:gridSpan w:val="2"/>
            <w:tcBorders>
              <w:bottom w:val="single" w:sz="12" w:space="0" w:color="000000" w:themeColor="text1"/>
            </w:tcBorders>
          </w:tcPr>
          <w:p w14:paraId="743836F6" w14:textId="30602B74" w:rsidR="2AF5BB25" w:rsidRDefault="4AF6F49E" w:rsidP="2AF5BB25">
            <w:pPr>
              <w:spacing w:before="240" w:after="240"/>
              <w:rPr>
                <w:rFonts w:ascii="Times New Roman" w:eastAsia="Times New Roman" w:hAnsi="Times New Roman" w:cs="Times New Roman"/>
                <w:sz w:val="26"/>
                <w:szCs w:val="26"/>
              </w:rPr>
            </w:pPr>
            <w:r w:rsidRPr="4AF6F49E">
              <w:rPr>
                <w:rFonts w:ascii="Times New Roman" w:eastAsia="Times New Roman" w:hAnsi="Times New Roman" w:cs="Times New Roman"/>
                <w:sz w:val="26"/>
                <w:szCs w:val="26"/>
              </w:rPr>
              <w:t xml:space="preserve">- Chỉ đạo xử lý văn </w:t>
            </w:r>
            <w:r w:rsidR="1CA36AF2" w:rsidRPr="1CA36AF2">
              <w:rPr>
                <w:rFonts w:ascii="Times New Roman" w:eastAsia="Times New Roman" w:hAnsi="Times New Roman" w:cs="Times New Roman"/>
                <w:sz w:val="26"/>
                <w:szCs w:val="26"/>
              </w:rPr>
              <w:t>bản</w:t>
            </w:r>
          </w:p>
          <w:p w14:paraId="07644A4C" w14:textId="18191672" w:rsidR="00B20522" w:rsidRDefault="1CA36AF2" w:rsidP="00B20522">
            <w:pPr>
              <w:spacing w:before="240" w:after="240"/>
              <w:rPr>
                <w:rFonts w:ascii="Times New Roman" w:eastAsia="Times New Roman" w:hAnsi="Times New Roman" w:cs="Times New Roman"/>
                <w:sz w:val="26"/>
                <w:szCs w:val="26"/>
              </w:rPr>
            </w:pPr>
            <w:r w:rsidRPr="1CA36AF2">
              <w:rPr>
                <w:rFonts w:ascii="Times New Roman" w:eastAsia="Times New Roman" w:hAnsi="Times New Roman" w:cs="Times New Roman"/>
                <w:sz w:val="26"/>
                <w:szCs w:val="26"/>
              </w:rPr>
              <w:t xml:space="preserve">- Ghi </w:t>
            </w:r>
            <w:r w:rsidR="0BF0E661" w:rsidRPr="0BF0E661">
              <w:rPr>
                <w:rFonts w:ascii="Times New Roman" w:eastAsia="Times New Roman" w:hAnsi="Times New Roman" w:cs="Times New Roman"/>
                <w:sz w:val="26"/>
                <w:szCs w:val="26"/>
              </w:rPr>
              <w:t xml:space="preserve">bút </w:t>
            </w:r>
            <w:r w:rsidR="63801872" w:rsidRPr="63801872">
              <w:rPr>
                <w:rFonts w:ascii="Times New Roman" w:eastAsia="Times New Roman" w:hAnsi="Times New Roman" w:cs="Times New Roman"/>
                <w:sz w:val="26"/>
                <w:szCs w:val="26"/>
              </w:rPr>
              <w:t xml:space="preserve">phê, ký </w:t>
            </w:r>
            <w:r w:rsidR="71F941B2" w:rsidRPr="71F941B2">
              <w:rPr>
                <w:rFonts w:ascii="Times New Roman" w:eastAsia="Times New Roman" w:hAnsi="Times New Roman" w:cs="Times New Roman"/>
                <w:sz w:val="26"/>
                <w:szCs w:val="26"/>
              </w:rPr>
              <w:t xml:space="preserve">duyệt văn </w:t>
            </w:r>
            <w:r w:rsidR="2498FBF6" w:rsidRPr="2498FBF6">
              <w:rPr>
                <w:rFonts w:ascii="Times New Roman" w:eastAsia="Times New Roman" w:hAnsi="Times New Roman" w:cs="Times New Roman"/>
                <w:sz w:val="26"/>
                <w:szCs w:val="26"/>
              </w:rPr>
              <w:t>bản</w:t>
            </w:r>
          </w:p>
          <w:p w14:paraId="2D83029A" w14:textId="77777777" w:rsidR="00B20522" w:rsidRDefault="00B20522" w:rsidP="00B20522">
            <w:pPr>
              <w:rPr>
                <w:rFonts w:ascii="Times New Roman" w:eastAsia="Times New Roman" w:hAnsi="Times New Roman" w:cs="Times New Roman"/>
                <w:sz w:val="26"/>
                <w:szCs w:val="26"/>
                <w:lang w:val="vi-VN"/>
              </w:rPr>
            </w:pPr>
          </w:p>
        </w:tc>
        <w:tc>
          <w:tcPr>
            <w:tcW w:w="3150" w:type="dxa"/>
            <w:tcBorders>
              <w:bottom w:val="single" w:sz="12" w:space="0" w:color="000000" w:themeColor="text1"/>
            </w:tcBorders>
          </w:tcPr>
          <w:p w14:paraId="022D5DA8" w14:textId="6E3C5C3C" w:rsidR="00B20522" w:rsidRDefault="1A6BD405" w:rsidP="1A6BD405">
            <w:pPr>
              <w:spacing w:line="259" w:lineRule="auto"/>
              <w:jc w:val="both"/>
              <w:rPr>
                <w:rFonts w:ascii="Times New Roman" w:eastAsia="Times New Roman" w:hAnsi="Times New Roman" w:cs="Times New Roman"/>
                <w:sz w:val="26"/>
                <w:szCs w:val="26"/>
                <w:lang w:val="vi-VN"/>
              </w:rPr>
            </w:pPr>
            <w:r w:rsidRPr="1A6BD405">
              <w:rPr>
                <w:rFonts w:ascii="Times New Roman" w:eastAsia="Times New Roman" w:hAnsi="Times New Roman" w:cs="Times New Roman"/>
                <w:sz w:val="26"/>
                <w:szCs w:val="26"/>
                <w:lang w:val="vi-VN"/>
              </w:rPr>
              <w:t>- Văn thư</w:t>
            </w:r>
            <w:r w:rsidR="4DE730EB" w:rsidRPr="4DE730EB">
              <w:rPr>
                <w:rFonts w:ascii="Times New Roman" w:eastAsia="Times New Roman" w:hAnsi="Times New Roman" w:cs="Times New Roman"/>
                <w:sz w:val="26"/>
                <w:szCs w:val="26"/>
                <w:lang w:val="vi-VN"/>
              </w:rPr>
              <w:t>,</w:t>
            </w:r>
            <w:r w:rsidR="31785008" w:rsidRPr="31785008">
              <w:rPr>
                <w:rFonts w:ascii="Times New Roman" w:eastAsia="Times New Roman" w:hAnsi="Times New Roman" w:cs="Times New Roman"/>
                <w:sz w:val="26"/>
                <w:szCs w:val="26"/>
                <w:lang w:val="vi-VN"/>
              </w:rPr>
              <w:t xml:space="preserve"> </w:t>
            </w:r>
            <w:r w:rsidR="0E94C27F" w:rsidRPr="0E94C27F">
              <w:rPr>
                <w:rFonts w:ascii="Times New Roman" w:eastAsia="Times New Roman" w:hAnsi="Times New Roman" w:cs="Times New Roman"/>
                <w:sz w:val="26"/>
                <w:szCs w:val="26"/>
                <w:lang w:val="vi-VN"/>
              </w:rPr>
              <w:t xml:space="preserve">Lãnh </w:t>
            </w:r>
            <w:r w:rsidR="089A358D" w:rsidRPr="089A358D">
              <w:rPr>
                <w:rFonts w:ascii="Times New Roman" w:eastAsia="Times New Roman" w:hAnsi="Times New Roman" w:cs="Times New Roman"/>
                <w:sz w:val="26"/>
                <w:szCs w:val="26"/>
                <w:lang w:val="vi-VN"/>
              </w:rPr>
              <w:t xml:space="preserve">đạo </w:t>
            </w:r>
            <w:r w:rsidR="661F8385" w:rsidRPr="661F8385">
              <w:rPr>
                <w:rFonts w:ascii="Times New Roman" w:eastAsia="Times New Roman" w:hAnsi="Times New Roman" w:cs="Times New Roman"/>
                <w:sz w:val="26"/>
                <w:szCs w:val="26"/>
                <w:lang w:val="vi-VN"/>
              </w:rPr>
              <w:t xml:space="preserve">văn phòng/ </w:t>
            </w:r>
            <w:r w:rsidR="38BD9160" w:rsidRPr="38BD9160">
              <w:rPr>
                <w:rFonts w:ascii="Times New Roman" w:eastAsia="Times New Roman" w:hAnsi="Times New Roman" w:cs="Times New Roman"/>
                <w:sz w:val="26"/>
                <w:szCs w:val="26"/>
                <w:lang w:val="vi-VN"/>
              </w:rPr>
              <w:t>chuyên môn</w:t>
            </w:r>
          </w:p>
          <w:p w14:paraId="3DE7E543" w14:textId="1D3B91DE" w:rsidR="00B20522" w:rsidRDefault="00B20522" w:rsidP="00B20522">
            <w:pPr>
              <w:spacing w:line="259" w:lineRule="auto"/>
              <w:jc w:val="both"/>
              <w:rPr>
                <w:rFonts w:ascii="Times New Roman" w:eastAsia="Times New Roman" w:hAnsi="Times New Roman" w:cs="Times New Roman"/>
                <w:sz w:val="26"/>
                <w:szCs w:val="26"/>
                <w:lang w:val="vi-VN"/>
              </w:rPr>
            </w:pPr>
            <w:r w:rsidRPr="480B56B1">
              <w:rPr>
                <w:rFonts w:ascii="Times New Roman" w:eastAsia="Times New Roman" w:hAnsi="Times New Roman" w:cs="Times New Roman"/>
                <w:sz w:val="26"/>
                <w:szCs w:val="26"/>
                <w:lang w:val="vi-VN"/>
              </w:rPr>
              <w:t xml:space="preserve">- Document System </w:t>
            </w:r>
          </w:p>
          <w:p w14:paraId="045312C9" w14:textId="77777777" w:rsidR="00B20522" w:rsidRDefault="00B20522" w:rsidP="00B20522">
            <w:pPr>
              <w:spacing w:line="259" w:lineRule="auto"/>
              <w:jc w:val="both"/>
              <w:rPr>
                <w:rFonts w:ascii="Times New Roman" w:eastAsia="Times New Roman" w:hAnsi="Times New Roman" w:cs="Times New Roman"/>
                <w:sz w:val="26"/>
                <w:szCs w:val="26"/>
                <w:lang w:val="vi-VN"/>
              </w:rPr>
            </w:pPr>
            <w:r w:rsidRPr="252613A2">
              <w:rPr>
                <w:rFonts w:ascii="Times New Roman" w:eastAsia="Times New Roman" w:hAnsi="Times New Roman" w:cs="Times New Roman"/>
                <w:sz w:val="26"/>
                <w:szCs w:val="26"/>
                <w:lang w:val="vi-VN"/>
              </w:rPr>
              <w:t>- Document</w:t>
            </w:r>
          </w:p>
          <w:p w14:paraId="02045B86" w14:textId="77777777" w:rsidR="00B20522" w:rsidRDefault="00B20522" w:rsidP="00B20522">
            <w:pPr>
              <w:jc w:val="both"/>
              <w:rPr>
                <w:rFonts w:ascii="Times New Roman" w:eastAsia="Times New Roman" w:hAnsi="Times New Roman" w:cs="Times New Roman"/>
                <w:sz w:val="26"/>
                <w:szCs w:val="26"/>
                <w:lang w:val="vi-VN"/>
              </w:rPr>
            </w:pPr>
          </w:p>
        </w:tc>
      </w:tr>
      <w:tr w:rsidR="00B20522" w14:paraId="6324FD2A" w14:textId="77777777" w:rsidTr="00B20522">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07B88F04" w14:textId="77777777" w:rsidR="00B20522" w:rsidRDefault="00B20522" w:rsidP="00B20522">
            <w:pPr>
              <w:rPr>
                <w:rFonts w:ascii="Times New Roman" w:eastAsia="Times New Roman" w:hAnsi="Times New Roman" w:cs="Times New Roman"/>
                <w:b/>
                <w:bCs/>
                <w:sz w:val="26"/>
                <w:szCs w:val="26"/>
                <w:lang w:val="vi-VN"/>
              </w:rPr>
            </w:pPr>
            <w:r w:rsidRPr="252613A2">
              <w:rPr>
                <w:rFonts w:ascii="Times New Roman" w:eastAsia="Times New Roman" w:hAnsi="Times New Roman" w:cs="Times New Roman"/>
                <w:b/>
                <w:bCs/>
                <w:sz w:val="26"/>
                <w:szCs w:val="26"/>
                <w:lang w:val="vi-VN"/>
              </w:rPr>
              <w:t>Thuộc tính:</w:t>
            </w:r>
          </w:p>
          <w:p w14:paraId="4E534686" w14:textId="77777777" w:rsidR="00B20522" w:rsidRDefault="00B20522" w:rsidP="00B20522">
            <w:pPr>
              <w:rPr>
                <w:rFonts w:ascii="Times New Roman" w:eastAsia="Times New Roman" w:hAnsi="Times New Roman" w:cs="Times New Roman"/>
                <w:sz w:val="26"/>
                <w:szCs w:val="26"/>
                <w:lang w:val="vi-VN"/>
              </w:rPr>
            </w:pPr>
            <w:r w:rsidRPr="480B56B1">
              <w:rPr>
                <w:rFonts w:ascii="Times New Roman" w:eastAsia="Times New Roman" w:hAnsi="Times New Roman" w:cs="Times New Roman"/>
                <w:sz w:val="26"/>
                <w:szCs w:val="26"/>
                <w:lang w:val="vi-VN"/>
              </w:rPr>
              <w:t>- Họ tên</w:t>
            </w:r>
          </w:p>
          <w:p w14:paraId="6BC553C0" w14:textId="77777777" w:rsidR="00B20522" w:rsidRDefault="00B20522" w:rsidP="00B20522">
            <w:pPr>
              <w:rPr>
                <w:rFonts w:ascii="Times New Roman" w:eastAsia="Times New Roman" w:hAnsi="Times New Roman" w:cs="Times New Roman"/>
                <w:sz w:val="26"/>
                <w:szCs w:val="26"/>
                <w:lang w:val="vi-VN"/>
              </w:rPr>
            </w:pPr>
            <w:r w:rsidRPr="480B56B1">
              <w:rPr>
                <w:rFonts w:ascii="Times New Roman" w:eastAsia="Times New Roman" w:hAnsi="Times New Roman" w:cs="Times New Roman"/>
                <w:sz w:val="26"/>
                <w:szCs w:val="26"/>
                <w:lang w:val="vi-VN"/>
              </w:rPr>
              <w:t xml:space="preserve">- Vai trò </w:t>
            </w:r>
          </w:p>
          <w:p w14:paraId="0C2ADB1F" w14:textId="3C53AF03" w:rsidR="00B20522" w:rsidRDefault="00B20522" w:rsidP="00B20522">
            <w:pPr>
              <w:rPr>
                <w:rFonts w:ascii="Times New Roman" w:eastAsia="Times New Roman" w:hAnsi="Times New Roman" w:cs="Times New Roman"/>
                <w:sz w:val="26"/>
                <w:szCs w:val="26"/>
                <w:lang w:val="vi-VN"/>
              </w:rPr>
            </w:pPr>
            <w:r w:rsidRPr="480B56B1">
              <w:rPr>
                <w:rFonts w:ascii="Times New Roman" w:eastAsia="Times New Roman" w:hAnsi="Times New Roman" w:cs="Times New Roman"/>
                <w:sz w:val="26"/>
                <w:szCs w:val="26"/>
                <w:lang w:val="vi-VN"/>
              </w:rPr>
              <w:t xml:space="preserve">- Danh sách văn bản </w:t>
            </w:r>
            <w:r w:rsidR="378CDA94" w:rsidRPr="378CDA94">
              <w:rPr>
                <w:rFonts w:ascii="Times New Roman" w:eastAsia="Times New Roman" w:hAnsi="Times New Roman" w:cs="Times New Roman"/>
                <w:sz w:val="26"/>
                <w:szCs w:val="26"/>
                <w:lang w:val="vi-VN"/>
              </w:rPr>
              <w:t xml:space="preserve">đã đăng </w:t>
            </w:r>
            <w:r w:rsidR="6C469054" w:rsidRPr="6C469054">
              <w:rPr>
                <w:rFonts w:ascii="Times New Roman" w:eastAsia="Times New Roman" w:hAnsi="Times New Roman" w:cs="Times New Roman"/>
                <w:sz w:val="26"/>
                <w:szCs w:val="26"/>
                <w:lang w:val="vi-VN"/>
              </w:rPr>
              <w:t>ký</w:t>
            </w:r>
          </w:p>
        </w:tc>
      </w:tr>
      <w:tr w:rsidR="00B20522" w14:paraId="226A0A39" w14:textId="77777777" w:rsidTr="00B20522">
        <w:trPr>
          <w:trHeight w:val="300"/>
        </w:trPr>
        <w:tc>
          <w:tcPr>
            <w:tcW w:w="9360" w:type="dxa"/>
            <w:gridSpan w:val="3"/>
          </w:tcPr>
          <w:p w14:paraId="1D112A59" w14:textId="77777777" w:rsidR="00B20522" w:rsidRDefault="00B20522" w:rsidP="00B20522">
            <w:pPr>
              <w:rPr>
                <w:rFonts w:ascii="Times New Roman" w:eastAsia="Times New Roman" w:hAnsi="Times New Roman" w:cs="Times New Roman"/>
                <w:b/>
                <w:bCs/>
                <w:sz w:val="26"/>
                <w:szCs w:val="26"/>
                <w:lang w:val="vi-VN"/>
              </w:rPr>
            </w:pPr>
            <w:r w:rsidRPr="252613A2">
              <w:rPr>
                <w:rFonts w:ascii="Times New Roman" w:eastAsia="Times New Roman" w:hAnsi="Times New Roman" w:cs="Times New Roman"/>
                <w:b/>
                <w:bCs/>
                <w:sz w:val="26"/>
                <w:szCs w:val="26"/>
                <w:lang w:val="vi-VN"/>
              </w:rPr>
              <w:t>Quan hệ:</w:t>
            </w:r>
          </w:p>
          <w:p w14:paraId="36925600" w14:textId="77777777" w:rsidR="00B20522" w:rsidRDefault="00B20522" w:rsidP="00B20522">
            <w:pPr>
              <w:spacing w:after="60" w:line="288" w:lineRule="auto"/>
              <w:rPr>
                <w:rFonts w:ascii="Times New Roman" w:eastAsia="Times New Roman" w:hAnsi="Times New Roman" w:cs="Times New Roman"/>
                <w:color w:val="000000" w:themeColor="text1"/>
                <w:sz w:val="26"/>
                <w:szCs w:val="26"/>
              </w:rPr>
            </w:pPr>
            <w:r w:rsidRPr="252613A2">
              <w:rPr>
                <w:rFonts w:ascii="Times New Roman" w:eastAsia="Times New Roman" w:hAnsi="Times New Roman" w:cs="Times New Roman"/>
                <w:color w:val="000000" w:themeColor="text1"/>
                <w:sz w:val="26"/>
                <w:szCs w:val="26"/>
              </w:rPr>
              <w:t>- Khái quát</w:t>
            </w:r>
            <w:r w:rsidRPr="480B56B1">
              <w:rPr>
                <w:rFonts w:ascii="Times New Roman" w:eastAsia="Times New Roman" w:hAnsi="Times New Roman" w:cs="Times New Roman"/>
                <w:color w:val="000000" w:themeColor="text1"/>
                <w:sz w:val="26"/>
                <w:szCs w:val="26"/>
              </w:rPr>
              <w:t xml:space="preserve">: Kế thừa từ </w:t>
            </w:r>
            <w:r w:rsidRPr="480B56B1">
              <w:rPr>
                <w:rFonts w:ascii="Times New Roman" w:eastAsia="Times New Roman" w:hAnsi="Times New Roman" w:cs="Times New Roman"/>
                <w:b/>
                <w:bCs/>
                <w:color w:val="000000" w:themeColor="text1"/>
                <w:sz w:val="26"/>
                <w:szCs w:val="26"/>
              </w:rPr>
              <w:t>User</w:t>
            </w:r>
          </w:p>
          <w:p w14:paraId="26FA0449" w14:textId="77777777" w:rsidR="00B20522" w:rsidRDefault="00B20522" w:rsidP="00B20522">
            <w:pPr>
              <w:spacing w:after="60" w:line="288" w:lineRule="auto"/>
              <w:rPr>
                <w:rFonts w:ascii="Times New Roman" w:eastAsia="Times New Roman" w:hAnsi="Times New Roman" w:cs="Times New Roman"/>
                <w:color w:val="000000" w:themeColor="text1"/>
                <w:sz w:val="26"/>
                <w:szCs w:val="26"/>
              </w:rPr>
            </w:pPr>
            <w:r w:rsidRPr="252613A2">
              <w:rPr>
                <w:rFonts w:ascii="Times New Roman" w:eastAsia="Times New Roman" w:hAnsi="Times New Roman" w:cs="Times New Roman"/>
                <w:color w:val="000000" w:themeColor="text1"/>
                <w:sz w:val="26"/>
                <w:szCs w:val="26"/>
              </w:rPr>
              <w:t>- Tổng hợp</w:t>
            </w:r>
            <w:r w:rsidRPr="480B56B1">
              <w:rPr>
                <w:rFonts w:ascii="Times New Roman" w:eastAsia="Times New Roman" w:hAnsi="Times New Roman" w:cs="Times New Roman"/>
                <w:color w:val="000000" w:themeColor="text1"/>
                <w:sz w:val="26"/>
                <w:szCs w:val="26"/>
              </w:rPr>
              <w:t>:</w:t>
            </w:r>
            <w:r w:rsidRPr="252613A2">
              <w:rPr>
                <w:rFonts w:ascii="Times New Roman" w:eastAsia="Times New Roman" w:hAnsi="Times New Roman" w:cs="Times New Roman"/>
                <w:color w:val="000000" w:themeColor="text1"/>
                <w:sz w:val="26"/>
                <w:szCs w:val="26"/>
              </w:rPr>
              <w:t xml:space="preserve"> </w:t>
            </w:r>
          </w:p>
          <w:p w14:paraId="60832688" w14:textId="1D341694" w:rsidR="00B20522" w:rsidRDefault="0763F59B" w:rsidP="00B20522">
            <w:pPr>
              <w:spacing w:after="60" w:line="288" w:lineRule="auto"/>
              <w:rPr>
                <w:rFonts w:ascii="Times New Roman" w:eastAsia="Times New Roman" w:hAnsi="Times New Roman" w:cs="Times New Roman"/>
                <w:color w:val="000000" w:themeColor="text1"/>
                <w:sz w:val="26"/>
                <w:szCs w:val="26"/>
                <w:lang w:val="vi-VN"/>
              </w:rPr>
            </w:pPr>
            <w:r w:rsidRPr="0763F59B">
              <w:rPr>
                <w:rFonts w:ascii="Times New Roman" w:eastAsia="Times New Roman" w:hAnsi="Times New Roman" w:cs="Times New Roman"/>
                <w:color w:val="000000" w:themeColor="text1"/>
                <w:sz w:val="26"/>
                <w:szCs w:val="26"/>
              </w:rPr>
              <w:t>- Liên kết khác:</w:t>
            </w:r>
          </w:p>
        </w:tc>
      </w:tr>
    </w:tbl>
    <w:p w14:paraId="08A13D5D" w14:textId="77777777" w:rsidR="00964BEA" w:rsidRDefault="00964BEA" w:rsidP="00B20522">
      <w:pPr>
        <w:pStyle w:val="Caption"/>
        <w:keepNext/>
        <w:spacing w:line="360" w:lineRule="auto"/>
        <w:jc w:val="both"/>
      </w:pPr>
    </w:p>
    <w:tbl>
      <w:tblPr>
        <w:tblStyle w:val="TableGrid1"/>
        <w:tblW w:w="899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043"/>
        <w:gridCol w:w="906"/>
        <w:gridCol w:w="3048"/>
      </w:tblGrid>
      <w:tr w:rsidR="197AD317" w14:paraId="44622DD6" w14:textId="77777777" w:rsidTr="45369CF7">
        <w:trPr>
          <w:trHeight w:val="300"/>
        </w:trPr>
        <w:tc>
          <w:tcPr>
            <w:tcW w:w="5043" w:type="dxa"/>
          </w:tcPr>
          <w:p w14:paraId="7993C701" w14:textId="6DD8DBE8" w:rsidR="197AD317" w:rsidRDefault="197AD317" w:rsidP="197AD317">
            <w:pPr>
              <w:spacing w:line="288" w:lineRule="auto"/>
              <w:rPr>
                <w:rFonts w:ascii="Times New Roman" w:eastAsia="Times New Roman" w:hAnsi="Times New Roman" w:cs="Times New Roman"/>
                <w:color w:val="000000" w:themeColor="text1"/>
                <w:sz w:val="26"/>
                <w:szCs w:val="26"/>
              </w:rPr>
            </w:pPr>
            <w:r w:rsidRPr="197AD317">
              <w:rPr>
                <w:rFonts w:ascii="Times New Roman" w:eastAsia="Times New Roman" w:hAnsi="Times New Roman" w:cs="Times New Roman"/>
                <w:b/>
                <w:bCs/>
                <w:color w:val="000000" w:themeColor="text1"/>
                <w:sz w:val="26"/>
                <w:szCs w:val="26"/>
              </w:rPr>
              <w:t>Tên lớp:</w:t>
            </w:r>
            <w:r w:rsidRPr="197AD317">
              <w:rPr>
                <w:rFonts w:ascii="Times New Roman" w:eastAsia="Times New Roman" w:hAnsi="Times New Roman" w:cs="Times New Roman"/>
                <w:color w:val="000000" w:themeColor="text1"/>
                <w:sz w:val="26"/>
                <w:szCs w:val="26"/>
              </w:rPr>
              <w:t xml:space="preserve"> Lãnh đạo</w:t>
            </w:r>
            <w:r w:rsidR="6E6A8DB0" w:rsidRPr="6E6A8DB0">
              <w:rPr>
                <w:rFonts w:ascii="Times New Roman" w:eastAsia="Times New Roman" w:hAnsi="Times New Roman" w:cs="Times New Roman"/>
                <w:color w:val="000000" w:themeColor="text1"/>
                <w:sz w:val="26"/>
                <w:szCs w:val="26"/>
              </w:rPr>
              <w:t xml:space="preserve"> văn phòng/ chuyên môn</w:t>
            </w:r>
          </w:p>
        </w:tc>
        <w:tc>
          <w:tcPr>
            <w:tcW w:w="906" w:type="dxa"/>
          </w:tcPr>
          <w:p w14:paraId="6B97854F" w14:textId="057946F8" w:rsidR="197AD317" w:rsidRDefault="197AD317" w:rsidP="197AD317">
            <w:pPr>
              <w:rPr>
                <w:rFonts w:ascii="Times New Roman" w:eastAsia="Times New Roman" w:hAnsi="Times New Roman" w:cs="Times New Roman"/>
                <w:b/>
                <w:bCs/>
                <w:lang w:val="vi-VN"/>
              </w:rPr>
            </w:pPr>
            <w:r w:rsidRPr="197AD317">
              <w:rPr>
                <w:rFonts w:ascii="Times New Roman" w:eastAsia="Times New Roman" w:hAnsi="Times New Roman" w:cs="Times New Roman"/>
                <w:b/>
                <w:bCs/>
                <w:lang w:val="vi-VN"/>
              </w:rPr>
              <w:t xml:space="preserve">ID: </w:t>
            </w:r>
            <w:r w:rsidR="6E6A8DB0" w:rsidRPr="6E6A8DB0">
              <w:rPr>
                <w:rFonts w:ascii="Times New Roman" w:eastAsia="Times New Roman" w:hAnsi="Times New Roman" w:cs="Times New Roman"/>
                <w:b/>
                <w:bCs/>
                <w:lang w:val="vi-VN"/>
              </w:rPr>
              <w:t>6</w:t>
            </w:r>
          </w:p>
        </w:tc>
        <w:tc>
          <w:tcPr>
            <w:tcW w:w="3048" w:type="dxa"/>
          </w:tcPr>
          <w:p w14:paraId="2B99A693" w14:textId="77777777" w:rsidR="197AD317" w:rsidRDefault="197AD317" w:rsidP="197AD317">
            <w:pPr>
              <w:rPr>
                <w:rFonts w:ascii="Times New Roman" w:eastAsia="Times New Roman" w:hAnsi="Times New Roman" w:cs="Times New Roman"/>
                <w:lang w:val="vi-VN"/>
              </w:rPr>
            </w:pPr>
            <w:r w:rsidRPr="197AD317">
              <w:rPr>
                <w:rFonts w:ascii="Times New Roman" w:eastAsia="Times New Roman" w:hAnsi="Times New Roman" w:cs="Times New Roman"/>
                <w:b/>
                <w:bCs/>
                <w:color w:val="000000" w:themeColor="text1"/>
                <w:sz w:val="26"/>
                <w:szCs w:val="26"/>
              </w:rPr>
              <w:t>Kiểu: Concrete</w:t>
            </w:r>
            <w:r w:rsidRPr="197AD317">
              <w:rPr>
                <w:rFonts w:ascii="Times New Roman" w:eastAsia="Times New Roman" w:hAnsi="Times New Roman" w:cs="Times New Roman"/>
                <w:color w:val="000000" w:themeColor="text1"/>
                <w:sz w:val="26"/>
                <w:szCs w:val="26"/>
              </w:rPr>
              <w:t xml:space="preserve"> Domain</w:t>
            </w:r>
          </w:p>
          <w:p w14:paraId="52014E60" w14:textId="77777777" w:rsidR="197AD317" w:rsidRDefault="197AD317" w:rsidP="197AD317">
            <w:pPr>
              <w:rPr>
                <w:rFonts w:ascii="Times New Roman" w:eastAsia="Times New Roman" w:hAnsi="Times New Roman" w:cs="Times New Roman"/>
                <w:lang w:val="vi-VN"/>
              </w:rPr>
            </w:pPr>
          </w:p>
        </w:tc>
      </w:tr>
      <w:tr w:rsidR="197AD317" w14:paraId="31C0C2AD" w14:textId="77777777" w:rsidTr="45369CF7">
        <w:trPr>
          <w:trHeight w:val="300"/>
        </w:trPr>
        <w:tc>
          <w:tcPr>
            <w:tcW w:w="5949" w:type="dxa"/>
            <w:gridSpan w:val="2"/>
          </w:tcPr>
          <w:p w14:paraId="4F7426B8" w14:textId="3C2C6DC7" w:rsidR="197AD317" w:rsidRDefault="197AD317" w:rsidP="197AD317">
            <w:pP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 xml:space="preserve">Mô tả: </w:t>
            </w:r>
            <w:r w:rsidRPr="197AD317">
              <w:rPr>
                <w:rFonts w:ascii="Times New Roman" w:eastAsia="Times New Roman" w:hAnsi="Times New Roman" w:cs="Times New Roman"/>
                <w:sz w:val="26"/>
                <w:szCs w:val="26"/>
                <w:lang w:val="vi-VN"/>
              </w:rPr>
              <w:t xml:space="preserve">Người </w:t>
            </w:r>
            <w:r w:rsidR="39F75335" w:rsidRPr="39F75335">
              <w:rPr>
                <w:rFonts w:ascii="Times New Roman" w:eastAsia="Times New Roman" w:hAnsi="Times New Roman" w:cs="Times New Roman"/>
                <w:sz w:val="26"/>
                <w:szCs w:val="26"/>
                <w:lang w:val="vi-VN"/>
              </w:rPr>
              <w:t>dùng chịu</w:t>
            </w:r>
            <w:r w:rsidRPr="197AD317">
              <w:rPr>
                <w:rFonts w:ascii="Times New Roman" w:eastAsia="Times New Roman" w:hAnsi="Times New Roman" w:cs="Times New Roman"/>
                <w:sz w:val="26"/>
                <w:szCs w:val="26"/>
                <w:lang w:val="vi-VN"/>
              </w:rPr>
              <w:t xml:space="preserve"> trách nhiệm phân công, xét duyệt và ký văn bản.</w:t>
            </w:r>
          </w:p>
        </w:tc>
        <w:tc>
          <w:tcPr>
            <w:tcW w:w="3048" w:type="dxa"/>
          </w:tcPr>
          <w:p w14:paraId="647EA58C" w14:textId="343504B9" w:rsidR="197AD317" w:rsidRDefault="197AD317" w:rsidP="197AD317">
            <w:pP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 xml:space="preserve">Usecase liên kết: </w:t>
            </w:r>
            <w:r w:rsidR="7058F1D6" w:rsidRPr="7058F1D6">
              <w:rPr>
                <w:rFonts w:ascii="Times New Roman" w:eastAsia="Times New Roman" w:hAnsi="Times New Roman" w:cs="Times New Roman"/>
                <w:b/>
                <w:bCs/>
                <w:sz w:val="26"/>
                <w:szCs w:val="26"/>
                <w:lang w:val="vi-VN"/>
              </w:rPr>
              <w:t xml:space="preserve">4, </w:t>
            </w:r>
            <w:r w:rsidR="621AB759" w:rsidRPr="621AB759">
              <w:rPr>
                <w:rFonts w:ascii="Times New Roman" w:eastAsia="Times New Roman" w:hAnsi="Times New Roman" w:cs="Times New Roman"/>
                <w:b/>
                <w:bCs/>
                <w:sz w:val="26"/>
                <w:szCs w:val="26"/>
                <w:lang w:val="vi-VN"/>
              </w:rPr>
              <w:t>5</w:t>
            </w:r>
          </w:p>
        </w:tc>
      </w:tr>
      <w:tr w:rsidR="197AD317" w14:paraId="32E41CC1" w14:textId="77777777" w:rsidTr="45369CF7">
        <w:trPr>
          <w:trHeight w:val="300"/>
        </w:trPr>
        <w:tc>
          <w:tcPr>
            <w:tcW w:w="5949" w:type="dxa"/>
            <w:gridSpan w:val="2"/>
          </w:tcPr>
          <w:p w14:paraId="00316BF8" w14:textId="77777777" w:rsidR="197AD317" w:rsidRDefault="197AD317" w:rsidP="197AD317">
            <w:pPr>
              <w:jc w:val="cente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Trách nhiệm</w:t>
            </w:r>
          </w:p>
        </w:tc>
        <w:tc>
          <w:tcPr>
            <w:tcW w:w="3048" w:type="dxa"/>
          </w:tcPr>
          <w:p w14:paraId="4873F1D4" w14:textId="77777777" w:rsidR="197AD317" w:rsidRDefault="197AD317" w:rsidP="197AD317">
            <w:pPr>
              <w:jc w:val="cente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Cộng tác</w:t>
            </w:r>
          </w:p>
        </w:tc>
      </w:tr>
      <w:tr w:rsidR="197AD317" w14:paraId="3190C3AD" w14:textId="77777777" w:rsidTr="45369CF7">
        <w:trPr>
          <w:trHeight w:val="2340"/>
        </w:trPr>
        <w:tc>
          <w:tcPr>
            <w:tcW w:w="5949" w:type="dxa"/>
            <w:gridSpan w:val="2"/>
            <w:tcBorders>
              <w:bottom w:val="single" w:sz="12" w:space="0" w:color="000000" w:themeColor="text1"/>
            </w:tcBorders>
          </w:tcPr>
          <w:p w14:paraId="06B19380" w14:textId="77777777" w:rsidR="197AD317" w:rsidRDefault="197AD317" w:rsidP="197AD317">
            <w:pPr>
              <w:spacing w:before="240" w:after="240"/>
              <w:rPr>
                <w:rFonts w:ascii="Times New Roman" w:eastAsia="Times New Roman" w:hAnsi="Times New Roman" w:cs="Times New Roman"/>
                <w:sz w:val="26"/>
                <w:szCs w:val="26"/>
              </w:rPr>
            </w:pPr>
            <w:r w:rsidRPr="197AD317">
              <w:rPr>
                <w:rFonts w:ascii="Times New Roman" w:eastAsia="Times New Roman" w:hAnsi="Times New Roman" w:cs="Times New Roman"/>
                <w:sz w:val="26"/>
                <w:szCs w:val="26"/>
              </w:rPr>
              <w:lastRenderedPageBreak/>
              <w:t>- Phân công cho cán bộ chuyên môn thực hiện</w:t>
            </w:r>
          </w:p>
          <w:p w14:paraId="3C99E4AD" w14:textId="77777777" w:rsidR="197AD317" w:rsidRDefault="197AD317" w:rsidP="197AD317">
            <w:pPr>
              <w:spacing w:before="240" w:after="240"/>
              <w:rPr>
                <w:rFonts w:ascii="Times New Roman" w:eastAsia="Times New Roman" w:hAnsi="Times New Roman" w:cs="Times New Roman"/>
                <w:sz w:val="26"/>
                <w:szCs w:val="26"/>
              </w:rPr>
            </w:pPr>
            <w:r w:rsidRPr="197AD317">
              <w:rPr>
                <w:rFonts w:ascii="Times New Roman" w:eastAsia="Times New Roman" w:hAnsi="Times New Roman" w:cs="Times New Roman"/>
                <w:sz w:val="26"/>
                <w:szCs w:val="26"/>
              </w:rPr>
              <w:t>- Xét duyệt, ký văn bản</w:t>
            </w:r>
          </w:p>
          <w:p w14:paraId="34DE6A2A" w14:textId="77777777" w:rsidR="197AD317" w:rsidRDefault="197AD317" w:rsidP="197AD317">
            <w:pPr>
              <w:rPr>
                <w:rFonts w:ascii="Times New Roman" w:eastAsia="Times New Roman" w:hAnsi="Times New Roman" w:cs="Times New Roman"/>
                <w:sz w:val="26"/>
                <w:szCs w:val="26"/>
                <w:lang w:val="vi-VN"/>
              </w:rPr>
            </w:pPr>
          </w:p>
        </w:tc>
        <w:tc>
          <w:tcPr>
            <w:tcW w:w="3048" w:type="dxa"/>
            <w:tcBorders>
              <w:bottom w:val="single" w:sz="12" w:space="0" w:color="000000" w:themeColor="text1"/>
            </w:tcBorders>
          </w:tcPr>
          <w:p w14:paraId="61ADEBB3" w14:textId="50EE3C02" w:rsidR="197AD317" w:rsidRDefault="197AD317" w:rsidP="34F6DCCC">
            <w:pPr>
              <w:spacing w:line="259" w:lineRule="auto"/>
              <w:jc w:val="both"/>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w:t>
            </w:r>
            <w:r w:rsidR="369C9F73" w:rsidRPr="369C9F73">
              <w:rPr>
                <w:rFonts w:ascii="Times New Roman" w:eastAsia="Times New Roman" w:hAnsi="Times New Roman" w:cs="Times New Roman"/>
                <w:sz w:val="26"/>
                <w:szCs w:val="26"/>
                <w:lang w:val="vi-VN"/>
              </w:rPr>
              <w:t xml:space="preserve"> </w:t>
            </w:r>
            <w:r w:rsidR="175DCB92" w:rsidRPr="175DCB92">
              <w:rPr>
                <w:rFonts w:ascii="Times New Roman" w:eastAsia="Times New Roman" w:hAnsi="Times New Roman" w:cs="Times New Roman"/>
                <w:sz w:val="26"/>
                <w:szCs w:val="26"/>
                <w:lang w:val="vi-VN"/>
              </w:rPr>
              <w:t>Cục</w:t>
            </w:r>
            <w:r w:rsidR="2787E031" w:rsidRPr="2787E031">
              <w:rPr>
                <w:rFonts w:ascii="Times New Roman" w:eastAsia="Times New Roman" w:hAnsi="Times New Roman" w:cs="Times New Roman"/>
                <w:sz w:val="26"/>
                <w:szCs w:val="26"/>
                <w:lang w:val="vi-VN"/>
              </w:rPr>
              <w:t xml:space="preserve"> trưởng</w:t>
            </w:r>
            <w:r w:rsidR="5BEA676D" w:rsidRPr="5BEA676D">
              <w:rPr>
                <w:rFonts w:ascii="Times New Roman" w:eastAsia="Times New Roman" w:hAnsi="Times New Roman" w:cs="Times New Roman"/>
                <w:sz w:val="26"/>
                <w:szCs w:val="26"/>
                <w:lang w:val="vi-VN"/>
              </w:rPr>
              <w:t xml:space="preserve">/ Phó </w:t>
            </w:r>
            <w:r w:rsidR="40E0D754" w:rsidRPr="40E0D754">
              <w:rPr>
                <w:rFonts w:ascii="Times New Roman" w:eastAsia="Times New Roman" w:hAnsi="Times New Roman" w:cs="Times New Roman"/>
                <w:sz w:val="26"/>
                <w:szCs w:val="26"/>
                <w:lang w:val="vi-VN"/>
              </w:rPr>
              <w:t>cục trưởng</w:t>
            </w:r>
          </w:p>
          <w:p w14:paraId="31876FEF" w14:textId="6638619B" w:rsidR="197AD317" w:rsidRDefault="34F6DCCC" w:rsidP="197AD317">
            <w:pPr>
              <w:spacing w:line="259" w:lineRule="auto"/>
              <w:jc w:val="both"/>
              <w:rPr>
                <w:rFonts w:ascii="Times New Roman" w:eastAsia="Times New Roman" w:hAnsi="Times New Roman" w:cs="Times New Roman"/>
                <w:sz w:val="26"/>
                <w:szCs w:val="26"/>
                <w:lang w:val="vi-VN"/>
              </w:rPr>
            </w:pPr>
            <w:r w:rsidRPr="34F6DCCC">
              <w:rPr>
                <w:rFonts w:ascii="Times New Roman" w:eastAsia="Times New Roman" w:hAnsi="Times New Roman" w:cs="Times New Roman"/>
                <w:sz w:val="26"/>
                <w:szCs w:val="26"/>
                <w:lang w:val="vi-VN"/>
              </w:rPr>
              <w:t>-</w:t>
            </w:r>
            <w:r w:rsidR="197AD317" w:rsidRPr="197AD317">
              <w:rPr>
                <w:rFonts w:ascii="Times New Roman" w:eastAsia="Times New Roman" w:hAnsi="Times New Roman" w:cs="Times New Roman"/>
                <w:sz w:val="26"/>
                <w:szCs w:val="26"/>
                <w:lang w:val="vi-VN"/>
              </w:rPr>
              <w:t xml:space="preserve"> Cán bộ chuyên môn</w:t>
            </w:r>
          </w:p>
          <w:p w14:paraId="4294B949" w14:textId="77777777" w:rsidR="197AD317" w:rsidRDefault="197AD317" w:rsidP="197AD317">
            <w:pPr>
              <w:spacing w:line="259" w:lineRule="auto"/>
              <w:jc w:val="both"/>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xml:space="preserve">- Document System </w:t>
            </w:r>
          </w:p>
          <w:p w14:paraId="0C53AE76" w14:textId="77777777" w:rsidR="197AD317" w:rsidRDefault="197AD317" w:rsidP="197AD317">
            <w:pPr>
              <w:spacing w:line="259" w:lineRule="auto"/>
              <w:jc w:val="both"/>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Document</w:t>
            </w:r>
          </w:p>
          <w:p w14:paraId="7F757EF1" w14:textId="77777777" w:rsidR="197AD317" w:rsidRDefault="197AD317" w:rsidP="197AD317">
            <w:pPr>
              <w:jc w:val="both"/>
              <w:rPr>
                <w:rFonts w:ascii="Times New Roman" w:eastAsia="Times New Roman" w:hAnsi="Times New Roman" w:cs="Times New Roman"/>
                <w:sz w:val="26"/>
                <w:szCs w:val="26"/>
                <w:lang w:val="vi-VN"/>
              </w:rPr>
            </w:pPr>
          </w:p>
        </w:tc>
      </w:tr>
      <w:tr w:rsidR="197AD317" w14:paraId="09E267C0" w14:textId="77777777" w:rsidTr="45369CF7">
        <w:trPr>
          <w:trHeight w:val="330"/>
        </w:trPr>
        <w:tc>
          <w:tcPr>
            <w:tcW w:w="8997" w:type="dxa"/>
            <w:gridSpan w:val="3"/>
            <w:tcBorders>
              <w:top w:val="single" w:sz="12" w:space="0" w:color="000000" w:themeColor="text1"/>
              <w:left w:val="single" w:sz="12" w:space="0" w:color="000000" w:themeColor="text1"/>
              <w:bottom w:val="single" w:sz="12" w:space="0" w:color="000000" w:themeColor="text1"/>
            </w:tcBorders>
          </w:tcPr>
          <w:p w14:paraId="71285452" w14:textId="77777777" w:rsidR="197AD317" w:rsidRDefault="197AD317" w:rsidP="197AD317">
            <w:pP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Thuộc tính:</w:t>
            </w:r>
          </w:p>
          <w:p w14:paraId="3D94BAC5" w14:textId="77777777" w:rsidR="197AD317" w:rsidRDefault="197AD317" w:rsidP="197AD317">
            <w:pPr>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Họ tên</w:t>
            </w:r>
          </w:p>
          <w:p w14:paraId="3A63CB3D" w14:textId="77777777" w:rsidR="197AD317" w:rsidRDefault="197AD317" w:rsidP="197AD317">
            <w:pPr>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xml:space="preserve">- Vai trò </w:t>
            </w:r>
          </w:p>
          <w:p w14:paraId="0BDB334B" w14:textId="77777777" w:rsidR="197AD317" w:rsidRDefault="197AD317" w:rsidP="197AD317">
            <w:pPr>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Danh sách văn bản phân công</w:t>
            </w:r>
          </w:p>
        </w:tc>
      </w:tr>
      <w:tr w:rsidR="197AD317" w14:paraId="5714A0C9" w14:textId="77777777" w:rsidTr="45369CF7">
        <w:trPr>
          <w:trHeight w:val="300"/>
        </w:trPr>
        <w:tc>
          <w:tcPr>
            <w:tcW w:w="8997" w:type="dxa"/>
            <w:gridSpan w:val="3"/>
          </w:tcPr>
          <w:p w14:paraId="2BD95524" w14:textId="77777777" w:rsidR="197AD317" w:rsidRDefault="197AD317" w:rsidP="197AD317">
            <w:pP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Quan hệ:</w:t>
            </w:r>
          </w:p>
          <w:p w14:paraId="280602B9" w14:textId="77777777" w:rsidR="197AD317" w:rsidRDefault="197AD317" w:rsidP="197AD317">
            <w:pPr>
              <w:spacing w:after="60" w:line="288" w:lineRule="auto"/>
              <w:rPr>
                <w:rFonts w:ascii="Times New Roman" w:eastAsia="Times New Roman" w:hAnsi="Times New Roman" w:cs="Times New Roman"/>
                <w:color w:val="000000" w:themeColor="text1"/>
                <w:sz w:val="26"/>
                <w:szCs w:val="26"/>
              </w:rPr>
            </w:pPr>
            <w:r w:rsidRPr="197AD317">
              <w:rPr>
                <w:rFonts w:ascii="Times New Roman" w:eastAsia="Times New Roman" w:hAnsi="Times New Roman" w:cs="Times New Roman"/>
                <w:color w:val="000000" w:themeColor="text1"/>
                <w:sz w:val="26"/>
                <w:szCs w:val="26"/>
              </w:rPr>
              <w:t xml:space="preserve">- Khái quát: Kế thừa từ </w:t>
            </w:r>
            <w:r w:rsidRPr="197AD317">
              <w:rPr>
                <w:rFonts w:ascii="Times New Roman" w:eastAsia="Times New Roman" w:hAnsi="Times New Roman" w:cs="Times New Roman"/>
                <w:b/>
                <w:bCs/>
                <w:color w:val="000000" w:themeColor="text1"/>
                <w:sz w:val="26"/>
                <w:szCs w:val="26"/>
              </w:rPr>
              <w:t>User</w:t>
            </w:r>
          </w:p>
          <w:p w14:paraId="0597EF18" w14:textId="77777777" w:rsidR="197AD317" w:rsidRDefault="197AD317" w:rsidP="197AD317">
            <w:pPr>
              <w:spacing w:after="60" w:line="288" w:lineRule="auto"/>
              <w:rPr>
                <w:rFonts w:ascii="Times New Roman" w:eastAsia="Times New Roman" w:hAnsi="Times New Roman" w:cs="Times New Roman"/>
                <w:color w:val="000000" w:themeColor="text1"/>
                <w:sz w:val="26"/>
                <w:szCs w:val="26"/>
              </w:rPr>
            </w:pPr>
            <w:r w:rsidRPr="197AD317">
              <w:rPr>
                <w:rFonts w:ascii="Times New Roman" w:eastAsia="Times New Roman" w:hAnsi="Times New Roman" w:cs="Times New Roman"/>
                <w:color w:val="000000" w:themeColor="text1"/>
                <w:sz w:val="26"/>
                <w:szCs w:val="26"/>
              </w:rPr>
              <w:t xml:space="preserve">- Tổng hợp: </w:t>
            </w:r>
          </w:p>
          <w:p w14:paraId="24C931D5" w14:textId="77777777" w:rsidR="197AD317" w:rsidRDefault="197AD317" w:rsidP="197AD317">
            <w:pPr>
              <w:spacing w:after="60" w:line="288" w:lineRule="auto"/>
              <w:rPr>
                <w:rFonts w:ascii="Times New Roman" w:eastAsia="Times New Roman" w:hAnsi="Times New Roman" w:cs="Times New Roman"/>
                <w:color w:val="000000" w:themeColor="text1"/>
                <w:sz w:val="26"/>
                <w:szCs w:val="26"/>
                <w:lang w:val="vi-VN"/>
              </w:rPr>
            </w:pPr>
            <w:r w:rsidRPr="197AD317">
              <w:rPr>
                <w:rFonts w:ascii="Times New Roman" w:eastAsia="Times New Roman" w:hAnsi="Times New Roman" w:cs="Times New Roman"/>
                <w:color w:val="000000" w:themeColor="text1"/>
                <w:sz w:val="26"/>
                <w:szCs w:val="26"/>
              </w:rPr>
              <w:t xml:space="preserve">- Liên kết khác: Liên kết hai chiều với </w:t>
            </w:r>
            <w:r w:rsidRPr="197AD317">
              <w:rPr>
                <w:rFonts w:ascii="Times New Roman" w:eastAsia="Times New Roman" w:hAnsi="Times New Roman" w:cs="Times New Roman"/>
                <w:b/>
                <w:bCs/>
                <w:color w:val="000000" w:themeColor="text1"/>
                <w:sz w:val="26"/>
                <w:szCs w:val="26"/>
              </w:rPr>
              <w:t xml:space="preserve">Cán bộ chuyên môn </w:t>
            </w:r>
            <w:r w:rsidRPr="197AD317">
              <w:rPr>
                <w:rFonts w:ascii="Times New Roman" w:eastAsia="Times New Roman" w:hAnsi="Times New Roman" w:cs="Times New Roman"/>
                <w:color w:val="000000" w:themeColor="text1"/>
                <w:sz w:val="26"/>
                <w:szCs w:val="26"/>
              </w:rPr>
              <w:t>để phân công và xét duyệt kết quả</w:t>
            </w:r>
          </w:p>
        </w:tc>
      </w:tr>
    </w:tbl>
    <w:p w14:paraId="083E249F" w14:textId="2C185410" w:rsidR="197AD317" w:rsidRDefault="197AD317" w:rsidP="197AD317">
      <w:pPr>
        <w:keepNext/>
      </w:pPr>
    </w:p>
    <w:p w14:paraId="7E33AE4A" w14:textId="0950EC1C" w:rsidR="197AD317" w:rsidRDefault="197AD317" w:rsidP="197AD317">
      <w:pPr>
        <w:keepNext/>
      </w:pPr>
    </w:p>
    <w:tbl>
      <w:tblPr>
        <w:tblStyle w:val="TableGrid1"/>
        <w:tblW w:w="899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943"/>
        <w:gridCol w:w="1003"/>
        <w:gridCol w:w="3051"/>
      </w:tblGrid>
      <w:tr w:rsidR="197AD317" w14:paraId="62C758E7" w14:textId="77777777" w:rsidTr="23E4AFB2">
        <w:trPr>
          <w:trHeight w:val="300"/>
        </w:trPr>
        <w:tc>
          <w:tcPr>
            <w:tcW w:w="4943" w:type="dxa"/>
          </w:tcPr>
          <w:p w14:paraId="72AA24FE" w14:textId="71CA3A7E" w:rsidR="197AD317" w:rsidRDefault="197AD317" w:rsidP="197AD317">
            <w:pPr>
              <w:spacing w:line="288" w:lineRule="auto"/>
              <w:rPr>
                <w:rFonts w:ascii="Times New Roman" w:eastAsia="Times New Roman" w:hAnsi="Times New Roman" w:cs="Times New Roman"/>
                <w:color w:val="000000" w:themeColor="text1"/>
                <w:sz w:val="26"/>
                <w:szCs w:val="26"/>
              </w:rPr>
            </w:pPr>
            <w:r w:rsidRPr="197AD317">
              <w:rPr>
                <w:rFonts w:ascii="Times New Roman" w:eastAsia="Times New Roman" w:hAnsi="Times New Roman" w:cs="Times New Roman"/>
                <w:b/>
                <w:bCs/>
                <w:color w:val="000000" w:themeColor="text1"/>
                <w:sz w:val="26"/>
                <w:szCs w:val="26"/>
              </w:rPr>
              <w:t>Tên lớp:</w:t>
            </w:r>
            <w:r w:rsidRPr="197AD317">
              <w:rPr>
                <w:rFonts w:ascii="Times New Roman" w:eastAsia="Times New Roman" w:hAnsi="Times New Roman" w:cs="Times New Roman"/>
                <w:color w:val="000000" w:themeColor="text1"/>
                <w:sz w:val="26"/>
                <w:szCs w:val="26"/>
              </w:rPr>
              <w:t xml:space="preserve"> </w:t>
            </w:r>
            <w:r w:rsidR="05D372BD" w:rsidRPr="05D372BD">
              <w:rPr>
                <w:rFonts w:ascii="Times New Roman" w:eastAsia="Times New Roman" w:hAnsi="Times New Roman" w:cs="Times New Roman"/>
                <w:color w:val="000000" w:themeColor="text1"/>
                <w:sz w:val="26"/>
                <w:szCs w:val="26"/>
              </w:rPr>
              <w:t>Chánh văn phòng</w:t>
            </w:r>
          </w:p>
        </w:tc>
        <w:tc>
          <w:tcPr>
            <w:tcW w:w="1003" w:type="dxa"/>
          </w:tcPr>
          <w:p w14:paraId="1E0FBF45" w14:textId="06D3F393" w:rsidR="197AD317" w:rsidRDefault="197AD317" w:rsidP="197AD317">
            <w:pPr>
              <w:rPr>
                <w:rFonts w:ascii="Times New Roman" w:eastAsia="Times New Roman" w:hAnsi="Times New Roman" w:cs="Times New Roman"/>
                <w:b/>
                <w:bCs/>
                <w:lang w:val="vi-VN"/>
              </w:rPr>
            </w:pPr>
            <w:r w:rsidRPr="197AD317">
              <w:rPr>
                <w:rFonts w:ascii="Times New Roman" w:eastAsia="Times New Roman" w:hAnsi="Times New Roman" w:cs="Times New Roman"/>
                <w:b/>
                <w:bCs/>
                <w:lang w:val="vi-VN"/>
              </w:rPr>
              <w:t xml:space="preserve">ID: </w:t>
            </w:r>
            <w:r w:rsidR="23E4AFB2" w:rsidRPr="23E4AFB2">
              <w:rPr>
                <w:rFonts w:ascii="Times New Roman" w:eastAsia="Times New Roman" w:hAnsi="Times New Roman" w:cs="Times New Roman"/>
                <w:b/>
                <w:bCs/>
                <w:lang w:val="vi-VN"/>
              </w:rPr>
              <w:t>7</w:t>
            </w:r>
          </w:p>
        </w:tc>
        <w:tc>
          <w:tcPr>
            <w:tcW w:w="3051" w:type="dxa"/>
          </w:tcPr>
          <w:p w14:paraId="11E6BC93" w14:textId="77777777" w:rsidR="197AD317" w:rsidRDefault="197AD317" w:rsidP="197AD317">
            <w:pPr>
              <w:rPr>
                <w:rFonts w:ascii="Times New Roman" w:eastAsia="Times New Roman" w:hAnsi="Times New Roman" w:cs="Times New Roman"/>
                <w:lang w:val="vi-VN"/>
              </w:rPr>
            </w:pPr>
            <w:r w:rsidRPr="197AD317">
              <w:rPr>
                <w:rFonts w:ascii="Times New Roman" w:eastAsia="Times New Roman" w:hAnsi="Times New Roman" w:cs="Times New Roman"/>
                <w:b/>
                <w:bCs/>
                <w:color w:val="000000" w:themeColor="text1"/>
                <w:sz w:val="26"/>
                <w:szCs w:val="26"/>
              </w:rPr>
              <w:t>Kiểu: Concrete</w:t>
            </w:r>
            <w:r w:rsidRPr="197AD317">
              <w:rPr>
                <w:rFonts w:ascii="Times New Roman" w:eastAsia="Times New Roman" w:hAnsi="Times New Roman" w:cs="Times New Roman"/>
                <w:color w:val="000000" w:themeColor="text1"/>
                <w:sz w:val="26"/>
                <w:szCs w:val="26"/>
              </w:rPr>
              <w:t xml:space="preserve"> Domain</w:t>
            </w:r>
          </w:p>
          <w:p w14:paraId="6115BB72" w14:textId="77777777" w:rsidR="197AD317" w:rsidRDefault="197AD317" w:rsidP="197AD317">
            <w:pPr>
              <w:rPr>
                <w:rFonts w:ascii="Times New Roman" w:eastAsia="Times New Roman" w:hAnsi="Times New Roman" w:cs="Times New Roman"/>
                <w:lang w:val="vi-VN"/>
              </w:rPr>
            </w:pPr>
          </w:p>
        </w:tc>
      </w:tr>
      <w:tr w:rsidR="197AD317" w14:paraId="37EB18F0" w14:textId="77777777" w:rsidTr="23E4AFB2">
        <w:trPr>
          <w:trHeight w:val="300"/>
        </w:trPr>
        <w:tc>
          <w:tcPr>
            <w:tcW w:w="5946" w:type="dxa"/>
            <w:gridSpan w:val="2"/>
          </w:tcPr>
          <w:p w14:paraId="781EB2D0" w14:textId="3C91FA1A" w:rsidR="197AD317" w:rsidRDefault="375EBC22" w:rsidP="197AD317">
            <w:pPr>
              <w:rPr>
                <w:rFonts w:ascii="Times New Roman" w:eastAsia="Times New Roman" w:hAnsi="Times New Roman" w:cs="Times New Roman"/>
                <w:b/>
                <w:bCs/>
                <w:sz w:val="26"/>
                <w:szCs w:val="26"/>
                <w:lang w:val="vi-VN"/>
              </w:rPr>
            </w:pPr>
            <w:r w:rsidRPr="375EBC22">
              <w:rPr>
                <w:rFonts w:ascii="Times New Roman" w:eastAsia="Times New Roman" w:hAnsi="Times New Roman" w:cs="Times New Roman"/>
                <w:b/>
                <w:bCs/>
                <w:sz w:val="26"/>
                <w:szCs w:val="26"/>
                <w:lang w:val="vi-VN"/>
              </w:rPr>
              <w:t xml:space="preserve">Mô tả: </w:t>
            </w:r>
            <w:r w:rsidRPr="375EBC22">
              <w:rPr>
                <w:rFonts w:ascii="Times New Roman" w:eastAsia="Times New Roman" w:hAnsi="Times New Roman" w:cs="Times New Roman"/>
                <w:sz w:val="26"/>
                <w:szCs w:val="26"/>
                <w:lang w:val="vi-VN"/>
              </w:rPr>
              <w:t xml:space="preserve">Người dùng theo </w:t>
            </w:r>
            <w:r w:rsidR="648DE34C" w:rsidRPr="648DE34C">
              <w:rPr>
                <w:rFonts w:ascii="Times New Roman" w:eastAsia="Times New Roman" w:hAnsi="Times New Roman" w:cs="Times New Roman"/>
                <w:sz w:val="26"/>
                <w:szCs w:val="26"/>
                <w:lang w:val="vi-VN"/>
              </w:rPr>
              <w:t xml:space="preserve">dõi tiến độ </w:t>
            </w:r>
            <w:r w:rsidR="049C1136" w:rsidRPr="049C1136">
              <w:rPr>
                <w:rFonts w:ascii="Times New Roman" w:eastAsia="Times New Roman" w:hAnsi="Times New Roman" w:cs="Times New Roman"/>
                <w:sz w:val="26"/>
                <w:szCs w:val="26"/>
                <w:lang w:val="vi-VN"/>
              </w:rPr>
              <w:t xml:space="preserve">công </w:t>
            </w:r>
            <w:r w:rsidR="43D18CC2" w:rsidRPr="43D18CC2">
              <w:rPr>
                <w:rFonts w:ascii="Times New Roman" w:eastAsia="Times New Roman" w:hAnsi="Times New Roman" w:cs="Times New Roman"/>
                <w:sz w:val="26"/>
                <w:szCs w:val="26"/>
                <w:lang w:val="vi-VN"/>
              </w:rPr>
              <w:t>việc</w:t>
            </w:r>
            <w:r w:rsidR="6FDCE469" w:rsidRPr="6FDCE469">
              <w:rPr>
                <w:rFonts w:ascii="Times New Roman" w:eastAsia="Times New Roman" w:hAnsi="Times New Roman" w:cs="Times New Roman"/>
                <w:sz w:val="26"/>
                <w:szCs w:val="26"/>
                <w:lang w:val="vi-VN"/>
              </w:rPr>
              <w:t xml:space="preserve"> được cập</w:t>
            </w:r>
            <w:r w:rsidR="10D4EDAC" w:rsidRPr="10D4EDAC">
              <w:rPr>
                <w:rFonts w:ascii="Times New Roman" w:eastAsia="Times New Roman" w:hAnsi="Times New Roman" w:cs="Times New Roman"/>
                <w:sz w:val="26"/>
                <w:szCs w:val="26"/>
                <w:lang w:val="vi-VN"/>
              </w:rPr>
              <w:t xml:space="preserve"> nhật trên hệ </w:t>
            </w:r>
            <w:r w:rsidR="6165362C" w:rsidRPr="6165362C">
              <w:rPr>
                <w:rFonts w:ascii="Times New Roman" w:eastAsia="Times New Roman" w:hAnsi="Times New Roman" w:cs="Times New Roman"/>
                <w:sz w:val="26"/>
                <w:szCs w:val="26"/>
                <w:lang w:val="vi-VN"/>
              </w:rPr>
              <w:t>thống</w:t>
            </w:r>
          </w:p>
        </w:tc>
        <w:tc>
          <w:tcPr>
            <w:tcW w:w="3051" w:type="dxa"/>
          </w:tcPr>
          <w:p w14:paraId="2F253547" w14:textId="77777777" w:rsidR="197AD317" w:rsidRDefault="197AD317" w:rsidP="197AD317">
            <w:pP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Usecase liên kết: 1, 2, 4, 6</w:t>
            </w:r>
          </w:p>
        </w:tc>
      </w:tr>
      <w:tr w:rsidR="197AD317" w14:paraId="445A92D1" w14:textId="77777777" w:rsidTr="23E4AFB2">
        <w:trPr>
          <w:trHeight w:val="300"/>
        </w:trPr>
        <w:tc>
          <w:tcPr>
            <w:tcW w:w="5946" w:type="dxa"/>
            <w:gridSpan w:val="2"/>
          </w:tcPr>
          <w:p w14:paraId="0DA58656" w14:textId="77777777" w:rsidR="197AD317" w:rsidRDefault="197AD317" w:rsidP="197AD317">
            <w:pPr>
              <w:jc w:val="cente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Trách nhiệm</w:t>
            </w:r>
          </w:p>
        </w:tc>
        <w:tc>
          <w:tcPr>
            <w:tcW w:w="3051" w:type="dxa"/>
          </w:tcPr>
          <w:p w14:paraId="1E122831" w14:textId="77777777" w:rsidR="197AD317" w:rsidRDefault="197AD317" w:rsidP="197AD317">
            <w:pPr>
              <w:jc w:val="cente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Cộng tác</w:t>
            </w:r>
          </w:p>
        </w:tc>
      </w:tr>
      <w:tr w:rsidR="197AD317" w14:paraId="5BE89230" w14:textId="77777777" w:rsidTr="23E4AFB2">
        <w:trPr>
          <w:trHeight w:val="2340"/>
        </w:trPr>
        <w:tc>
          <w:tcPr>
            <w:tcW w:w="5946" w:type="dxa"/>
            <w:gridSpan w:val="2"/>
            <w:tcBorders>
              <w:bottom w:val="single" w:sz="12" w:space="0" w:color="000000" w:themeColor="text1"/>
            </w:tcBorders>
          </w:tcPr>
          <w:p w14:paraId="2D027930" w14:textId="6FCDCFAC" w:rsidR="72628482" w:rsidRDefault="2D8015B7" w:rsidP="72628482">
            <w:pPr>
              <w:spacing w:before="240" w:after="240"/>
              <w:rPr>
                <w:rFonts w:ascii="Times New Roman" w:eastAsia="Times New Roman" w:hAnsi="Times New Roman" w:cs="Times New Roman"/>
                <w:sz w:val="26"/>
                <w:szCs w:val="26"/>
              </w:rPr>
            </w:pPr>
            <w:r w:rsidRPr="2D8015B7">
              <w:rPr>
                <w:rFonts w:ascii="Times New Roman" w:eastAsia="Times New Roman" w:hAnsi="Times New Roman" w:cs="Times New Roman"/>
                <w:sz w:val="26"/>
                <w:szCs w:val="26"/>
              </w:rPr>
              <w:t xml:space="preserve">- Theo dõi tiến </w:t>
            </w:r>
            <w:r w:rsidR="1EC3F983" w:rsidRPr="1EC3F983">
              <w:rPr>
                <w:rFonts w:ascii="Times New Roman" w:eastAsia="Times New Roman" w:hAnsi="Times New Roman" w:cs="Times New Roman"/>
                <w:sz w:val="26"/>
                <w:szCs w:val="26"/>
              </w:rPr>
              <w:t>độ công</w:t>
            </w:r>
            <w:r w:rsidR="754C23DF" w:rsidRPr="754C23DF">
              <w:rPr>
                <w:rFonts w:ascii="Times New Roman" w:eastAsia="Times New Roman" w:hAnsi="Times New Roman" w:cs="Times New Roman"/>
                <w:sz w:val="26"/>
                <w:szCs w:val="26"/>
              </w:rPr>
              <w:t xml:space="preserve"> việc</w:t>
            </w:r>
          </w:p>
          <w:p w14:paraId="23B5C679" w14:textId="5C6EFF5B" w:rsidR="197AD317" w:rsidRDefault="6429BC65" w:rsidP="197AD317">
            <w:pPr>
              <w:spacing w:before="240" w:after="240"/>
              <w:rPr>
                <w:rFonts w:ascii="Times New Roman" w:eastAsia="Times New Roman" w:hAnsi="Times New Roman" w:cs="Times New Roman"/>
                <w:sz w:val="26"/>
                <w:szCs w:val="26"/>
              </w:rPr>
            </w:pPr>
            <w:r w:rsidRPr="6429BC65">
              <w:rPr>
                <w:rFonts w:ascii="Times New Roman" w:eastAsia="Times New Roman" w:hAnsi="Times New Roman" w:cs="Times New Roman"/>
                <w:sz w:val="26"/>
                <w:szCs w:val="26"/>
              </w:rPr>
              <w:t>- Tìm kiếm</w:t>
            </w:r>
            <w:r w:rsidR="191497AD" w:rsidRPr="191497AD">
              <w:rPr>
                <w:rFonts w:ascii="Times New Roman" w:eastAsia="Times New Roman" w:hAnsi="Times New Roman" w:cs="Times New Roman"/>
                <w:sz w:val="26"/>
                <w:szCs w:val="26"/>
              </w:rPr>
              <w:t xml:space="preserve">, thêm, </w:t>
            </w:r>
            <w:r w:rsidR="566F90F8" w:rsidRPr="566F90F8">
              <w:rPr>
                <w:rFonts w:ascii="Times New Roman" w:eastAsia="Times New Roman" w:hAnsi="Times New Roman" w:cs="Times New Roman"/>
                <w:sz w:val="26"/>
                <w:szCs w:val="26"/>
              </w:rPr>
              <w:t xml:space="preserve">xuất văn </w:t>
            </w:r>
            <w:r w:rsidR="7A674B28" w:rsidRPr="7A674B28">
              <w:rPr>
                <w:rFonts w:ascii="Times New Roman" w:eastAsia="Times New Roman" w:hAnsi="Times New Roman" w:cs="Times New Roman"/>
                <w:sz w:val="26"/>
                <w:szCs w:val="26"/>
              </w:rPr>
              <w:t>bản</w:t>
            </w:r>
          </w:p>
          <w:p w14:paraId="01FED0F5" w14:textId="77777777" w:rsidR="197AD317" w:rsidRDefault="197AD317" w:rsidP="197AD317">
            <w:pPr>
              <w:rPr>
                <w:rFonts w:ascii="Times New Roman" w:eastAsia="Times New Roman" w:hAnsi="Times New Roman" w:cs="Times New Roman"/>
                <w:sz w:val="26"/>
                <w:szCs w:val="26"/>
                <w:lang w:val="vi-VN"/>
              </w:rPr>
            </w:pPr>
          </w:p>
        </w:tc>
        <w:tc>
          <w:tcPr>
            <w:tcW w:w="3051" w:type="dxa"/>
            <w:tcBorders>
              <w:bottom w:val="single" w:sz="12" w:space="0" w:color="000000" w:themeColor="text1"/>
            </w:tcBorders>
          </w:tcPr>
          <w:p w14:paraId="51959E50" w14:textId="77777777" w:rsidR="197AD317" w:rsidRDefault="197AD317" w:rsidP="197AD317">
            <w:pPr>
              <w:spacing w:line="259" w:lineRule="auto"/>
              <w:jc w:val="both"/>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xml:space="preserve">- Document System </w:t>
            </w:r>
          </w:p>
          <w:p w14:paraId="07F53009" w14:textId="77777777" w:rsidR="197AD317" w:rsidRDefault="197AD317" w:rsidP="197AD317">
            <w:pPr>
              <w:spacing w:line="259" w:lineRule="auto"/>
              <w:jc w:val="both"/>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Document</w:t>
            </w:r>
          </w:p>
          <w:p w14:paraId="0CF11AA6" w14:textId="77777777" w:rsidR="197AD317" w:rsidRDefault="197AD317" w:rsidP="197AD317">
            <w:pPr>
              <w:jc w:val="both"/>
              <w:rPr>
                <w:rFonts w:ascii="Times New Roman" w:eastAsia="Times New Roman" w:hAnsi="Times New Roman" w:cs="Times New Roman"/>
                <w:sz w:val="26"/>
                <w:szCs w:val="26"/>
                <w:lang w:val="vi-VN"/>
              </w:rPr>
            </w:pPr>
          </w:p>
        </w:tc>
      </w:tr>
      <w:tr w:rsidR="197AD317" w14:paraId="4F008FC8" w14:textId="77777777" w:rsidTr="23E4AFB2">
        <w:trPr>
          <w:trHeight w:val="330"/>
        </w:trPr>
        <w:tc>
          <w:tcPr>
            <w:tcW w:w="8997" w:type="dxa"/>
            <w:gridSpan w:val="3"/>
            <w:tcBorders>
              <w:top w:val="single" w:sz="12" w:space="0" w:color="000000" w:themeColor="text1"/>
              <w:left w:val="single" w:sz="12" w:space="0" w:color="000000" w:themeColor="text1"/>
              <w:bottom w:val="single" w:sz="12" w:space="0" w:color="000000" w:themeColor="text1"/>
            </w:tcBorders>
          </w:tcPr>
          <w:p w14:paraId="64ED2825" w14:textId="77777777" w:rsidR="197AD317" w:rsidRDefault="197AD317" w:rsidP="197AD317">
            <w:pP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Thuộc tính:</w:t>
            </w:r>
          </w:p>
          <w:p w14:paraId="68AF9A57" w14:textId="77777777" w:rsidR="197AD317" w:rsidRDefault="197AD317" w:rsidP="197AD317">
            <w:pPr>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Họ tên</w:t>
            </w:r>
          </w:p>
          <w:p w14:paraId="4BA20EA4" w14:textId="77777777" w:rsidR="197AD317" w:rsidRDefault="197AD317" w:rsidP="197AD317">
            <w:pPr>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xml:space="preserve">- Vai trò </w:t>
            </w:r>
          </w:p>
          <w:p w14:paraId="152A2410" w14:textId="0696F493" w:rsidR="197AD317" w:rsidRDefault="197AD317" w:rsidP="197AD317">
            <w:pPr>
              <w:rPr>
                <w:rFonts w:ascii="Times New Roman" w:eastAsia="Times New Roman" w:hAnsi="Times New Roman" w:cs="Times New Roman"/>
                <w:sz w:val="26"/>
                <w:szCs w:val="26"/>
                <w:lang w:val="vi-VN"/>
              </w:rPr>
            </w:pPr>
            <w:r w:rsidRPr="197AD317">
              <w:rPr>
                <w:rFonts w:ascii="Times New Roman" w:eastAsia="Times New Roman" w:hAnsi="Times New Roman" w:cs="Times New Roman"/>
                <w:sz w:val="26"/>
                <w:szCs w:val="26"/>
                <w:lang w:val="vi-VN"/>
              </w:rPr>
              <w:t xml:space="preserve">- Danh sách văn bản </w:t>
            </w:r>
            <w:r w:rsidR="33933395" w:rsidRPr="33933395">
              <w:rPr>
                <w:rFonts w:ascii="Times New Roman" w:eastAsia="Times New Roman" w:hAnsi="Times New Roman" w:cs="Times New Roman"/>
                <w:sz w:val="26"/>
                <w:szCs w:val="26"/>
                <w:lang w:val="vi-VN"/>
              </w:rPr>
              <w:t xml:space="preserve">trong toàn bộ hệ </w:t>
            </w:r>
            <w:r w:rsidR="386BAAFF" w:rsidRPr="386BAAFF">
              <w:rPr>
                <w:rFonts w:ascii="Times New Roman" w:eastAsia="Times New Roman" w:hAnsi="Times New Roman" w:cs="Times New Roman"/>
                <w:sz w:val="26"/>
                <w:szCs w:val="26"/>
                <w:lang w:val="vi-VN"/>
              </w:rPr>
              <w:t>thống</w:t>
            </w:r>
          </w:p>
        </w:tc>
      </w:tr>
      <w:tr w:rsidR="197AD317" w14:paraId="12DB08C6" w14:textId="77777777" w:rsidTr="23E4AFB2">
        <w:trPr>
          <w:trHeight w:val="300"/>
        </w:trPr>
        <w:tc>
          <w:tcPr>
            <w:tcW w:w="8997" w:type="dxa"/>
            <w:gridSpan w:val="3"/>
          </w:tcPr>
          <w:p w14:paraId="0AA3B8D6" w14:textId="77777777" w:rsidR="197AD317" w:rsidRDefault="197AD317" w:rsidP="197AD317">
            <w:pPr>
              <w:rPr>
                <w:rFonts w:ascii="Times New Roman" w:eastAsia="Times New Roman" w:hAnsi="Times New Roman" w:cs="Times New Roman"/>
                <w:b/>
                <w:bCs/>
                <w:sz w:val="26"/>
                <w:szCs w:val="26"/>
                <w:lang w:val="vi-VN"/>
              </w:rPr>
            </w:pPr>
            <w:r w:rsidRPr="197AD317">
              <w:rPr>
                <w:rFonts w:ascii="Times New Roman" w:eastAsia="Times New Roman" w:hAnsi="Times New Roman" w:cs="Times New Roman"/>
                <w:b/>
                <w:bCs/>
                <w:sz w:val="26"/>
                <w:szCs w:val="26"/>
                <w:lang w:val="vi-VN"/>
              </w:rPr>
              <w:t>Quan hệ:</w:t>
            </w:r>
          </w:p>
          <w:p w14:paraId="20710500" w14:textId="77777777" w:rsidR="197AD317" w:rsidRDefault="197AD317" w:rsidP="197AD317">
            <w:pPr>
              <w:spacing w:after="60" w:line="288" w:lineRule="auto"/>
              <w:rPr>
                <w:rFonts w:ascii="Times New Roman" w:eastAsia="Times New Roman" w:hAnsi="Times New Roman" w:cs="Times New Roman"/>
                <w:color w:val="000000" w:themeColor="text1"/>
                <w:sz w:val="26"/>
                <w:szCs w:val="26"/>
              </w:rPr>
            </w:pPr>
            <w:r w:rsidRPr="197AD317">
              <w:rPr>
                <w:rFonts w:ascii="Times New Roman" w:eastAsia="Times New Roman" w:hAnsi="Times New Roman" w:cs="Times New Roman"/>
                <w:color w:val="000000" w:themeColor="text1"/>
                <w:sz w:val="26"/>
                <w:szCs w:val="26"/>
              </w:rPr>
              <w:t xml:space="preserve">- Khái quát: Kế thừa từ </w:t>
            </w:r>
            <w:r w:rsidRPr="197AD317">
              <w:rPr>
                <w:rFonts w:ascii="Times New Roman" w:eastAsia="Times New Roman" w:hAnsi="Times New Roman" w:cs="Times New Roman"/>
                <w:b/>
                <w:bCs/>
                <w:color w:val="000000" w:themeColor="text1"/>
                <w:sz w:val="26"/>
                <w:szCs w:val="26"/>
              </w:rPr>
              <w:t>User</w:t>
            </w:r>
          </w:p>
          <w:p w14:paraId="3C53E6BE" w14:textId="77777777" w:rsidR="197AD317" w:rsidRDefault="197AD317" w:rsidP="197AD317">
            <w:pPr>
              <w:spacing w:after="60" w:line="288" w:lineRule="auto"/>
              <w:rPr>
                <w:rFonts w:ascii="Times New Roman" w:eastAsia="Times New Roman" w:hAnsi="Times New Roman" w:cs="Times New Roman"/>
                <w:color w:val="000000" w:themeColor="text1"/>
                <w:sz w:val="26"/>
                <w:szCs w:val="26"/>
              </w:rPr>
            </w:pPr>
            <w:r w:rsidRPr="197AD317">
              <w:rPr>
                <w:rFonts w:ascii="Times New Roman" w:eastAsia="Times New Roman" w:hAnsi="Times New Roman" w:cs="Times New Roman"/>
                <w:color w:val="000000" w:themeColor="text1"/>
                <w:sz w:val="26"/>
                <w:szCs w:val="26"/>
              </w:rPr>
              <w:t xml:space="preserve">- Tổng hợp: </w:t>
            </w:r>
          </w:p>
          <w:p w14:paraId="1171AB04" w14:textId="3DAFFEC0" w:rsidR="197AD317" w:rsidRDefault="3B5F01EE" w:rsidP="197AD317">
            <w:pPr>
              <w:spacing w:after="60" w:line="288" w:lineRule="auto"/>
              <w:rPr>
                <w:rFonts w:ascii="Times New Roman" w:eastAsia="Times New Roman" w:hAnsi="Times New Roman" w:cs="Times New Roman"/>
                <w:color w:val="000000" w:themeColor="text1"/>
                <w:sz w:val="26"/>
                <w:szCs w:val="26"/>
                <w:lang w:val="vi-VN"/>
              </w:rPr>
            </w:pPr>
            <w:r w:rsidRPr="3B5F01EE">
              <w:rPr>
                <w:rFonts w:ascii="Times New Roman" w:eastAsia="Times New Roman" w:hAnsi="Times New Roman" w:cs="Times New Roman"/>
                <w:color w:val="000000" w:themeColor="text1"/>
                <w:sz w:val="26"/>
                <w:szCs w:val="26"/>
              </w:rPr>
              <w:t xml:space="preserve">- Liên kết khác: </w:t>
            </w:r>
          </w:p>
        </w:tc>
      </w:tr>
    </w:tbl>
    <w:p w14:paraId="35C034AF" w14:textId="23799CC2" w:rsidR="197AD317" w:rsidRDefault="197AD317" w:rsidP="197AD317">
      <w:pPr>
        <w:keepNext/>
      </w:pPr>
    </w:p>
    <w:p w14:paraId="559A0D88" w14:textId="41498DA1" w:rsidR="0027742E" w:rsidRDefault="0027742E" w:rsidP="00964BEA">
      <w:pPr>
        <w:pStyle w:val="Caption"/>
        <w:keepNext/>
        <w:spacing w:line="360" w:lineRule="auto"/>
        <w:jc w:val="both"/>
      </w:pPr>
    </w:p>
    <w:p w14:paraId="4E23509D" w14:textId="532A25D9" w:rsidR="00964BEA" w:rsidRDefault="00964BEA" w:rsidP="00964BEA">
      <w:pPr>
        <w:pStyle w:val="Caption"/>
        <w:keepNext/>
      </w:pPr>
      <w:bookmarkStart w:id="48" w:name="_Toc214561811"/>
      <w:r>
        <w:t xml:space="preserve">Bảng </w:t>
      </w:r>
      <w:fldSimple w:instr=" STYLEREF 1 \s ">
        <w:r w:rsidR="00263C00">
          <w:rPr>
            <w:noProof/>
          </w:rPr>
          <w:t>3</w:t>
        </w:r>
      </w:fldSimple>
      <w:r w:rsidR="00263C00">
        <w:t>.</w:t>
      </w:r>
      <w:fldSimple w:instr=" SEQ Bảng \* ARABIC \s 1 "/>
      <w:r w:rsidRPr="00964BEA">
        <w:t xml:space="preserve"> </w:t>
      </w:r>
      <w:r w:rsidRPr="00583327">
        <w:t>Thẻ CRC của lớp “</w:t>
      </w:r>
      <w:r>
        <w:t>Cán bộ chuyên môn”</w:t>
      </w:r>
      <w:bookmarkEnd w:id="48"/>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5520"/>
        <w:gridCol w:w="900"/>
        <w:gridCol w:w="2940"/>
      </w:tblGrid>
      <w:tr w:rsidR="0027742E" w14:paraId="3312C042" w14:textId="77777777" w:rsidTr="0927653D">
        <w:trPr>
          <w:trHeight w:val="300"/>
        </w:trPr>
        <w:tc>
          <w:tcPr>
            <w:tcW w:w="5520" w:type="dxa"/>
          </w:tcPr>
          <w:p w14:paraId="6AAEAAE3" w14:textId="77777777" w:rsidR="0027742E" w:rsidRDefault="0027742E">
            <w:pPr>
              <w:spacing w:line="288" w:lineRule="auto"/>
              <w:rPr>
                <w:rFonts w:eastAsia="Times New Roman"/>
                <w:b/>
                <w:color w:val="000000" w:themeColor="text1"/>
              </w:rPr>
            </w:pPr>
            <w:r w:rsidRPr="06198A96">
              <w:rPr>
                <w:rFonts w:eastAsia="Times New Roman"/>
                <w:b/>
                <w:bCs/>
                <w:color w:val="000000" w:themeColor="text1"/>
              </w:rPr>
              <w:t>Tên lớp:</w:t>
            </w:r>
            <w:r w:rsidRPr="4DEC5C5F">
              <w:rPr>
                <w:rFonts w:eastAsia="Times New Roman"/>
                <w:b/>
                <w:color w:val="000000" w:themeColor="text1"/>
              </w:rPr>
              <w:t xml:space="preserve"> </w:t>
            </w:r>
            <w:r w:rsidRPr="19D4C1C2">
              <w:rPr>
                <w:rFonts w:eastAsia="Times New Roman"/>
                <w:b/>
                <w:bCs/>
                <w:color w:val="000000" w:themeColor="text1"/>
              </w:rPr>
              <w:t xml:space="preserve">Cán bộ </w:t>
            </w:r>
            <w:r w:rsidRPr="4564AEC0">
              <w:rPr>
                <w:rFonts w:eastAsia="Times New Roman"/>
                <w:b/>
                <w:bCs/>
                <w:color w:val="000000" w:themeColor="text1"/>
              </w:rPr>
              <w:t>chuyên môn</w:t>
            </w:r>
          </w:p>
        </w:tc>
        <w:tc>
          <w:tcPr>
            <w:tcW w:w="900" w:type="dxa"/>
          </w:tcPr>
          <w:p w14:paraId="49DEA759" w14:textId="02A20365" w:rsidR="0027742E" w:rsidRDefault="0027742E">
            <w:pPr>
              <w:rPr>
                <w:rFonts w:eastAsia="Times New Roman"/>
                <w:b/>
                <w:bCs/>
                <w:lang w:val="vi-VN"/>
              </w:rPr>
            </w:pPr>
            <w:r w:rsidRPr="06198A96">
              <w:rPr>
                <w:rFonts w:eastAsia="Times New Roman"/>
                <w:b/>
                <w:bCs/>
                <w:lang w:val="vi-VN"/>
              </w:rPr>
              <w:t xml:space="preserve">ID: </w:t>
            </w:r>
            <w:r w:rsidR="6F8813F2" w:rsidRPr="6F8813F2">
              <w:rPr>
                <w:rFonts w:eastAsia="Times New Roman"/>
                <w:b/>
                <w:bCs/>
                <w:lang w:val="vi-VN"/>
              </w:rPr>
              <w:t>8</w:t>
            </w:r>
          </w:p>
        </w:tc>
        <w:tc>
          <w:tcPr>
            <w:tcW w:w="2940" w:type="dxa"/>
          </w:tcPr>
          <w:p w14:paraId="7DC6D5D9" w14:textId="77777777" w:rsidR="0027742E" w:rsidRDefault="0027742E">
            <w:pPr>
              <w:rPr>
                <w:rFonts w:eastAsia="Times New Roman"/>
                <w:lang w:val="vi-VN"/>
              </w:rPr>
            </w:pPr>
            <w:r w:rsidRPr="06198A96">
              <w:rPr>
                <w:rFonts w:eastAsia="Times New Roman"/>
                <w:b/>
                <w:bCs/>
                <w:color w:val="000000" w:themeColor="text1"/>
              </w:rPr>
              <w:t>Kiểu: Concrete</w:t>
            </w:r>
            <w:r w:rsidRPr="06198A96">
              <w:rPr>
                <w:rFonts w:eastAsia="Times New Roman"/>
                <w:color w:val="000000" w:themeColor="text1"/>
              </w:rPr>
              <w:t xml:space="preserve"> Domain</w:t>
            </w:r>
          </w:p>
          <w:p w14:paraId="5006E1D6" w14:textId="77777777" w:rsidR="0027742E" w:rsidRDefault="0027742E">
            <w:pPr>
              <w:rPr>
                <w:rFonts w:eastAsia="Times New Roman"/>
                <w:lang w:val="vi-VN"/>
              </w:rPr>
            </w:pPr>
          </w:p>
        </w:tc>
      </w:tr>
      <w:tr w:rsidR="0027742E" w14:paraId="6A40EEA8" w14:textId="77777777" w:rsidTr="0927653D">
        <w:trPr>
          <w:trHeight w:val="300"/>
        </w:trPr>
        <w:tc>
          <w:tcPr>
            <w:tcW w:w="6420" w:type="dxa"/>
            <w:gridSpan w:val="2"/>
          </w:tcPr>
          <w:p w14:paraId="716684EE" w14:textId="77777777" w:rsidR="0027742E" w:rsidRDefault="0027742E">
            <w:pPr>
              <w:rPr>
                <w:rFonts w:eastAsia="Times New Roman"/>
                <w:b/>
                <w:bCs/>
                <w:lang w:val="vi-VN"/>
              </w:rPr>
            </w:pPr>
            <w:r w:rsidRPr="480B56B1">
              <w:rPr>
                <w:rFonts w:eastAsia="Times New Roman"/>
                <w:b/>
                <w:bCs/>
                <w:lang w:val="vi-VN"/>
              </w:rPr>
              <w:t xml:space="preserve">Mô tả: </w:t>
            </w:r>
            <w:r w:rsidRPr="480B56B1">
              <w:rPr>
                <w:rFonts w:eastAsia="Times New Roman"/>
                <w:lang w:val="vi-VN"/>
              </w:rPr>
              <w:t>Người dùng chuyên môn thực hiện xử lý nội dung văn bản theo phân công.</w:t>
            </w:r>
          </w:p>
        </w:tc>
        <w:tc>
          <w:tcPr>
            <w:tcW w:w="2940" w:type="dxa"/>
          </w:tcPr>
          <w:p w14:paraId="0506A051" w14:textId="6E9C41CB" w:rsidR="0027742E" w:rsidRDefault="0027742E">
            <w:pPr>
              <w:rPr>
                <w:rFonts w:eastAsia="Times New Roman"/>
                <w:b/>
                <w:bCs/>
                <w:lang w:val="vi-VN"/>
              </w:rPr>
            </w:pPr>
            <w:r w:rsidRPr="480B56B1">
              <w:rPr>
                <w:rFonts w:eastAsia="Times New Roman"/>
                <w:b/>
                <w:bCs/>
                <w:lang w:val="vi-VN"/>
              </w:rPr>
              <w:t xml:space="preserve">Usecase liên kết: </w:t>
            </w:r>
            <w:r w:rsidR="7058F1D6" w:rsidRPr="7058F1D6">
              <w:rPr>
                <w:rFonts w:eastAsia="Times New Roman"/>
                <w:b/>
                <w:bCs/>
                <w:lang w:val="vi-VN"/>
              </w:rPr>
              <w:t>6</w:t>
            </w:r>
          </w:p>
        </w:tc>
      </w:tr>
      <w:tr w:rsidR="0027742E" w14:paraId="13F10FD0" w14:textId="77777777" w:rsidTr="0927653D">
        <w:trPr>
          <w:trHeight w:val="300"/>
        </w:trPr>
        <w:tc>
          <w:tcPr>
            <w:tcW w:w="6420" w:type="dxa"/>
            <w:gridSpan w:val="2"/>
          </w:tcPr>
          <w:p w14:paraId="58109BD1" w14:textId="77777777" w:rsidR="0027742E" w:rsidRDefault="0027742E">
            <w:pPr>
              <w:jc w:val="center"/>
              <w:rPr>
                <w:rFonts w:eastAsia="Times New Roman"/>
                <w:b/>
                <w:bCs/>
                <w:lang w:val="vi-VN"/>
              </w:rPr>
            </w:pPr>
            <w:r w:rsidRPr="06198A96">
              <w:rPr>
                <w:rFonts w:eastAsia="Times New Roman"/>
                <w:b/>
                <w:bCs/>
                <w:lang w:val="vi-VN"/>
              </w:rPr>
              <w:t>Trách nhiệm</w:t>
            </w:r>
          </w:p>
        </w:tc>
        <w:tc>
          <w:tcPr>
            <w:tcW w:w="2940" w:type="dxa"/>
          </w:tcPr>
          <w:p w14:paraId="10367346" w14:textId="77777777" w:rsidR="0027742E" w:rsidRDefault="0027742E">
            <w:pPr>
              <w:jc w:val="center"/>
              <w:rPr>
                <w:rFonts w:eastAsia="Times New Roman"/>
                <w:b/>
                <w:bCs/>
                <w:lang w:val="vi-VN"/>
              </w:rPr>
            </w:pPr>
            <w:r w:rsidRPr="06198A96">
              <w:rPr>
                <w:rFonts w:eastAsia="Times New Roman"/>
                <w:b/>
                <w:bCs/>
                <w:lang w:val="vi-VN"/>
              </w:rPr>
              <w:t>Cộng tác</w:t>
            </w:r>
          </w:p>
        </w:tc>
      </w:tr>
      <w:tr w:rsidR="0027742E" w14:paraId="7DBD95E7" w14:textId="77777777" w:rsidTr="0927653D">
        <w:trPr>
          <w:trHeight w:val="2340"/>
        </w:trPr>
        <w:tc>
          <w:tcPr>
            <w:tcW w:w="6420" w:type="dxa"/>
            <w:gridSpan w:val="2"/>
            <w:tcBorders>
              <w:bottom w:val="single" w:sz="12" w:space="0" w:color="000000" w:themeColor="text1"/>
            </w:tcBorders>
          </w:tcPr>
          <w:p w14:paraId="21F847B3" w14:textId="77777777" w:rsidR="0027742E" w:rsidRDefault="0027742E">
            <w:pPr>
              <w:spacing w:before="240" w:after="240" w:line="259" w:lineRule="auto"/>
              <w:rPr>
                <w:rFonts w:eastAsia="Times New Roman"/>
              </w:rPr>
            </w:pPr>
            <w:r w:rsidRPr="4341FEEE">
              <w:rPr>
                <w:rFonts w:eastAsia="Times New Roman"/>
              </w:rPr>
              <w:t>- Thực hiện xử lý nội dung văn bản theo phân công</w:t>
            </w:r>
          </w:p>
          <w:p w14:paraId="4CE36D27" w14:textId="0B5C4B6D" w:rsidR="0027742E" w:rsidRDefault="0927653D">
            <w:pPr>
              <w:spacing w:before="240" w:after="240" w:line="259" w:lineRule="auto"/>
              <w:rPr>
                <w:rFonts w:eastAsia="Times New Roman"/>
                <w:lang w:val="vi-VN"/>
              </w:rPr>
            </w:pPr>
            <w:r w:rsidRPr="0927653D">
              <w:rPr>
                <w:rFonts w:eastAsia="Times New Roman"/>
              </w:rPr>
              <w:t>- Cập nhật, báo cáo kết quả</w:t>
            </w:r>
          </w:p>
        </w:tc>
        <w:tc>
          <w:tcPr>
            <w:tcW w:w="2940" w:type="dxa"/>
            <w:tcBorders>
              <w:bottom w:val="single" w:sz="12" w:space="0" w:color="000000" w:themeColor="text1"/>
            </w:tcBorders>
          </w:tcPr>
          <w:p w14:paraId="4BDF43D0" w14:textId="7C185728" w:rsidR="0027742E" w:rsidRDefault="36F21D1F">
            <w:pPr>
              <w:spacing w:line="259" w:lineRule="auto"/>
              <w:rPr>
                <w:rFonts w:eastAsia="Times New Roman"/>
                <w:lang w:val="vi-VN"/>
              </w:rPr>
            </w:pPr>
            <w:r w:rsidRPr="36F21D1F">
              <w:rPr>
                <w:rFonts w:eastAsia="Times New Roman"/>
                <w:lang w:val="vi-VN"/>
              </w:rPr>
              <w:t>- Lãnh đạo văn phòng/ chuyên môn</w:t>
            </w:r>
          </w:p>
          <w:p w14:paraId="4F3969D0" w14:textId="77777777" w:rsidR="0027742E" w:rsidRDefault="0027742E">
            <w:pPr>
              <w:spacing w:line="259" w:lineRule="auto"/>
              <w:rPr>
                <w:rFonts w:eastAsia="Times New Roman"/>
                <w:lang w:val="vi-VN"/>
              </w:rPr>
            </w:pPr>
            <w:r w:rsidRPr="480B56B1">
              <w:rPr>
                <w:rFonts w:eastAsia="Times New Roman"/>
                <w:lang w:val="vi-VN"/>
              </w:rPr>
              <w:t>- Document System</w:t>
            </w:r>
          </w:p>
          <w:p w14:paraId="689D35F0" w14:textId="77777777" w:rsidR="0027742E" w:rsidRDefault="0027742E">
            <w:pPr>
              <w:spacing w:line="259" w:lineRule="auto"/>
              <w:rPr>
                <w:rFonts w:eastAsia="Times New Roman"/>
                <w:lang w:val="vi-VN"/>
              </w:rPr>
            </w:pPr>
            <w:r w:rsidRPr="06198A96">
              <w:rPr>
                <w:rFonts w:eastAsia="Times New Roman"/>
                <w:lang w:val="vi-VN"/>
              </w:rPr>
              <w:t>- Document</w:t>
            </w:r>
          </w:p>
          <w:p w14:paraId="722B2F2C" w14:textId="77777777" w:rsidR="0027742E" w:rsidRDefault="0027742E">
            <w:pPr>
              <w:rPr>
                <w:rFonts w:eastAsia="Times New Roman"/>
                <w:lang w:val="vi-VN"/>
              </w:rPr>
            </w:pPr>
          </w:p>
        </w:tc>
      </w:tr>
      <w:tr w:rsidR="0027742E" w14:paraId="410C087A" w14:textId="77777777" w:rsidTr="0927653D">
        <w:trPr>
          <w:trHeight w:val="330"/>
        </w:trPr>
        <w:tc>
          <w:tcPr>
            <w:tcW w:w="9360" w:type="dxa"/>
            <w:gridSpan w:val="3"/>
            <w:tcBorders>
              <w:top w:val="single" w:sz="12" w:space="0" w:color="000000" w:themeColor="text1"/>
              <w:left w:val="single" w:sz="12" w:space="0" w:color="000000" w:themeColor="text1"/>
              <w:bottom w:val="single" w:sz="12" w:space="0" w:color="000000" w:themeColor="text1"/>
            </w:tcBorders>
          </w:tcPr>
          <w:p w14:paraId="6D2CC6E9" w14:textId="77777777" w:rsidR="0027742E" w:rsidRDefault="0027742E">
            <w:pPr>
              <w:rPr>
                <w:rFonts w:eastAsia="Times New Roman"/>
                <w:b/>
                <w:bCs/>
                <w:lang w:val="vi-VN"/>
              </w:rPr>
            </w:pPr>
            <w:r w:rsidRPr="06198A96">
              <w:rPr>
                <w:rFonts w:eastAsia="Times New Roman"/>
                <w:b/>
                <w:bCs/>
                <w:lang w:val="vi-VN"/>
              </w:rPr>
              <w:t>Thuộc tính:</w:t>
            </w:r>
          </w:p>
          <w:p w14:paraId="69D7CC8E" w14:textId="77777777" w:rsidR="0027742E" w:rsidRDefault="0027742E">
            <w:pPr>
              <w:rPr>
                <w:rFonts w:eastAsia="Times New Roman"/>
                <w:lang w:val="vi-VN"/>
              </w:rPr>
            </w:pPr>
            <w:r w:rsidRPr="480B56B1">
              <w:rPr>
                <w:rFonts w:eastAsia="Times New Roman"/>
                <w:lang w:val="vi-VN"/>
              </w:rPr>
              <w:t>- Họ tên</w:t>
            </w:r>
          </w:p>
          <w:p w14:paraId="16CF63CB" w14:textId="77777777" w:rsidR="0027742E" w:rsidRDefault="0027742E">
            <w:pPr>
              <w:rPr>
                <w:rFonts w:eastAsia="Times New Roman"/>
                <w:lang w:val="vi-VN"/>
              </w:rPr>
            </w:pPr>
            <w:r w:rsidRPr="480B56B1">
              <w:rPr>
                <w:rFonts w:eastAsia="Times New Roman"/>
                <w:lang w:val="vi-VN"/>
              </w:rPr>
              <w:t xml:space="preserve">- Vai trò </w:t>
            </w:r>
          </w:p>
          <w:p w14:paraId="2D340E0E" w14:textId="77777777" w:rsidR="0027742E" w:rsidRDefault="0027742E">
            <w:pPr>
              <w:rPr>
                <w:rFonts w:eastAsia="Times New Roman"/>
                <w:lang w:val="vi-VN"/>
              </w:rPr>
            </w:pPr>
            <w:r w:rsidRPr="480B56B1">
              <w:rPr>
                <w:rFonts w:eastAsia="Times New Roman"/>
                <w:lang w:val="vi-VN"/>
              </w:rPr>
              <w:t>- Danh sách văn bản được giao</w:t>
            </w:r>
          </w:p>
        </w:tc>
      </w:tr>
      <w:tr w:rsidR="0027742E" w14:paraId="77C472B7" w14:textId="77777777" w:rsidTr="0927653D">
        <w:trPr>
          <w:trHeight w:val="300"/>
        </w:trPr>
        <w:tc>
          <w:tcPr>
            <w:tcW w:w="9360" w:type="dxa"/>
            <w:gridSpan w:val="3"/>
          </w:tcPr>
          <w:p w14:paraId="05ADFE8D" w14:textId="77777777" w:rsidR="0027742E" w:rsidRDefault="0027742E">
            <w:pPr>
              <w:rPr>
                <w:rFonts w:eastAsia="Times New Roman"/>
                <w:b/>
                <w:bCs/>
                <w:lang w:val="vi-VN"/>
              </w:rPr>
            </w:pPr>
            <w:r w:rsidRPr="06198A96">
              <w:rPr>
                <w:rFonts w:eastAsia="Times New Roman"/>
                <w:b/>
                <w:bCs/>
                <w:lang w:val="vi-VN"/>
              </w:rPr>
              <w:t>Quan hệ:</w:t>
            </w:r>
          </w:p>
          <w:p w14:paraId="7F0B0C9C" w14:textId="77777777" w:rsidR="0027742E" w:rsidRDefault="0027742E">
            <w:pPr>
              <w:spacing w:after="60" w:line="288" w:lineRule="auto"/>
              <w:rPr>
                <w:rFonts w:eastAsia="Times New Roman"/>
                <w:b/>
                <w:color w:val="000000" w:themeColor="text1"/>
              </w:rPr>
            </w:pPr>
            <w:r w:rsidRPr="06198A96">
              <w:rPr>
                <w:rFonts w:eastAsia="Times New Roman"/>
                <w:color w:val="000000" w:themeColor="text1"/>
              </w:rPr>
              <w:t>- Khái quát</w:t>
            </w:r>
            <w:r w:rsidRPr="480B56B1">
              <w:rPr>
                <w:rFonts w:eastAsia="Times New Roman"/>
                <w:color w:val="000000" w:themeColor="text1"/>
              </w:rPr>
              <w:t xml:space="preserve">: Kế thừa từ </w:t>
            </w:r>
            <w:r w:rsidRPr="480B56B1">
              <w:rPr>
                <w:rFonts w:eastAsia="Times New Roman"/>
                <w:b/>
                <w:bCs/>
                <w:color w:val="000000" w:themeColor="text1"/>
              </w:rPr>
              <w:t>User</w:t>
            </w:r>
          </w:p>
          <w:p w14:paraId="65EFAF03" w14:textId="77777777" w:rsidR="0027742E" w:rsidRDefault="0027742E">
            <w:pPr>
              <w:spacing w:after="60" w:line="288" w:lineRule="auto"/>
              <w:rPr>
                <w:rFonts w:eastAsia="Times New Roman"/>
                <w:color w:val="000000" w:themeColor="text1"/>
              </w:rPr>
            </w:pPr>
            <w:r w:rsidRPr="06198A96">
              <w:rPr>
                <w:rFonts w:eastAsia="Times New Roman"/>
                <w:color w:val="000000" w:themeColor="text1"/>
              </w:rPr>
              <w:t>- Tổng hợp</w:t>
            </w:r>
            <w:r w:rsidRPr="480B56B1">
              <w:rPr>
                <w:rFonts w:eastAsia="Times New Roman"/>
                <w:color w:val="000000" w:themeColor="text1"/>
              </w:rPr>
              <w:t>:</w:t>
            </w:r>
            <w:r w:rsidRPr="06198A96">
              <w:rPr>
                <w:rFonts w:eastAsia="Times New Roman"/>
                <w:color w:val="000000" w:themeColor="text1"/>
              </w:rPr>
              <w:t xml:space="preserve"> </w:t>
            </w:r>
          </w:p>
          <w:p w14:paraId="3719E71F" w14:textId="7C9F3168" w:rsidR="0027742E" w:rsidRDefault="0027742E">
            <w:pPr>
              <w:spacing w:after="60" w:line="288" w:lineRule="auto"/>
              <w:rPr>
                <w:rFonts w:eastAsia="Times New Roman"/>
                <w:color w:val="000000" w:themeColor="text1"/>
              </w:rPr>
            </w:pPr>
            <w:r w:rsidRPr="480B56B1">
              <w:rPr>
                <w:rFonts w:eastAsia="Times New Roman"/>
                <w:color w:val="000000" w:themeColor="text1"/>
              </w:rPr>
              <w:t xml:space="preserve">- Liên kết khác: Liên kết với </w:t>
            </w:r>
            <w:r w:rsidRPr="480B56B1">
              <w:rPr>
                <w:rFonts w:eastAsia="Times New Roman"/>
                <w:b/>
                <w:bCs/>
                <w:color w:val="000000" w:themeColor="text1"/>
              </w:rPr>
              <w:t xml:space="preserve">Lãnh </w:t>
            </w:r>
            <w:r w:rsidR="7E00D6CA" w:rsidRPr="7E00D6CA">
              <w:rPr>
                <w:rFonts w:eastAsia="Times New Roman"/>
                <w:b/>
                <w:bCs/>
                <w:color w:val="000000" w:themeColor="text1"/>
              </w:rPr>
              <w:t>đạo văn phòng</w:t>
            </w:r>
            <w:r w:rsidR="623B9384" w:rsidRPr="623B9384">
              <w:rPr>
                <w:rFonts w:eastAsia="Times New Roman"/>
                <w:b/>
                <w:bCs/>
                <w:color w:val="000000" w:themeColor="text1"/>
              </w:rPr>
              <w:t>/</w:t>
            </w:r>
            <w:r w:rsidRPr="683CE046">
              <w:rPr>
                <w:rFonts w:eastAsia="Times New Roman"/>
                <w:b/>
                <w:color w:val="000000" w:themeColor="text1"/>
              </w:rPr>
              <w:t xml:space="preserve"> </w:t>
            </w:r>
            <w:r w:rsidR="3D35E823" w:rsidRPr="3D35E823">
              <w:rPr>
                <w:rFonts w:eastAsia="Times New Roman"/>
                <w:b/>
                <w:bCs/>
                <w:color w:val="000000" w:themeColor="text1"/>
              </w:rPr>
              <w:t>chuyên môn</w:t>
            </w:r>
            <w:r w:rsidR="2FE2554C" w:rsidRPr="2FE2554C">
              <w:rPr>
                <w:rFonts w:eastAsia="Times New Roman"/>
                <w:b/>
                <w:bCs/>
                <w:color w:val="000000" w:themeColor="text1"/>
              </w:rPr>
              <w:t xml:space="preserve"> </w:t>
            </w:r>
            <w:r w:rsidRPr="480B56B1">
              <w:rPr>
                <w:rFonts w:eastAsia="Times New Roman"/>
                <w:color w:val="000000" w:themeColor="text1"/>
              </w:rPr>
              <w:t>để nhận công việc và cập nhật kết quả xử lý</w:t>
            </w:r>
          </w:p>
        </w:tc>
      </w:tr>
    </w:tbl>
    <w:p w14:paraId="1E53B039" w14:textId="126D37E9" w:rsidR="0927653D" w:rsidRDefault="0927653D" w:rsidP="0927653D">
      <w:pPr>
        <w:jc w:val="center"/>
      </w:pPr>
    </w:p>
    <w:p w14:paraId="33E8177B" w14:textId="7C038608" w:rsidR="0927653D" w:rsidRDefault="0927653D" w:rsidP="0927653D">
      <w:pPr>
        <w:jc w:val="left"/>
      </w:pPr>
    </w:p>
    <w:p w14:paraId="7EE504BC" w14:textId="77777777" w:rsidR="00F93CE8" w:rsidRDefault="00F93CE8" w:rsidP="00F93CE8">
      <w:pPr>
        <w:pStyle w:val="Heading2"/>
        <w:rPr>
          <w:sz w:val="27"/>
          <w:szCs w:val="27"/>
        </w:rPr>
      </w:pPr>
      <w:bookmarkStart w:id="49" w:name="_Toc214567521"/>
      <w:r>
        <w:rPr>
          <w:sz w:val="27"/>
          <w:szCs w:val="27"/>
        </w:rPr>
        <w:t>Xây dựng sơ đồ lớp (class diagram)</w:t>
      </w:r>
      <w:bookmarkEnd w:id="49"/>
    </w:p>
    <w:p w14:paraId="753DFCC2" w14:textId="3E375CFB" w:rsidR="00523236" w:rsidRDefault="00523236" w:rsidP="00523236">
      <w:r>
        <w:rPr>
          <w:noProof/>
        </w:rPr>
        <w:lastRenderedPageBreak/>
        <w:drawing>
          <wp:inline distT="0" distB="0" distL="0" distR="0" wp14:anchorId="2741D737" wp14:editId="545801BC">
            <wp:extent cx="5724525" cy="3562350"/>
            <wp:effectExtent l="0" t="0" r="0" b="0"/>
            <wp:docPr id="1006550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50663" name="Picture 1006550663"/>
                    <pic:cNvPicPr/>
                  </pic:nvPicPr>
                  <pic:blipFill>
                    <a:blip r:embed="rId14">
                      <a:extLst>
                        <a:ext uri="{28A0092B-C50C-407E-A947-70E740481C1C}">
                          <a14:useLocalDpi xmlns:a14="http://schemas.microsoft.com/office/drawing/2010/main"/>
                        </a:ext>
                      </a:extLst>
                    </a:blip>
                    <a:stretch>
                      <a:fillRect/>
                    </a:stretch>
                  </pic:blipFill>
                  <pic:spPr>
                    <a:xfrm>
                      <a:off x="0" y="0"/>
                      <a:ext cx="5724525" cy="3562350"/>
                    </a:xfrm>
                    <a:prstGeom prst="rect">
                      <a:avLst/>
                    </a:prstGeom>
                  </pic:spPr>
                </pic:pic>
              </a:graphicData>
            </a:graphic>
          </wp:inline>
        </w:drawing>
      </w:r>
      <w:r w:rsidR="379D2792">
        <w:t xml:space="preserve">    </w:t>
      </w:r>
    </w:p>
    <w:p w14:paraId="09D88D4F" w14:textId="4893E60D" w:rsidR="00523236" w:rsidRDefault="00973020" w:rsidP="003B47C7">
      <w:pPr>
        <w:jc w:val="center"/>
      </w:pPr>
      <w:r>
        <w:tab/>
      </w:r>
    </w:p>
    <w:p w14:paraId="010CE917" w14:textId="65DE54C4" w:rsidR="003B47C7" w:rsidRPr="00145AED" w:rsidRDefault="001331CD" w:rsidP="003B47C7">
      <w:pPr>
        <w:jc w:val="center"/>
        <w:rPr>
          <w:i/>
          <w:iCs/>
          <w:sz w:val="24"/>
          <w:szCs w:val="24"/>
        </w:rPr>
      </w:pPr>
      <w:r w:rsidRPr="00145AED">
        <w:rPr>
          <w:i/>
          <w:iCs/>
          <w:sz w:val="24"/>
          <w:szCs w:val="24"/>
        </w:rPr>
        <w:t>Hình 3.2 Sơ đồ lớp (class diagram)</w:t>
      </w:r>
      <w:r w:rsidR="00145AED" w:rsidRPr="00145AED">
        <w:rPr>
          <w:i/>
          <w:iCs/>
          <w:sz w:val="24"/>
          <w:szCs w:val="24"/>
        </w:rPr>
        <w:t xml:space="preserve"> của hệ thống</w:t>
      </w:r>
    </w:p>
    <w:p w14:paraId="32F39616" w14:textId="77777777" w:rsidR="00F93CE8" w:rsidRDefault="00F93CE8" w:rsidP="00F93CE8">
      <w:pPr>
        <w:pStyle w:val="Heading2"/>
        <w:rPr>
          <w:sz w:val="27"/>
          <w:szCs w:val="27"/>
        </w:rPr>
      </w:pPr>
      <w:bookmarkStart w:id="50" w:name="_Toc214567522"/>
      <w:r>
        <w:rPr>
          <w:sz w:val="27"/>
          <w:szCs w:val="27"/>
        </w:rPr>
        <w:t>Xây dựng sơ đồ đối tượng (object diagram)</w:t>
      </w:r>
      <w:bookmarkEnd w:id="50"/>
    </w:p>
    <w:p w14:paraId="198E4140" w14:textId="77777777" w:rsidR="00523236" w:rsidRPr="00523236" w:rsidRDefault="00523236" w:rsidP="00523236"/>
    <w:p w14:paraId="45D19226" w14:textId="77777777" w:rsidR="00F93CE8" w:rsidRDefault="5DE9675E" w:rsidP="00F93CE8">
      <w:pPr>
        <w:pStyle w:val="Heading2"/>
        <w:rPr>
          <w:sz w:val="27"/>
          <w:szCs w:val="27"/>
        </w:rPr>
      </w:pPr>
      <w:bookmarkStart w:id="51" w:name="_Toc214567523"/>
      <w:r w:rsidRPr="5DE9675E">
        <w:rPr>
          <w:sz w:val="27"/>
          <w:szCs w:val="27"/>
        </w:rPr>
        <w:t>Xây dựng sơ đồ tuần tự (sequence diagram)</w:t>
      </w:r>
      <w:bookmarkEnd w:id="51"/>
    </w:p>
    <w:p w14:paraId="1441D0D1" w14:textId="495EFAFF" w:rsidR="00523236" w:rsidRPr="00523236" w:rsidRDefault="00696E0F" w:rsidP="5DE9675E">
      <w:pPr>
        <w:jc w:val="center"/>
      </w:pPr>
      <w:r>
        <w:rPr>
          <w:noProof/>
        </w:rPr>
        <w:lastRenderedPageBreak/>
        <w:drawing>
          <wp:inline distT="0" distB="0" distL="0" distR="0" wp14:anchorId="35E86995" wp14:editId="41D1464B">
            <wp:extent cx="6248554" cy="6152338"/>
            <wp:effectExtent l="0" t="0" r="0" b="0"/>
            <wp:docPr id="15536168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16802" name="Picture 1" descr="A screenshot of a computer screen&#10;&#10;AI-generated content may be incorrect."/>
                    <pic:cNvPicPr/>
                  </pic:nvPicPr>
                  <pic:blipFill>
                    <a:blip r:embed="rId15"/>
                    <a:stretch>
                      <a:fillRect/>
                    </a:stretch>
                  </pic:blipFill>
                  <pic:spPr>
                    <a:xfrm>
                      <a:off x="0" y="0"/>
                      <a:ext cx="6248554" cy="6152338"/>
                    </a:xfrm>
                    <a:prstGeom prst="rect">
                      <a:avLst/>
                    </a:prstGeom>
                  </pic:spPr>
                </pic:pic>
              </a:graphicData>
            </a:graphic>
          </wp:inline>
        </w:drawing>
      </w:r>
    </w:p>
    <w:p w14:paraId="6968FAD9" w14:textId="68B31A2C" w:rsidR="50D05962" w:rsidRDefault="50D05962" w:rsidP="0D554DCC">
      <w:pPr>
        <w:jc w:val="center"/>
      </w:pPr>
    </w:p>
    <w:p w14:paraId="7B4651A9" w14:textId="19E2CFDF" w:rsidR="0D554DCC" w:rsidRDefault="0D554DCC" w:rsidP="0D554DCC">
      <w:pPr>
        <w:pStyle w:val="Heading2"/>
        <w:numPr>
          <w:ilvl w:val="0"/>
          <w:numId w:val="0"/>
        </w:numPr>
      </w:pPr>
    </w:p>
    <w:p w14:paraId="39145DA6" w14:textId="3A000A57" w:rsidR="0D554DCC" w:rsidRDefault="0D554DCC" w:rsidP="36C45F67"/>
    <w:p w14:paraId="07C3AD8B" w14:textId="3C68A233" w:rsidR="36C45F67" w:rsidRDefault="36C45F67" w:rsidP="36C45F67"/>
    <w:p w14:paraId="4CFF9E47" w14:textId="0376BB9D" w:rsidR="36C45F67" w:rsidRDefault="36C45F67" w:rsidP="36C45F67"/>
    <w:p w14:paraId="5EB2E4A1" w14:textId="72F28280" w:rsidR="00263C00" w:rsidRDefault="00F93CE8" w:rsidP="00263C00">
      <w:pPr>
        <w:pStyle w:val="Heading2"/>
        <w:keepNext/>
        <w:jc w:val="center"/>
      </w:pPr>
      <w:bookmarkStart w:id="52" w:name="_Toc214567524"/>
      <w:bookmarkStart w:id="53" w:name="_Hlk214561726"/>
      <w:r>
        <w:rPr>
          <w:sz w:val="27"/>
          <w:szCs w:val="27"/>
        </w:rPr>
        <w:t>Mô hình thực thể và liên kết (Entity Relationship Model)</w:t>
      </w:r>
      <w:bookmarkEnd w:id="52"/>
      <w:r w:rsidR="00263C00" w:rsidRPr="00263C00">
        <w:rPr>
          <w:noProof/>
        </w:rPr>
        <w:t xml:space="preserve"> </w:t>
      </w:r>
      <w:bookmarkEnd w:id="53"/>
    </w:p>
    <w:p w14:paraId="6379DFA8" w14:textId="5621941C" w:rsidR="00F93CE8" w:rsidRPr="00F93CE8" w:rsidRDefault="005C6020" w:rsidP="002C091D">
      <w:pPr>
        <w:jc w:val="left"/>
      </w:pPr>
      <w:r>
        <w:br w:type="page"/>
      </w:r>
    </w:p>
    <w:p w14:paraId="3A3F3783" w14:textId="77777777" w:rsidR="00CB1BBD" w:rsidRDefault="00F93CE8" w:rsidP="00F93CE8">
      <w:pPr>
        <w:pStyle w:val="Heading1"/>
      </w:pPr>
      <w:bookmarkStart w:id="54" w:name="_Toc214567525"/>
      <w:r>
        <w:lastRenderedPageBreak/>
        <w:t>THIẾT KẾ</w:t>
      </w:r>
      <w:bookmarkEnd w:id="54"/>
    </w:p>
    <w:p w14:paraId="26415F5A" w14:textId="77777777" w:rsidR="00F93CE8" w:rsidRDefault="00F93CE8" w:rsidP="00F93CE8">
      <w:pPr>
        <w:pStyle w:val="Heading2"/>
      </w:pPr>
      <w:bookmarkStart w:id="55" w:name="_Toc214567526"/>
      <w:r>
        <w:rPr>
          <w:sz w:val="27"/>
          <w:szCs w:val="27"/>
        </w:rPr>
        <w:t>Thiết kế tổng thể</w:t>
      </w:r>
      <w:bookmarkEnd w:id="55"/>
    </w:p>
    <w:p w14:paraId="34F3D377" w14:textId="77777777" w:rsidR="00F93CE8" w:rsidRDefault="00F93CE8" w:rsidP="00F93CE8">
      <w:pPr>
        <w:pStyle w:val="Heading2"/>
        <w:rPr>
          <w:sz w:val="27"/>
          <w:szCs w:val="27"/>
        </w:rPr>
      </w:pPr>
      <w:bookmarkStart w:id="56" w:name="_Toc214567527"/>
      <w:r>
        <w:rPr>
          <w:sz w:val="27"/>
          <w:szCs w:val="27"/>
        </w:rPr>
        <w:t>Thiết kế các lớp</w:t>
      </w:r>
      <w:bookmarkEnd w:id="56"/>
    </w:p>
    <w:p w14:paraId="090458EC" w14:textId="77777777" w:rsidR="00F93CE8" w:rsidRDefault="00F93CE8" w:rsidP="00F93CE8">
      <w:pPr>
        <w:pStyle w:val="Heading2"/>
      </w:pPr>
      <w:bookmarkStart w:id="57" w:name="_Toc214567528"/>
      <w:r w:rsidRPr="00F93CE8">
        <w:t>Thiết kế Cơ sở dữ liệu</w:t>
      </w:r>
      <w:bookmarkEnd w:id="57"/>
    </w:p>
    <w:p w14:paraId="06D3FD4D" w14:textId="77777777" w:rsidR="00F93CE8" w:rsidRPr="00F93CE8" w:rsidRDefault="00F93CE8" w:rsidP="00F93CE8">
      <w:pPr>
        <w:pStyle w:val="Heading2"/>
      </w:pPr>
      <w:bookmarkStart w:id="58" w:name="_Toc214567529"/>
      <w:r>
        <w:rPr>
          <w:sz w:val="27"/>
          <w:szCs w:val="27"/>
        </w:rPr>
        <w:t>Thiết kế các giao diện</w:t>
      </w:r>
      <w:bookmarkEnd w:id="58"/>
    </w:p>
    <w:p w14:paraId="0DA922DB" w14:textId="77777777" w:rsidR="00F93CE8" w:rsidRPr="00F93CE8" w:rsidRDefault="00F93CE8" w:rsidP="00F93CE8">
      <w:pPr>
        <w:pStyle w:val="Heading2"/>
        <w:numPr>
          <w:ilvl w:val="0"/>
          <w:numId w:val="0"/>
        </w:numPr>
      </w:pPr>
    </w:p>
    <w:p w14:paraId="15EA1702" w14:textId="7813CF3E" w:rsidR="00F93CE8" w:rsidRPr="00F93CE8" w:rsidRDefault="005C6020" w:rsidP="00F93CE8">
      <w:r>
        <w:br w:type="page"/>
      </w:r>
    </w:p>
    <w:p w14:paraId="329FC96B" w14:textId="77777777" w:rsidR="00F93CE8" w:rsidRPr="00F93CE8" w:rsidRDefault="00F93CE8" w:rsidP="00F93CE8">
      <w:pPr>
        <w:pStyle w:val="Heading1"/>
      </w:pPr>
      <w:bookmarkStart w:id="59" w:name="_Toc214567530"/>
      <w:r>
        <w:lastRenderedPageBreak/>
        <w:t>KẾT LUẬN</w:t>
      </w:r>
      <w:bookmarkEnd w:id="59"/>
    </w:p>
    <w:p w14:paraId="36FECA1D" w14:textId="77777777" w:rsidR="00CB1BBD" w:rsidRDefault="00CB1BBD" w:rsidP="00CB1BBD"/>
    <w:p w14:paraId="679C95DF" w14:textId="77777777" w:rsidR="00CB1BBD" w:rsidRDefault="00CB1BBD" w:rsidP="00CB1BBD"/>
    <w:p w14:paraId="7D2E75F5" w14:textId="77777777" w:rsidR="00CB1BBD" w:rsidRDefault="00CB1BBD" w:rsidP="007F7005">
      <w:pPr>
        <w:pStyle w:val="Heading3"/>
        <w:numPr>
          <w:ilvl w:val="0"/>
          <w:numId w:val="0"/>
        </w:numPr>
      </w:pPr>
    </w:p>
    <w:p w14:paraId="7A70320F" w14:textId="77777777" w:rsidR="00CB1BBD" w:rsidRDefault="00CB1BBD" w:rsidP="00CB1BBD"/>
    <w:p w14:paraId="3D3D659B" w14:textId="77777777" w:rsidR="00CB1BBD" w:rsidRDefault="00CB1BBD" w:rsidP="00CB1BBD"/>
    <w:p w14:paraId="776FC465" w14:textId="77777777" w:rsidR="00CB1BBD" w:rsidRDefault="00CB1BBD" w:rsidP="00CB1BBD"/>
    <w:p w14:paraId="15CE55C6" w14:textId="77777777" w:rsidR="00CB1BBD" w:rsidRDefault="00CB1BBD" w:rsidP="00CB1BBD"/>
    <w:p w14:paraId="27BD42CE" w14:textId="77777777" w:rsidR="00CB1BBD" w:rsidRDefault="00CB1BBD" w:rsidP="00CB1BBD"/>
    <w:p w14:paraId="22B8A351" w14:textId="77777777" w:rsidR="00CB1BBD" w:rsidRDefault="00CB1BBD" w:rsidP="00CB1BBD"/>
    <w:p w14:paraId="205E2309" w14:textId="77777777" w:rsidR="00CB1BBD" w:rsidRDefault="00CB1BBD" w:rsidP="00CB1BBD"/>
    <w:p w14:paraId="5672C41E" w14:textId="77777777" w:rsidR="00CB1BBD" w:rsidRDefault="00CB1BBD" w:rsidP="00CB1BBD"/>
    <w:p w14:paraId="0BDAA76A" w14:textId="77777777" w:rsidR="00CB1BBD" w:rsidRDefault="00CB1BBD" w:rsidP="00CB1BBD"/>
    <w:p w14:paraId="5E55524A" w14:textId="77777777" w:rsidR="00CB1BBD" w:rsidRDefault="00CB1BBD" w:rsidP="00CB1BBD"/>
    <w:p w14:paraId="0A42D759" w14:textId="77777777" w:rsidR="00CB1BBD" w:rsidRDefault="00CB1BBD" w:rsidP="00CB1BBD"/>
    <w:p w14:paraId="414C2B7A" w14:textId="77777777" w:rsidR="00CB1BBD" w:rsidRDefault="00CB1BBD" w:rsidP="00CB1BBD"/>
    <w:p w14:paraId="222CBF5D" w14:textId="77777777" w:rsidR="00CB1BBD" w:rsidRDefault="00CB1BBD" w:rsidP="00CB1BBD"/>
    <w:p w14:paraId="29B616AC" w14:textId="77777777" w:rsidR="00CB1BBD" w:rsidRDefault="00CB1BBD" w:rsidP="00CB1BBD"/>
    <w:p w14:paraId="49908DB0" w14:textId="77777777" w:rsidR="00CB1BBD" w:rsidRDefault="00CB1BBD" w:rsidP="00CB1BBD"/>
    <w:p w14:paraId="49988489" w14:textId="77777777" w:rsidR="005A6029" w:rsidRDefault="005A6029" w:rsidP="00CB1BBD"/>
    <w:p w14:paraId="7B214F50" w14:textId="77777777" w:rsidR="005A6029" w:rsidRDefault="005A6029" w:rsidP="00CB1BBD"/>
    <w:p w14:paraId="47EC9E35" w14:textId="77777777" w:rsidR="005A6029" w:rsidRDefault="005A6029" w:rsidP="00CB1BBD"/>
    <w:p w14:paraId="5B7E31B1" w14:textId="77777777" w:rsidR="005A6029" w:rsidRDefault="005A6029" w:rsidP="00CB1BBD"/>
    <w:p w14:paraId="1345365C" w14:textId="77777777" w:rsidR="005A6029" w:rsidRDefault="005A6029" w:rsidP="00CB1BBD"/>
    <w:p w14:paraId="61431FD7" w14:textId="77777777" w:rsidR="005A6029" w:rsidRDefault="005A6029" w:rsidP="00CB1BBD"/>
    <w:p w14:paraId="672972B0" w14:textId="77777777" w:rsidR="005A6029" w:rsidRDefault="005A6029" w:rsidP="00CB1BBD"/>
    <w:p w14:paraId="3C21C63E" w14:textId="77777777" w:rsidR="005A6029" w:rsidRDefault="005A6029" w:rsidP="00CB1BBD"/>
    <w:p w14:paraId="76BF1F79" w14:textId="77777777" w:rsidR="00CB1BBD" w:rsidRDefault="00CB1BBD" w:rsidP="00CB1BBD"/>
    <w:p w14:paraId="1D2754D4" w14:textId="77777777" w:rsidR="00CB1BBD" w:rsidRPr="00CB1BBD" w:rsidRDefault="00CB1BBD" w:rsidP="00CB1BBD"/>
    <w:sdt>
      <w:sdtPr>
        <w:rPr>
          <w:b w:val="0"/>
        </w:rPr>
        <w:id w:val="-2044282264"/>
        <w:docPartObj>
          <w:docPartGallery w:val="Bibliographies"/>
          <w:docPartUnique/>
        </w:docPartObj>
      </w:sdtPr>
      <w:sdtEndPr/>
      <w:sdtContent>
        <w:p w14:paraId="1861E88C" w14:textId="77777777" w:rsidR="005C6020" w:rsidRDefault="005C6020" w:rsidP="00475B34">
          <w:pPr>
            <w:pStyle w:val="Heading1"/>
            <w:numPr>
              <w:ilvl w:val="0"/>
              <w:numId w:val="0"/>
            </w:numPr>
            <w:spacing w:before="0" w:after="0"/>
            <w:ind w:left="567" w:hanging="567"/>
            <w:rPr>
              <w:b w:val="0"/>
            </w:rPr>
          </w:pPr>
        </w:p>
        <w:p w14:paraId="7B3CF3D1" w14:textId="77777777" w:rsidR="005C6020" w:rsidRDefault="005C6020">
          <w:r>
            <w:rPr>
              <w:b/>
            </w:rPr>
            <w:br w:type="page"/>
          </w:r>
        </w:p>
        <w:p w14:paraId="08EE03D7" w14:textId="7F22F5CF" w:rsidR="00475B34" w:rsidRDefault="00475B34" w:rsidP="00475B34">
          <w:pPr>
            <w:pStyle w:val="Heading1"/>
            <w:numPr>
              <w:ilvl w:val="0"/>
              <w:numId w:val="0"/>
            </w:numPr>
            <w:spacing w:before="0" w:after="0"/>
            <w:ind w:left="567" w:hanging="567"/>
          </w:pPr>
          <w:bookmarkStart w:id="60" w:name="_Toc214567531"/>
          <w:r>
            <w:lastRenderedPageBreak/>
            <w:t>TÀI LIỆU THAM KHẢO</w:t>
          </w:r>
          <w:bookmarkEnd w:id="60"/>
        </w:p>
        <w:p w14:paraId="2E15F2C6" w14:textId="77777777" w:rsidR="006667A7" w:rsidRDefault="00475B3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48"/>
          </w:tblGrid>
          <w:tr w:rsidR="006667A7" w14:paraId="538895BA" w14:textId="77777777">
            <w:trPr>
              <w:divId w:val="1901869254"/>
              <w:tblCellSpacing w:w="15" w:type="dxa"/>
            </w:trPr>
            <w:tc>
              <w:tcPr>
                <w:tcW w:w="50" w:type="pct"/>
                <w:hideMark/>
              </w:tcPr>
              <w:p w14:paraId="1B0F5B17" w14:textId="77777777" w:rsidR="006667A7" w:rsidRDefault="006667A7">
                <w:pPr>
                  <w:pStyle w:val="Bibliography"/>
                  <w:rPr>
                    <w:noProof/>
                    <w:sz w:val="24"/>
                    <w:szCs w:val="24"/>
                  </w:rPr>
                </w:pPr>
                <w:r>
                  <w:rPr>
                    <w:noProof/>
                  </w:rPr>
                  <w:t xml:space="preserve">[1] </w:t>
                </w:r>
              </w:p>
            </w:tc>
            <w:tc>
              <w:tcPr>
                <w:tcW w:w="0" w:type="auto"/>
                <w:hideMark/>
              </w:tcPr>
              <w:p w14:paraId="37264DEF" w14:textId="77777777" w:rsidR="006667A7" w:rsidRDefault="006667A7">
                <w:pPr>
                  <w:pStyle w:val="Bibliography"/>
                  <w:rPr>
                    <w:noProof/>
                  </w:rPr>
                </w:pPr>
                <w:r>
                  <w:rPr>
                    <w:noProof/>
                  </w:rPr>
                  <w:t xml:space="preserve">Trần Bách, Lưới điện và hệ thống điện, Nhà xuất bản Khoa học Kỹ thuật, 2004. </w:t>
                </w:r>
              </w:p>
            </w:tc>
          </w:tr>
          <w:tr w:rsidR="006667A7" w14:paraId="2F60F835" w14:textId="77777777">
            <w:trPr>
              <w:divId w:val="1901869254"/>
              <w:tblCellSpacing w:w="15" w:type="dxa"/>
            </w:trPr>
            <w:tc>
              <w:tcPr>
                <w:tcW w:w="50" w:type="pct"/>
                <w:hideMark/>
              </w:tcPr>
              <w:p w14:paraId="39E4DA7C" w14:textId="77777777" w:rsidR="006667A7" w:rsidRDefault="006667A7">
                <w:pPr>
                  <w:pStyle w:val="Bibliography"/>
                  <w:rPr>
                    <w:noProof/>
                    <w:lang w:val="vi-VN"/>
                  </w:rPr>
                </w:pPr>
                <w:r>
                  <w:rPr>
                    <w:noProof/>
                    <w:lang w:val="vi-VN"/>
                  </w:rPr>
                  <w:t xml:space="preserve">[2] </w:t>
                </w:r>
              </w:p>
            </w:tc>
            <w:tc>
              <w:tcPr>
                <w:tcW w:w="0" w:type="auto"/>
                <w:hideMark/>
              </w:tcPr>
              <w:p w14:paraId="1B9E9FB1" w14:textId="77777777" w:rsidR="006667A7" w:rsidRDefault="006667A7">
                <w:pPr>
                  <w:pStyle w:val="Bibliography"/>
                  <w:rPr>
                    <w:noProof/>
                    <w:lang w:val="vi-VN"/>
                  </w:rPr>
                </w:pPr>
                <w:r>
                  <w:rPr>
                    <w:noProof/>
                    <w:lang w:val="vi-VN"/>
                  </w:rPr>
                  <w:t xml:space="preserve">Abe Masayuki, “A Practical Approach to Accurate Fault Location on Extra High Voltage Teed Feeders,” </w:t>
                </w:r>
                <w:r>
                  <w:rPr>
                    <w:i/>
                    <w:iCs/>
                    <w:noProof/>
                    <w:lang w:val="vi-VN"/>
                  </w:rPr>
                  <w:t xml:space="preserve">IEEE Transaction on Power Delivery, </w:t>
                </w:r>
                <w:r>
                  <w:rPr>
                    <w:noProof/>
                    <w:lang w:val="vi-VN"/>
                  </w:rPr>
                  <w:t xml:space="preserve">pp. 159-168, 1995. </w:t>
                </w:r>
              </w:p>
            </w:tc>
          </w:tr>
          <w:tr w:rsidR="006667A7" w14:paraId="6B63871E" w14:textId="77777777">
            <w:trPr>
              <w:divId w:val="1901869254"/>
              <w:tblCellSpacing w:w="15" w:type="dxa"/>
            </w:trPr>
            <w:tc>
              <w:tcPr>
                <w:tcW w:w="50" w:type="pct"/>
                <w:hideMark/>
              </w:tcPr>
              <w:p w14:paraId="361ED7DB" w14:textId="77777777" w:rsidR="006667A7" w:rsidRDefault="006667A7">
                <w:pPr>
                  <w:pStyle w:val="Bibliography"/>
                  <w:rPr>
                    <w:noProof/>
                  </w:rPr>
                </w:pPr>
                <w:r>
                  <w:rPr>
                    <w:noProof/>
                  </w:rPr>
                  <w:t xml:space="preserve">[3] </w:t>
                </w:r>
              </w:p>
            </w:tc>
            <w:tc>
              <w:tcPr>
                <w:tcW w:w="0" w:type="auto"/>
                <w:hideMark/>
              </w:tcPr>
              <w:p w14:paraId="584BB4CA" w14:textId="77777777" w:rsidR="006667A7" w:rsidRDefault="006667A7">
                <w:pPr>
                  <w:pStyle w:val="Bibliography"/>
                  <w:rPr>
                    <w:noProof/>
                  </w:rPr>
                </w:pPr>
                <w:r>
                  <w:rPr>
                    <w:noProof/>
                  </w:rPr>
                  <w:t>Microsoft, "Add citations in a Word document," 2017.</w:t>
                </w:r>
              </w:p>
            </w:tc>
          </w:tr>
        </w:tbl>
        <w:p w14:paraId="64436CA7" w14:textId="77777777" w:rsidR="006667A7" w:rsidRDefault="006667A7">
          <w:pPr>
            <w:divId w:val="1901869254"/>
            <w:rPr>
              <w:rFonts w:eastAsia="Times New Roman"/>
              <w:noProof/>
            </w:rPr>
          </w:pPr>
        </w:p>
        <w:p w14:paraId="09AC2C19" w14:textId="3F6A20D1" w:rsidR="00475B34" w:rsidRDefault="00475B34">
          <w:r>
            <w:rPr>
              <w:b/>
              <w:bCs/>
            </w:rPr>
            <w:fldChar w:fldCharType="end"/>
          </w:r>
        </w:p>
      </w:sdtContent>
    </w:sdt>
    <w:p w14:paraId="3607FCEE" w14:textId="0A61409A" w:rsidR="00347B19" w:rsidRPr="004146C0" w:rsidRDefault="00347B19" w:rsidP="004146C0">
      <w:pPr>
        <w:spacing w:before="0" w:after="160" w:line="259" w:lineRule="auto"/>
        <w:jc w:val="left"/>
      </w:pPr>
    </w:p>
    <w:sectPr w:rsidR="00347B19" w:rsidRPr="004146C0" w:rsidSect="001F1436">
      <w:footerReference w:type="default" r:id="rId16"/>
      <w:pgSz w:w="11907" w:h="16840" w:code="9"/>
      <w:pgMar w:top="1440" w:right="1440" w:bottom="1440" w:left="1440"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86A20" w14:textId="77777777" w:rsidR="00B85F30" w:rsidRDefault="00B85F30" w:rsidP="00454810">
      <w:pPr>
        <w:spacing w:before="0" w:line="240" w:lineRule="auto"/>
      </w:pPr>
      <w:r>
        <w:separator/>
      </w:r>
    </w:p>
  </w:endnote>
  <w:endnote w:type="continuationSeparator" w:id="0">
    <w:p w14:paraId="3163C4A9" w14:textId="77777777" w:rsidR="00B85F30" w:rsidRDefault="00B85F30"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406B" w14:textId="77777777" w:rsidR="002E4336" w:rsidRDefault="002E4336">
    <w:pPr>
      <w:pStyle w:val="Footer"/>
      <w:jc w:val="right"/>
    </w:pPr>
  </w:p>
  <w:p w14:paraId="42A91094" w14:textId="77777777" w:rsidR="002E4336" w:rsidRDefault="002E4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123B" w14:textId="77777777" w:rsidR="002E4336" w:rsidRPr="00E62404" w:rsidRDefault="002E4336">
    <w:pPr>
      <w:pStyle w:val="Footer"/>
      <w:jc w:val="right"/>
      <w:rPr>
        <w:sz w:val="24"/>
        <w:szCs w:val="24"/>
      </w:rPr>
    </w:pPr>
  </w:p>
  <w:p w14:paraId="4C774829" w14:textId="77777777" w:rsidR="002E4336" w:rsidRDefault="002E4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02BB6181" w14:textId="77777777" w:rsidR="002E4336" w:rsidRPr="00BA193F" w:rsidRDefault="002E4336"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AE6911">
          <w:rPr>
            <w:noProof/>
            <w:sz w:val="24"/>
            <w:szCs w:val="24"/>
          </w:rPr>
          <w:t>1</w:t>
        </w:r>
        <w:r w:rsidRPr="00BA193F">
          <w:rPr>
            <w:noProof/>
            <w:sz w:val="24"/>
            <w:szCs w:val="24"/>
          </w:rPr>
          <w:fldChar w:fldCharType="end"/>
        </w:r>
      </w:p>
    </w:sdtContent>
  </w:sdt>
  <w:p w14:paraId="69984AE2" w14:textId="77777777" w:rsidR="002E4336" w:rsidRDefault="002E4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344EC" w14:textId="77777777" w:rsidR="00B85F30" w:rsidRDefault="00B85F30" w:rsidP="00454810">
      <w:pPr>
        <w:spacing w:before="0" w:line="240" w:lineRule="auto"/>
      </w:pPr>
      <w:r>
        <w:separator/>
      </w:r>
    </w:p>
  </w:footnote>
  <w:footnote w:type="continuationSeparator" w:id="0">
    <w:p w14:paraId="36502EF4" w14:textId="77777777" w:rsidR="00B85F30" w:rsidRDefault="00B85F30"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D1EAF0A">
      <w:start w:val="1"/>
      <w:numFmt w:val="bullet"/>
      <w:lvlText w:val="-"/>
      <w:lvlJc w:val="left"/>
      <w:pPr>
        <w:tabs>
          <w:tab w:val="num" w:pos="720"/>
        </w:tabs>
        <w:ind w:left="720" w:hanging="360"/>
      </w:pPr>
      <w:rPr>
        <w:rFonts w:ascii="Courier New" w:hAnsi="Courier New"/>
      </w:rPr>
    </w:lvl>
    <w:lvl w:ilvl="1" w:tplc="849A999A">
      <w:start w:val="1"/>
      <w:numFmt w:val="bullet"/>
      <w:lvlText w:val="o"/>
      <w:lvlJc w:val="left"/>
      <w:pPr>
        <w:tabs>
          <w:tab w:val="num" w:pos="1440"/>
        </w:tabs>
        <w:ind w:left="1440" w:hanging="360"/>
      </w:pPr>
      <w:rPr>
        <w:rFonts w:ascii="Courier New" w:hAnsi="Courier New"/>
      </w:rPr>
    </w:lvl>
    <w:lvl w:ilvl="2" w:tplc="2242BA04">
      <w:start w:val="1"/>
      <w:numFmt w:val="bullet"/>
      <w:lvlText w:val=""/>
      <w:lvlJc w:val="left"/>
      <w:pPr>
        <w:tabs>
          <w:tab w:val="num" w:pos="2160"/>
        </w:tabs>
        <w:ind w:left="2160" w:hanging="360"/>
      </w:pPr>
      <w:rPr>
        <w:rFonts w:ascii="Wingdings" w:hAnsi="Wingdings"/>
      </w:rPr>
    </w:lvl>
    <w:lvl w:ilvl="3" w:tplc="E230D69E">
      <w:start w:val="1"/>
      <w:numFmt w:val="bullet"/>
      <w:lvlText w:val=""/>
      <w:lvlJc w:val="left"/>
      <w:pPr>
        <w:tabs>
          <w:tab w:val="num" w:pos="2880"/>
        </w:tabs>
        <w:ind w:left="2880" w:hanging="360"/>
      </w:pPr>
      <w:rPr>
        <w:rFonts w:ascii="Symbol" w:hAnsi="Symbol"/>
      </w:rPr>
    </w:lvl>
    <w:lvl w:ilvl="4" w:tplc="06148A9C">
      <w:start w:val="1"/>
      <w:numFmt w:val="bullet"/>
      <w:lvlText w:val="o"/>
      <w:lvlJc w:val="left"/>
      <w:pPr>
        <w:tabs>
          <w:tab w:val="num" w:pos="3600"/>
        </w:tabs>
        <w:ind w:left="3600" w:hanging="360"/>
      </w:pPr>
      <w:rPr>
        <w:rFonts w:ascii="Courier New" w:hAnsi="Courier New"/>
      </w:rPr>
    </w:lvl>
    <w:lvl w:ilvl="5" w:tplc="06C4E496">
      <w:start w:val="1"/>
      <w:numFmt w:val="bullet"/>
      <w:lvlText w:val=""/>
      <w:lvlJc w:val="left"/>
      <w:pPr>
        <w:tabs>
          <w:tab w:val="num" w:pos="4320"/>
        </w:tabs>
        <w:ind w:left="4320" w:hanging="360"/>
      </w:pPr>
      <w:rPr>
        <w:rFonts w:ascii="Wingdings" w:hAnsi="Wingdings"/>
      </w:rPr>
    </w:lvl>
    <w:lvl w:ilvl="6" w:tplc="E20207F4">
      <w:start w:val="1"/>
      <w:numFmt w:val="bullet"/>
      <w:lvlText w:val=""/>
      <w:lvlJc w:val="left"/>
      <w:pPr>
        <w:tabs>
          <w:tab w:val="num" w:pos="5040"/>
        </w:tabs>
        <w:ind w:left="5040" w:hanging="360"/>
      </w:pPr>
      <w:rPr>
        <w:rFonts w:ascii="Symbol" w:hAnsi="Symbol"/>
      </w:rPr>
    </w:lvl>
    <w:lvl w:ilvl="7" w:tplc="632E419C">
      <w:start w:val="1"/>
      <w:numFmt w:val="bullet"/>
      <w:lvlText w:val="o"/>
      <w:lvlJc w:val="left"/>
      <w:pPr>
        <w:tabs>
          <w:tab w:val="num" w:pos="5760"/>
        </w:tabs>
        <w:ind w:left="5760" w:hanging="360"/>
      </w:pPr>
      <w:rPr>
        <w:rFonts w:ascii="Courier New" w:hAnsi="Courier New"/>
      </w:rPr>
    </w:lvl>
    <w:lvl w:ilvl="8" w:tplc="76366D3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FFFFFFF">
      <w:start w:val="1"/>
      <w:numFmt w:val="decimal"/>
      <w:lvlText w:val=""/>
      <w:lvlJc w:val="left"/>
      <w:pPr>
        <w:tabs>
          <w:tab w:val="num" w:pos="720"/>
        </w:tabs>
        <w:ind w:left="720" w:hanging="360"/>
      </w:pPr>
    </w:lvl>
    <w:lvl w:ilvl="1" w:tplc="984C2DA0">
      <w:start w:val="1"/>
      <w:numFmt w:val="decimal"/>
      <w:lvlText w:val=""/>
      <w:lvlJc w:val="left"/>
    </w:lvl>
    <w:lvl w:ilvl="2" w:tplc="D4541A88">
      <w:start w:val="1"/>
      <w:numFmt w:val="decimal"/>
      <w:lvlText w:val=""/>
      <w:lvlJc w:val="left"/>
    </w:lvl>
    <w:lvl w:ilvl="3" w:tplc="2C94776E">
      <w:start w:val="1"/>
      <w:numFmt w:val="decimal"/>
      <w:lvlText w:val=""/>
      <w:lvlJc w:val="left"/>
    </w:lvl>
    <w:lvl w:ilvl="4" w:tplc="53D8E796">
      <w:start w:val="1"/>
      <w:numFmt w:val="decimal"/>
      <w:lvlText w:val=""/>
      <w:lvlJc w:val="left"/>
    </w:lvl>
    <w:lvl w:ilvl="5" w:tplc="092AEDE4">
      <w:start w:val="1"/>
      <w:numFmt w:val="decimal"/>
      <w:lvlText w:val=""/>
      <w:lvlJc w:val="left"/>
    </w:lvl>
    <w:lvl w:ilvl="6" w:tplc="E4866606">
      <w:start w:val="1"/>
      <w:numFmt w:val="decimal"/>
      <w:lvlText w:val=""/>
      <w:lvlJc w:val="left"/>
    </w:lvl>
    <w:lvl w:ilvl="7" w:tplc="495CAFB0">
      <w:start w:val="1"/>
      <w:numFmt w:val="decimal"/>
      <w:lvlText w:val=""/>
      <w:lvlJc w:val="left"/>
    </w:lvl>
    <w:lvl w:ilvl="8" w:tplc="7FEA9CB2">
      <w:start w:val="1"/>
      <w:numFmt w:val="decimal"/>
      <w:lvlText w:val=""/>
      <w:lvlJc w:val="left"/>
    </w:lvl>
  </w:abstractNum>
  <w:abstractNum w:abstractNumId="2" w15:restartNumberingAfterBreak="0">
    <w:nsid w:val="00000003"/>
    <w:multiLevelType w:val="hybridMultilevel"/>
    <w:tmpl w:val="00000003"/>
    <w:lvl w:ilvl="0" w:tplc="6122C198">
      <w:start w:val="1"/>
      <w:numFmt w:val="decimal"/>
      <w:lvlText w:val="%1."/>
      <w:lvlJc w:val="left"/>
      <w:pPr>
        <w:tabs>
          <w:tab w:val="num" w:pos="720"/>
        </w:tabs>
        <w:ind w:left="720" w:hanging="360"/>
      </w:pPr>
    </w:lvl>
    <w:lvl w:ilvl="1" w:tplc="6FD0FB02">
      <w:start w:val="1"/>
      <w:numFmt w:val="decimal"/>
      <w:lvlText w:val=""/>
      <w:lvlJc w:val="left"/>
    </w:lvl>
    <w:lvl w:ilvl="2" w:tplc="48787F12">
      <w:start w:val="1"/>
      <w:numFmt w:val="decimal"/>
      <w:lvlText w:val=""/>
      <w:lvlJc w:val="left"/>
    </w:lvl>
    <w:lvl w:ilvl="3" w:tplc="758E3D7E">
      <w:start w:val="1"/>
      <w:numFmt w:val="decimal"/>
      <w:lvlText w:val=""/>
      <w:lvlJc w:val="left"/>
    </w:lvl>
    <w:lvl w:ilvl="4" w:tplc="548E1FE6">
      <w:start w:val="1"/>
      <w:numFmt w:val="decimal"/>
      <w:lvlText w:val=""/>
      <w:lvlJc w:val="left"/>
    </w:lvl>
    <w:lvl w:ilvl="5" w:tplc="05D415F8">
      <w:start w:val="1"/>
      <w:numFmt w:val="decimal"/>
      <w:lvlText w:val=""/>
      <w:lvlJc w:val="left"/>
    </w:lvl>
    <w:lvl w:ilvl="6" w:tplc="1E4A3C8C">
      <w:start w:val="1"/>
      <w:numFmt w:val="decimal"/>
      <w:lvlText w:val=""/>
      <w:lvlJc w:val="left"/>
    </w:lvl>
    <w:lvl w:ilvl="7" w:tplc="23C6F042">
      <w:start w:val="1"/>
      <w:numFmt w:val="decimal"/>
      <w:lvlText w:val=""/>
      <w:lvlJc w:val="left"/>
    </w:lvl>
    <w:lvl w:ilvl="8" w:tplc="B122DE24">
      <w:start w:val="1"/>
      <w:numFmt w:val="decimal"/>
      <w:lvlText w:val=""/>
      <w:lvlJc w:val="left"/>
    </w:lvl>
  </w:abstractNum>
  <w:abstractNum w:abstractNumId="3" w15:restartNumberingAfterBreak="0">
    <w:nsid w:val="00C37DCB"/>
    <w:multiLevelType w:val="hybridMultilevel"/>
    <w:tmpl w:val="FFFFFFFF"/>
    <w:lvl w:ilvl="0" w:tplc="BEFE937E">
      <w:start w:val="1"/>
      <w:numFmt w:val="bullet"/>
      <w:lvlText w:val="-"/>
      <w:lvlJc w:val="left"/>
      <w:pPr>
        <w:ind w:left="1080" w:hanging="360"/>
      </w:pPr>
      <w:rPr>
        <w:rFonts w:ascii="Aptos" w:hAnsi="Aptos" w:hint="default"/>
      </w:rPr>
    </w:lvl>
    <w:lvl w:ilvl="1" w:tplc="EE1C47C4">
      <w:start w:val="1"/>
      <w:numFmt w:val="bullet"/>
      <w:lvlText w:val="o"/>
      <w:lvlJc w:val="left"/>
      <w:pPr>
        <w:ind w:left="1800" w:hanging="360"/>
      </w:pPr>
      <w:rPr>
        <w:rFonts w:ascii="Courier New" w:hAnsi="Courier New" w:hint="default"/>
      </w:rPr>
    </w:lvl>
    <w:lvl w:ilvl="2" w:tplc="B8040962">
      <w:start w:val="1"/>
      <w:numFmt w:val="bullet"/>
      <w:lvlText w:val=""/>
      <w:lvlJc w:val="left"/>
      <w:pPr>
        <w:ind w:left="2520" w:hanging="360"/>
      </w:pPr>
      <w:rPr>
        <w:rFonts w:ascii="Wingdings" w:hAnsi="Wingdings" w:hint="default"/>
      </w:rPr>
    </w:lvl>
    <w:lvl w:ilvl="3" w:tplc="70B8C59C">
      <w:start w:val="1"/>
      <w:numFmt w:val="bullet"/>
      <w:lvlText w:val=""/>
      <w:lvlJc w:val="left"/>
      <w:pPr>
        <w:ind w:left="3240" w:hanging="360"/>
      </w:pPr>
      <w:rPr>
        <w:rFonts w:ascii="Symbol" w:hAnsi="Symbol" w:hint="default"/>
      </w:rPr>
    </w:lvl>
    <w:lvl w:ilvl="4" w:tplc="9C3C4D4A">
      <w:start w:val="1"/>
      <w:numFmt w:val="bullet"/>
      <w:lvlText w:val="o"/>
      <w:lvlJc w:val="left"/>
      <w:pPr>
        <w:ind w:left="3960" w:hanging="360"/>
      </w:pPr>
      <w:rPr>
        <w:rFonts w:ascii="Courier New" w:hAnsi="Courier New" w:hint="default"/>
      </w:rPr>
    </w:lvl>
    <w:lvl w:ilvl="5" w:tplc="6B90E368">
      <w:start w:val="1"/>
      <w:numFmt w:val="bullet"/>
      <w:lvlText w:val=""/>
      <w:lvlJc w:val="left"/>
      <w:pPr>
        <w:ind w:left="4680" w:hanging="360"/>
      </w:pPr>
      <w:rPr>
        <w:rFonts w:ascii="Wingdings" w:hAnsi="Wingdings" w:hint="default"/>
      </w:rPr>
    </w:lvl>
    <w:lvl w:ilvl="6" w:tplc="CAB8A722">
      <w:start w:val="1"/>
      <w:numFmt w:val="bullet"/>
      <w:lvlText w:val=""/>
      <w:lvlJc w:val="left"/>
      <w:pPr>
        <w:ind w:left="5400" w:hanging="360"/>
      </w:pPr>
      <w:rPr>
        <w:rFonts w:ascii="Symbol" w:hAnsi="Symbol" w:hint="default"/>
      </w:rPr>
    </w:lvl>
    <w:lvl w:ilvl="7" w:tplc="54A82B62">
      <w:start w:val="1"/>
      <w:numFmt w:val="bullet"/>
      <w:lvlText w:val="o"/>
      <w:lvlJc w:val="left"/>
      <w:pPr>
        <w:ind w:left="6120" w:hanging="360"/>
      </w:pPr>
      <w:rPr>
        <w:rFonts w:ascii="Courier New" w:hAnsi="Courier New" w:hint="default"/>
      </w:rPr>
    </w:lvl>
    <w:lvl w:ilvl="8" w:tplc="92C0790E">
      <w:start w:val="1"/>
      <w:numFmt w:val="bullet"/>
      <w:lvlText w:val=""/>
      <w:lvlJc w:val="left"/>
      <w:pPr>
        <w:ind w:left="6840" w:hanging="360"/>
      </w:pPr>
      <w:rPr>
        <w:rFonts w:ascii="Wingdings" w:hAnsi="Wingdings" w:hint="default"/>
      </w:rPr>
    </w:lvl>
  </w:abstractNum>
  <w:abstractNum w:abstractNumId="4" w15:restartNumberingAfterBreak="0">
    <w:nsid w:val="01414C13"/>
    <w:multiLevelType w:val="hybridMultilevel"/>
    <w:tmpl w:val="FFFFFFFF"/>
    <w:lvl w:ilvl="0" w:tplc="557863E6">
      <w:start w:val="1"/>
      <w:numFmt w:val="decimal"/>
      <w:lvlText w:val="%1."/>
      <w:lvlJc w:val="left"/>
      <w:pPr>
        <w:ind w:left="720" w:hanging="360"/>
      </w:pPr>
      <w:rPr>
        <w:rFonts w:ascii="Times New Roman" w:hAnsi="Times New Roman" w:hint="default"/>
      </w:rPr>
    </w:lvl>
    <w:lvl w:ilvl="1" w:tplc="05AE4EDA">
      <w:start w:val="1"/>
      <w:numFmt w:val="lowerLetter"/>
      <w:lvlText w:val="%2."/>
      <w:lvlJc w:val="left"/>
      <w:pPr>
        <w:ind w:left="1440" w:hanging="360"/>
      </w:pPr>
    </w:lvl>
    <w:lvl w:ilvl="2" w:tplc="910E5E02">
      <w:start w:val="1"/>
      <w:numFmt w:val="lowerRoman"/>
      <w:lvlText w:val="%3."/>
      <w:lvlJc w:val="right"/>
      <w:pPr>
        <w:ind w:left="2160" w:hanging="180"/>
      </w:pPr>
    </w:lvl>
    <w:lvl w:ilvl="3" w:tplc="025AA922">
      <w:start w:val="1"/>
      <w:numFmt w:val="decimal"/>
      <w:lvlText w:val="%4."/>
      <w:lvlJc w:val="left"/>
      <w:pPr>
        <w:ind w:left="2880" w:hanging="360"/>
      </w:pPr>
    </w:lvl>
    <w:lvl w:ilvl="4" w:tplc="2C4AA1CC">
      <w:start w:val="1"/>
      <w:numFmt w:val="lowerLetter"/>
      <w:lvlText w:val="%5."/>
      <w:lvlJc w:val="left"/>
      <w:pPr>
        <w:ind w:left="3600" w:hanging="360"/>
      </w:pPr>
    </w:lvl>
    <w:lvl w:ilvl="5" w:tplc="8D568256">
      <w:start w:val="1"/>
      <w:numFmt w:val="lowerRoman"/>
      <w:lvlText w:val="%6."/>
      <w:lvlJc w:val="right"/>
      <w:pPr>
        <w:ind w:left="4320" w:hanging="180"/>
      </w:pPr>
    </w:lvl>
    <w:lvl w:ilvl="6" w:tplc="7B308408">
      <w:start w:val="1"/>
      <w:numFmt w:val="decimal"/>
      <w:lvlText w:val="%7."/>
      <w:lvlJc w:val="left"/>
      <w:pPr>
        <w:ind w:left="5040" w:hanging="360"/>
      </w:pPr>
    </w:lvl>
    <w:lvl w:ilvl="7" w:tplc="929A93F0">
      <w:start w:val="1"/>
      <w:numFmt w:val="lowerLetter"/>
      <w:lvlText w:val="%8."/>
      <w:lvlJc w:val="left"/>
      <w:pPr>
        <w:ind w:left="5760" w:hanging="360"/>
      </w:pPr>
    </w:lvl>
    <w:lvl w:ilvl="8" w:tplc="CBBA2EE4">
      <w:start w:val="1"/>
      <w:numFmt w:val="lowerRoman"/>
      <w:lvlText w:val="%9."/>
      <w:lvlJc w:val="right"/>
      <w:pPr>
        <w:ind w:left="6480" w:hanging="180"/>
      </w:pPr>
    </w:lvl>
  </w:abstractNum>
  <w:abstractNum w:abstractNumId="5" w15:restartNumberingAfterBreak="0">
    <w:nsid w:val="026832F7"/>
    <w:multiLevelType w:val="hybridMultilevel"/>
    <w:tmpl w:val="FFFFFFFF"/>
    <w:lvl w:ilvl="0" w:tplc="5E346572">
      <w:start w:val="1"/>
      <w:numFmt w:val="bullet"/>
      <w:lvlText w:val=""/>
      <w:lvlJc w:val="left"/>
      <w:pPr>
        <w:ind w:left="720" w:hanging="360"/>
      </w:pPr>
      <w:rPr>
        <w:rFonts w:ascii="Symbol" w:hAnsi="Symbol" w:hint="default"/>
      </w:rPr>
    </w:lvl>
    <w:lvl w:ilvl="1" w:tplc="2104EDEE">
      <w:start w:val="1"/>
      <w:numFmt w:val="bullet"/>
      <w:lvlText w:val="o"/>
      <w:lvlJc w:val="left"/>
      <w:pPr>
        <w:ind w:left="1440" w:hanging="360"/>
      </w:pPr>
      <w:rPr>
        <w:rFonts w:ascii="Courier New" w:hAnsi="Courier New" w:hint="default"/>
      </w:rPr>
    </w:lvl>
    <w:lvl w:ilvl="2" w:tplc="8A509A8E">
      <w:start w:val="1"/>
      <w:numFmt w:val="bullet"/>
      <w:lvlText w:val=""/>
      <w:lvlJc w:val="left"/>
      <w:pPr>
        <w:ind w:left="2160" w:hanging="360"/>
      </w:pPr>
      <w:rPr>
        <w:rFonts w:ascii="Wingdings" w:hAnsi="Wingdings" w:hint="default"/>
      </w:rPr>
    </w:lvl>
    <w:lvl w:ilvl="3" w:tplc="DDDCDE20">
      <w:start w:val="1"/>
      <w:numFmt w:val="bullet"/>
      <w:lvlText w:val=""/>
      <w:lvlJc w:val="left"/>
      <w:pPr>
        <w:ind w:left="2880" w:hanging="360"/>
      </w:pPr>
      <w:rPr>
        <w:rFonts w:ascii="Symbol" w:hAnsi="Symbol" w:hint="default"/>
      </w:rPr>
    </w:lvl>
    <w:lvl w:ilvl="4" w:tplc="15A0F244">
      <w:start w:val="1"/>
      <w:numFmt w:val="bullet"/>
      <w:lvlText w:val="o"/>
      <w:lvlJc w:val="left"/>
      <w:pPr>
        <w:ind w:left="3600" w:hanging="360"/>
      </w:pPr>
      <w:rPr>
        <w:rFonts w:ascii="Courier New" w:hAnsi="Courier New" w:hint="default"/>
      </w:rPr>
    </w:lvl>
    <w:lvl w:ilvl="5" w:tplc="A0E026F4">
      <w:start w:val="1"/>
      <w:numFmt w:val="bullet"/>
      <w:lvlText w:val=""/>
      <w:lvlJc w:val="left"/>
      <w:pPr>
        <w:ind w:left="4320" w:hanging="360"/>
      </w:pPr>
      <w:rPr>
        <w:rFonts w:ascii="Wingdings" w:hAnsi="Wingdings" w:hint="default"/>
      </w:rPr>
    </w:lvl>
    <w:lvl w:ilvl="6" w:tplc="AE5A4E6C">
      <w:start w:val="1"/>
      <w:numFmt w:val="bullet"/>
      <w:lvlText w:val=""/>
      <w:lvlJc w:val="left"/>
      <w:pPr>
        <w:ind w:left="5040" w:hanging="360"/>
      </w:pPr>
      <w:rPr>
        <w:rFonts w:ascii="Symbol" w:hAnsi="Symbol" w:hint="default"/>
      </w:rPr>
    </w:lvl>
    <w:lvl w:ilvl="7" w:tplc="12B884D0">
      <w:start w:val="1"/>
      <w:numFmt w:val="bullet"/>
      <w:lvlText w:val="o"/>
      <w:lvlJc w:val="left"/>
      <w:pPr>
        <w:ind w:left="5760" w:hanging="360"/>
      </w:pPr>
      <w:rPr>
        <w:rFonts w:ascii="Courier New" w:hAnsi="Courier New" w:hint="default"/>
      </w:rPr>
    </w:lvl>
    <w:lvl w:ilvl="8" w:tplc="84565CBA">
      <w:start w:val="1"/>
      <w:numFmt w:val="bullet"/>
      <w:lvlText w:val=""/>
      <w:lvlJc w:val="left"/>
      <w:pPr>
        <w:ind w:left="6480" w:hanging="360"/>
      </w:pPr>
      <w:rPr>
        <w:rFonts w:ascii="Wingdings" w:hAnsi="Wingdings" w:hint="default"/>
      </w:rPr>
    </w:lvl>
  </w:abstractNum>
  <w:abstractNum w:abstractNumId="6" w15:restartNumberingAfterBreak="0">
    <w:nsid w:val="049E8BEF"/>
    <w:multiLevelType w:val="hybridMultilevel"/>
    <w:tmpl w:val="FFFFFFFF"/>
    <w:lvl w:ilvl="0" w:tplc="F1C25EEC">
      <w:start w:val="1"/>
      <w:numFmt w:val="bullet"/>
      <w:lvlText w:val="o"/>
      <w:lvlJc w:val="left"/>
      <w:pPr>
        <w:ind w:left="1440" w:hanging="360"/>
      </w:pPr>
      <w:rPr>
        <w:rFonts w:ascii="Courier New" w:hAnsi="Courier New" w:hint="default"/>
      </w:rPr>
    </w:lvl>
    <w:lvl w:ilvl="1" w:tplc="1898BDB0">
      <w:start w:val="1"/>
      <w:numFmt w:val="bullet"/>
      <w:lvlText w:val="o"/>
      <w:lvlJc w:val="left"/>
      <w:pPr>
        <w:ind w:left="2160" w:hanging="360"/>
      </w:pPr>
      <w:rPr>
        <w:rFonts w:ascii="Courier New" w:hAnsi="Courier New" w:hint="default"/>
      </w:rPr>
    </w:lvl>
    <w:lvl w:ilvl="2" w:tplc="A4DE5444">
      <w:start w:val="1"/>
      <w:numFmt w:val="bullet"/>
      <w:lvlText w:val=""/>
      <w:lvlJc w:val="left"/>
      <w:pPr>
        <w:ind w:left="2880" w:hanging="360"/>
      </w:pPr>
      <w:rPr>
        <w:rFonts w:ascii="Wingdings" w:hAnsi="Wingdings" w:hint="default"/>
      </w:rPr>
    </w:lvl>
    <w:lvl w:ilvl="3" w:tplc="1EAC0268">
      <w:start w:val="1"/>
      <w:numFmt w:val="bullet"/>
      <w:lvlText w:val=""/>
      <w:lvlJc w:val="left"/>
      <w:pPr>
        <w:ind w:left="3600" w:hanging="360"/>
      </w:pPr>
      <w:rPr>
        <w:rFonts w:ascii="Symbol" w:hAnsi="Symbol" w:hint="default"/>
      </w:rPr>
    </w:lvl>
    <w:lvl w:ilvl="4" w:tplc="86F6202E">
      <w:start w:val="1"/>
      <w:numFmt w:val="bullet"/>
      <w:lvlText w:val="o"/>
      <w:lvlJc w:val="left"/>
      <w:pPr>
        <w:ind w:left="4320" w:hanging="360"/>
      </w:pPr>
      <w:rPr>
        <w:rFonts w:ascii="Courier New" w:hAnsi="Courier New" w:hint="default"/>
      </w:rPr>
    </w:lvl>
    <w:lvl w:ilvl="5" w:tplc="0AF84E02">
      <w:start w:val="1"/>
      <w:numFmt w:val="bullet"/>
      <w:lvlText w:val=""/>
      <w:lvlJc w:val="left"/>
      <w:pPr>
        <w:ind w:left="5040" w:hanging="360"/>
      </w:pPr>
      <w:rPr>
        <w:rFonts w:ascii="Wingdings" w:hAnsi="Wingdings" w:hint="default"/>
      </w:rPr>
    </w:lvl>
    <w:lvl w:ilvl="6" w:tplc="049876AC">
      <w:start w:val="1"/>
      <w:numFmt w:val="bullet"/>
      <w:lvlText w:val=""/>
      <w:lvlJc w:val="left"/>
      <w:pPr>
        <w:ind w:left="5760" w:hanging="360"/>
      </w:pPr>
      <w:rPr>
        <w:rFonts w:ascii="Symbol" w:hAnsi="Symbol" w:hint="default"/>
      </w:rPr>
    </w:lvl>
    <w:lvl w:ilvl="7" w:tplc="07FA60F6">
      <w:start w:val="1"/>
      <w:numFmt w:val="bullet"/>
      <w:lvlText w:val="o"/>
      <w:lvlJc w:val="left"/>
      <w:pPr>
        <w:ind w:left="6480" w:hanging="360"/>
      </w:pPr>
      <w:rPr>
        <w:rFonts w:ascii="Courier New" w:hAnsi="Courier New" w:hint="default"/>
      </w:rPr>
    </w:lvl>
    <w:lvl w:ilvl="8" w:tplc="232A5F98">
      <w:start w:val="1"/>
      <w:numFmt w:val="bullet"/>
      <w:lvlText w:val=""/>
      <w:lvlJc w:val="left"/>
      <w:pPr>
        <w:ind w:left="7200" w:hanging="360"/>
      </w:pPr>
      <w:rPr>
        <w:rFonts w:ascii="Wingdings" w:hAnsi="Wingdings" w:hint="default"/>
      </w:rPr>
    </w:lvl>
  </w:abstractNum>
  <w:abstractNum w:abstractNumId="7" w15:restartNumberingAfterBreak="0">
    <w:nsid w:val="05EEFEAA"/>
    <w:multiLevelType w:val="hybridMultilevel"/>
    <w:tmpl w:val="FFFFFFFF"/>
    <w:lvl w:ilvl="0" w:tplc="6D3C1A14">
      <w:start w:val="1"/>
      <w:numFmt w:val="bullet"/>
      <w:lvlText w:val=""/>
      <w:lvlJc w:val="left"/>
      <w:pPr>
        <w:ind w:left="720" w:hanging="360"/>
      </w:pPr>
      <w:rPr>
        <w:rFonts w:ascii="Symbol" w:hAnsi="Symbol" w:hint="default"/>
      </w:rPr>
    </w:lvl>
    <w:lvl w:ilvl="1" w:tplc="B5087C4C">
      <w:start w:val="1"/>
      <w:numFmt w:val="bullet"/>
      <w:lvlText w:val="o"/>
      <w:lvlJc w:val="left"/>
      <w:pPr>
        <w:ind w:left="1440" w:hanging="360"/>
      </w:pPr>
      <w:rPr>
        <w:rFonts w:ascii="Courier New" w:hAnsi="Courier New" w:hint="default"/>
      </w:rPr>
    </w:lvl>
    <w:lvl w:ilvl="2" w:tplc="F21A811C">
      <w:start w:val="1"/>
      <w:numFmt w:val="bullet"/>
      <w:lvlText w:val=""/>
      <w:lvlJc w:val="left"/>
      <w:pPr>
        <w:ind w:left="2160" w:hanging="360"/>
      </w:pPr>
      <w:rPr>
        <w:rFonts w:ascii="Wingdings" w:hAnsi="Wingdings" w:hint="default"/>
      </w:rPr>
    </w:lvl>
    <w:lvl w:ilvl="3" w:tplc="82B863E2">
      <w:start w:val="1"/>
      <w:numFmt w:val="bullet"/>
      <w:lvlText w:val=""/>
      <w:lvlJc w:val="left"/>
      <w:pPr>
        <w:ind w:left="2880" w:hanging="360"/>
      </w:pPr>
      <w:rPr>
        <w:rFonts w:ascii="Symbol" w:hAnsi="Symbol" w:hint="default"/>
      </w:rPr>
    </w:lvl>
    <w:lvl w:ilvl="4" w:tplc="564E695C">
      <w:start w:val="1"/>
      <w:numFmt w:val="bullet"/>
      <w:lvlText w:val="o"/>
      <w:lvlJc w:val="left"/>
      <w:pPr>
        <w:ind w:left="3600" w:hanging="360"/>
      </w:pPr>
      <w:rPr>
        <w:rFonts w:ascii="Courier New" w:hAnsi="Courier New" w:hint="default"/>
      </w:rPr>
    </w:lvl>
    <w:lvl w:ilvl="5" w:tplc="89BC98F6">
      <w:start w:val="1"/>
      <w:numFmt w:val="bullet"/>
      <w:lvlText w:val=""/>
      <w:lvlJc w:val="left"/>
      <w:pPr>
        <w:ind w:left="4320" w:hanging="360"/>
      </w:pPr>
      <w:rPr>
        <w:rFonts w:ascii="Wingdings" w:hAnsi="Wingdings" w:hint="default"/>
      </w:rPr>
    </w:lvl>
    <w:lvl w:ilvl="6" w:tplc="87FC42AE">
      <w:start w:val="1"/>
      <w:numFmt w:val="bullet"/>
      <w:lvlText w:val=""/>
      <w:lvlJc w:val="left"/>
      <w:pPr>
        <w:ind w:left="5040" w:hanging="360"/>
      </w:pPr>
      <w:rPr>
        <w:rFonts w:ascii="Symbol" w:hAnsi="Symbol" w:hint="default"/>
      </w:rPr>
    </w:lvl>
    <w:lvl w:ilvl="7" w:tplc="62968E36">
      <w:start w:val="1"/>
      <w:numFmt w:val="bullet"/>
      <w:lvlText w:val="o"/>
      <w:lvlJc w:val="left"/>
      <w:pPr>
        <w:ind w:left="5760" w:hanging="360"/>
      </w:pPr>
      <w:rPr>
        <w:rFonts w:ascii="Courier New" w:hAnsi="Courier New" w:hint="default"/>
      </w:rPr>
    </w:lvl>
    <w:lvl w:ilvl="8" w:tplc="519C3F54">
      <w:start w:val="1"/>
      <w:numFmt w:val="bullet"/>
      <w:lvlText w:val=""/>
      <w:lvlJc w:val="left"/>
      <w:pPr>
        <w:ind w:left="6480" w:hanging="360"/>
      </w:pPr>
      <w:rPr>
        <w:rFonts w:ascii="Wingdings" w:hAnsi="Wingdings" w:hint="default"/>
      </w:rPr>
    </w:lvl>
  </w:abstractNum>
  <w:abstractNum w:abstractNumId="8" w15:restartNumberingAfterBreak="0">
    <w:nsid w:val="09D6DC7E"/>
    <w:multiLevelType w:val="hybridMultilevel"/>
    <w:tmpl w:val="FFFFFFFF"/>
    <w:lvl w:ilvl="0" w:tplc="17545C54">
      <w:start w:val="1"/>
      <w:numFmt w:val="bullet"/>
      <w:lvlText w:val="o"/>
      <w:lvlJc w:val="left"/>
      <w:pPr>
        <w:ind w:left="1440" w:hanging="360"/>
      </w:pPr>
      <w:rPr>
        <w:rFonts w:ascii="Courier New" w:hAnsi="Courier New" w:hint="default"/>
      </w:rPr>
    </w:lvl>
    <w:lvl w:ilvl="1" w:tplc="6C0A37FA">
      <w:start w:val="1"/>
      <w:numFmt w:val="bullet"/>
      <w:lvlText w:val="o"/>
      <w:lvlJc w:val="left"/>
      <w:pPr>
        <w:ind w:left="2160" w:hanging="360"/>
      </w:pPr>
      <w:rPr>
        <w:rFonts w:ascii="Courier New" w:hAnsi="Courier New" w:hint="default"/>
      </w:rPr>
    </w:lvl>
    <w:lvl w:ilvl="2" w:tplc="ED76543E">
      <w:start w:val="1"/>
      <w:numFmt w:val="bullet"/>
      <w:lvlText w:val=""/>
      <w:lvlJc w:val="left"/>
      <w:pPr>
        <w:ind w:left="2880" w:hanging="360"/>
      </w:pPr>
      <w:rPr>
        <w:rFonts w:ascii="Wingdings" w:hAnsi="Wingdings" w:hint="default"/>
      </w:rPr>
    </w:lvl>
    <w:lvl w:ilvl="3" w:tplc="3B4E793E">
      <w:start w:val="1"/>
      <w:numFmt w:val="bullet"/>
      <w:lvlText w:val=""/>
      <w:lvlJc w:val="left"/>
      <w:pPr>
        <w:ind w:left="3600" w:hanging="360"/>
      </w:pPr>
      <w:rPr>
        <w:rFonts w:ascii="Symbol" w:hAnsi="Symbol" w:hint="default"/>
      </w:rPr>
    </w:lvl>
    <w:lvl w:ilvl="4" w:tplc="DA965424">
      <w:start w:val="1"/>
      <w:numFmt w:val="bullet"/>
      <w:lvlText w:val="o"/>
      <w:lvlJc w:val="left"/>
      <w:pPr>
        <w:ind w:left="4320" w:hanging="360"/>
      </w:pPr>
      <w:rPr>
        <w:rFonts w:ascii="Courier New" w:hAnsi="Courier New" w:hint="default"/>
      </w:rPr>
    </w:lvl>
    <w:lvl w:ilvl="5" w:tplc="472610C2">
      <w:start w:val="1"/>
      <w:numFmt w:val="bullet"/>
      <w:lvlText w:val=""/>
      <w:lvlJc w:val="left"/>
      <w:pPr>
        <w:ind w:left="5040" w:hanging="360"/>
      </w:pPr>
      <w:rPr>
        <w:rFonts w:ascii="Wingdings" w:hAnsi="Wingdings" w:hint="default"/>
      </w:rPr>
    </w:lvl>
    <w:lvl w:ilvl="6" w:tplc="3054554E">
      <w:start w:val="1"/>
      <w:numFmt w:val="bullet"/>
      <w:lvlText w:val=""/>
      <w:lvlJc w:val="left"/>
      <w:pPr>
        <w:ind w:left="5760" w:hanging="360"/>
      </w:pPr>
      <w:rPr>
        <w:rFonts w:ascii="Symbol" w:hAnsi="Symbol" w:hint="default"/>
      </w:rPr>
    </w:lvl>
    <w:lvl w:ilvl="7" w:tplc="036808C0">
      <w:start w:val="1"/>
      <w:numFmt w:val="bullet"/>
      <w:lvlText w:val="o"/>
      <w:lvlJc w:val="left"/>
      <w:pPr>
        <w:ind w:left="6480" w:hanging="360"/>
      </w:pPr>
      <w:rPr>
        <w:rFonts w:ascii="Courier New" w:hAnsi="Courier New" w:hint="default"/>
      </w:rPr>
    </w:lvl>
    <w:lvl w:ilvl="8" w:tplc="0BD0A8BE">
      <w:start w:val="1"/>
      <w:numFmt w:val="bullet"/>
      <w:lvlText w:val=""/>
      <w:lvlJc w:val="left"/>
      <w:pPr>
        <w:ind w:left="7200" w:hanging="360"/>
      </w:pPr>
      <w:rPr>
        <w:rFonts w:ascii="Wingdings" w:hAnsi="Wingdings" w:hint="default"/>
      </w:rPr>
    </w:lvl>
  </w:abstractNum>
  <w:abstractNum w:abstractNumId="9" w15:restartNumberingAfterBreak="0">
    <w:nsid w:val="0A66367F"/>
    <w:multiLevelType w:val="hybridMultilevel"/>
    <w:tmpl w:val="FFFFFFFF"/>
    <w:lvl w:ilvl="0" w:tplc="B1B06216">
      <w:start w:val="1"/>
      <w:numFmt w:val="bullet"/>
      <w:lvlText w:val=""/>
      <w:lvlJc w:val="left"/>
      <w:pPr>
        <w:ind w:left="1080" w:hanging="360"/>
      </w:pPr>
      <w:rPr>
        <w:rFonts w:ascii="Symbol" w:hAnsi="Symbol" w:hint="default"/>
      </w:rPr>
    </w:lvl>
    <w:lvl w:ilvl="1" w:tplc="39D27B0A">
      <w:start w:val="1"/>
      <w:numFmt w:val="bullet"/>
      <w:lvlText w:val="o"/>
      <w:lvlJc w:val="left"/>
      <w:pPr>
        <w:ind w:left="1800" w:hanging="360"/>
      </w:pPr>
      <w:rPr>
        <w:rFonts w:ascii="Courier New" w:hAnsi="Courier New" w:hint="default"/>
      </w:rPr>
    </w:lvl>
    <w:lvl w:ilvl="2" w:tplc="A19EA5F4">
      <w:start w:val="1"/>
      <w:numFmt w:val="bullet"/>
      <w:lvlText w:val=""/>
      <w:lvlJc w:val="left"/>
      <w:pPr>
        <w:ind w:left="2520" w:hanging="360"/>
      </w:pPr>
      <w:rPr>
        <w:rFonts w:ascii="Wingdings" w:hAnsi="Wingdings" w:hint="default"/>
      </w:rPr>
    </w:lvl>
    <w:lvl w:ilvl="3" w:tplc="172C454C">
      <w:start w:val="1"/>
      <w:numFmt w:val="bullet"/>
      <w:lvlText w:val=""/>
      <w:lvlJc w:val="left"/>
      <w:pPr>
        <w:ind w:left="3240" w:hanging="360"/>
      </w:pPr>
      <w:rPr>
        <w:rFonts w:ascii="Symbol" w:hAnsi="Symbol" w:hint="default"/>
      </w:rPr>
    </w:lvl>
    <w:lvl w:ilvl="4" w:tplc="D6762DCA">
      <w:start w:val="1"/>
      <w:numFmt w:val="bullet"/>
      <w:lvlText w:val="o"/>
      <w:lvlJc w:val="left"/>
      <w:pPr>
        <w:ind w:left="3960" w:hanging="360"/>
      </w:pPr>
      <w:rPr>
        <w:rFonts w:ascii="Courier New" w:hAnsi="Courier New" w:hint="default"/>
      </w:rPr>
    </w:lvl>
    <w:lvl w:ilvl="5" w:tplc="EAD21BC8">
      <w:start w:val="1"/>
      <w:numFmt w:val="bullet"/>
      <w:lvlText w:val=""/>
      <w:lvlJc w:val="left"/>
      <w:pPr>
        <w:ind w:left="4680" w:hanging="360"/>
      </w:pPr>
      <w:rPr>
        <w:rFonts w:ascii="Wingdings" w:hAnsi="Wingdings" w:hint="default"/>
      </w:rPr>
    </w:lvl>
    <w:lvl w:ilvl="6" w:tplc="29FAC88A">
      <w:start w:val="1"/>
      <w:numFmt w:val="bullet"/>
      <w:lvlText w:val=""/>
      <w:lvlJc w:val="left"/>
      <w:pPr>
        <w:ind w:left="5400" w:hanging="360"/>
      </w:pPr>
      <w:rPr>
        <w:rFonts w:ascii="Symbol" w:hAnsi="Symbol" w:hint="default"/>
      </w:rPr>
    </w:lvl>
    <w:lvl w:ilvl="7" w:tplc="128A83F8">
      <w:start w:val="1"/>
      <w:numFmt w:val="bullet"/>
      <w:lvlText w:val="o"/>
      <w:lvlJc w:val="left"/>
      <w:pPr>
        <w:ind w:left="6120" w:hanging="360"/>
      </w:pPr>
      <w:rPr>
        <w:rFonts w:ascii="Courier New" w:hAnsi="Courier New" w:hint="default"/>
      </w:rPr>
    </w:lvl>
    <w:lvl w:ilvl="8" w:tplc="33AEEFA0">
      <w:start w:val="1"/>
      <w:numFmt w:val="bullet"/>
      <w:lvlText w:val=""/>
      <w:lvlJc w:val="left"/>
      <w:pPr>
        <w:ind w:left="6840" w:hanging="360"/>
      </w:pPr>
      <w:rPr>
        <w:rFonts w:ascii="Wingdings" w:hAnsi="Wingdings" w:hint="default"/>
      </w:rPr>
    </w:lvl>
  </w:abstractNum>
  <w:abstractNum w:abstractNumId="10" w15:restartNumberingAfterBreak="0">
    <w:nsid w:val="14F18759"/>
    <w:multiLevelType w:val="hybridMultilevel"/>
    <w:tmpl w:val="FFFFFFFF"/>
    <w:lvl w:ilvl="0" w:tplc="E5266084">
      <w:start w:val="1"/>
      <w:numFmt w:val="bullet"/>
      <w:lvlText w:val=""/>
      <w:lvlJc w:val="left"/>
      <w:pPr>
        <w:ind w:left="720" w:hanging="360"/>
      </w:pPr>
      <w:rPr>
        <w:rFonts w:ascii="Symbol" w:hAnsi="Symbol" w:hint="default"/>
      </w:rPr>
    </w:lvl>
    <w:lvl w:ilvl="1" w:tplc="41B06E60">
      <w:start w:val="1"/>
      <w:numFmt w:val="bullet"/>
      <w:lvlText w:val="o"/>
      <w:lvlJc w:val="left"/>
      <w:pPr>
        <w:ind w:left="1440" w:hanging="360"/>
      </w:pPr>
      <w:rPr>
        <w:rFonts w:ascii="Courier New" w:hAnsi="Courier New" w:hint="default"/>
      </w:rPr>
    </w:lvl>
    <w:lvl w:ilvl="2" w:tplc="C19626F6">
      <w:start w:val="1"/>
      <w:numFmt w:val="bullet"/>
      <w:lvlText w:val=""/>
      <w:lvlJc w:val="left"/>
      <w:pPr>
        <w:ind w:left="2160" w:hanging="360"/>
      </w:pPr>
      <w:rPr>
        <w:rFonts w:ascii="Wingdings" w:hAnsi="Wingdings" w:hint="default"/>
      </w:rPr>
    </w:lvl>
    <w:lvl w:ilvl="3" w:tplc="FCAE58E6">
      <w:start w:val="1"/>
      <w:numFmt w:val="bullet"/>
      <w:lvlText w:val=""/>
      <w:lvlJc w:val="left"/>
      <w:pPr>
        <w:ind w:left="2880" w:hanging="360"/>
      </w:pPr>
      <w:rPr>
        <w:rFonts w:ascii="Symbol" w:hAnsi="Symbol" w:hint="default"/>
      </w:rPr>
    </w:lvl>
    <w:lvl w:ilvl="4" w:tplc="CCDC9066">
      <w:start w:val="1"/>
      <w:numFmt w:val="bullet"/>
      <w:lvlText w:val="o"/>
      <w:lvlJc w:val="left"/>
      <w:pPr>
        <w:ind w:left="3600" w:hanging="360"/>
      </w:pPr>
      <w:rPr>
        <w:rFonts w:ascii="Courier New" w:hAnsi="Courier New" w:hint="default"/>
      </w:rPr>
    </w:lvl>
    <w:lvl w:ilvl="5" w:tplc="1ABC0F9C">
      <w:start w:val="1"/>
      <w:numFmt w:val="bullet"/>
      <w:lvlText w:val=""/>
      <w:lvlJc w:val="left"/>
      <w:pPr>
        <w:ind w:left="4320" w:hanging="360"/>
      </w:pPr>
      <w:rPr>
        <w:rFonts w:ascii="Wingdings" w:hAnsi="Wingdings" w:hint="default"/>
      </w:rPr>
    </w:lvl>
    <w:lvl w:ilvl="6" w:tplc="437AF1E6">
      <w:start w:val="1"/>
      <w:numFmt w:val="bullet"/>
      <w:lvlText w:val=""/>
      <w:lvlJc w:val="left"/>
      <w:pPr>
        <w:ind w:left="5040" w:hanging="360"/>
      </w:pPr>
      <w:rPr>
        <w:rFonts w:ascii="Symbol" w:hAnsi="Symbol" w:hint="default"/>
      </w:rPr>
    </w:lvl>
    <w:lvl w:ilvl="7" w:tplc="9C24AA48">
      <w:start w:val="1"/>
      <w:numFmt w:val="bullet"/>
      <w:lvlText w:val="o"/>
      <w:lvlJc w:val="left"/>
      <w:pPr>
        <w:ind w:left="5760" w:hanging="360"/>
      </w:pPr>
      <w:rPr>
        <w:rFonts w:ascii="Courier New" w:hAnsi="Courier New" w:hint="default"/>
      </w:rPr>
    </w:lvl>
    <w:lvl w:ilvl="8" w:tplc="41EC8FFC">
      <w:start w:val="1"/>
      <w:numFmt w:val="bullet"/>
      <w:lvlText w:val=""/>
      <w:lvlJc w:val="left"/>
      <w:pPr>
        <w:ind w:left="6480" w:hanging="360"/>
      </w:pPr>
      <w:rPr>
        <w:rFonts w:ascii="Wingdings" w:hAnsi="Wingdings" w:hint="default"/>
      </w:rPr>
    </w:lvl>
  </w:abstractNum>
  <w:abstractNum w:abstractNumId="11"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8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FB63489"/>
    <w:multiLevelType w:val="hybridMultilevel"/>
    <w:tmpl w:val="E8047ADA"/>
    <w:lvl w:ilvl="0" w:tplc="C25CF8A4">
      <w:start w:val="1"/>
      <w:numFmt w:val="bullet"/>
      <w:lvlText w:val="-"/>
      <w:lvlJc w:val="left"/>
      <w:pPr>
        <w:ind w:left="1080" w:hanging="360"/>
      </w:pPr>
      <w:rPr>
        <w:rFonts w:ascii="Aptos" w:hAnsi="Apto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3" w15:restartNumberingAfterBreak="0">
    <w:nsid w:val="1FCFBE63"/>
    <w:multiLevelType w:val="hybridMultilevel"/>
    <w:tmpl w:val="FFFFFFFF"/>
    <w:lvl w:ilvl="0" w:tplc="FB6E38B8">
      <w:start w:val="1"/>
      <w:numFmt w:val="decimal"/>
      <w:lvlText w:val="%1."/>
      <w:lvlJc w:val="left"/>
      <w:pPr>
        <w:ind w:left="720" w:hanging="360"/>
      </w:pPr>
    </w:lvl>
    <w:lvl w:ilvl="1" w:tplc="5DA8755E">
      <w:start w:val="1"/>
      <w:numFmt w:val="lowerLetter"/>
      <w:lvlText w:val="%2."/>
      <w:lvlJc w:val="left"/>
      <w:pPr>
        <w:ind w:left="1440" w:hanging="360"/>
      </w:pPr>
    </w:lvl>
    <w:lvl w:ilvl="2" w:tplc="073ABB50">
      <w:start w:val="1"/>
      <w:numFmt w:val="lowerRoman"/>
      <w:lvlText w:val="%3."/>
      <w:lvlJc w:val="right"/>
      <w:pPr>
        <w:ind w:left="2160" w:hanging="180"/>
      </w:pPr>
    </w:lvl>
    <w:lvl w:ilvl="3" w:tplc="9D62376A">
      <w:start w:val="1"/>
      <w:numFmt w:val="decimal"/>
      <w:lvlText w:val="%4."/>
      <w:lvlJc w:val="left"/>
      <w:pPr>
        <w:ind w:left="2880" w:hanging="360"/>
      </w:pPr>
    </w:lvl>
    <w:lvl w:ilvl="4" w:tplc="4008C7B2">
      <w:start w:val="1"/>
      <w:numFmt w:val="lowerLetter"/>
      <w:lvlText w:val="%5."/>
      <w:lvlJc w:val="left"/>
      <w:pPr>
        <w:ind w:left="3600" w:hanging="360"/>
      </w:pPr>
    </w:lvl>
    <w:lvl w:ilvl="5" w:tplc="AD58AB1A">
      <w:start w:val="1"/>
      <w:numFmt w:val="lowerRoman"/>
      <w:lvlText w:val="%6."/>
      <w:lvlJc w:val="right"/>
      <w:pPr>
        <w:ind w:left="4320" w:hanging="180"/>
      </w:pPr>
    </w:lvl>
    <w:lvl w:ilvl="6" w:tplc="9500882E">
      <w:start w:val="1"/>
      <w:numFmt w:val="decimal"/>
      <w:lvlText w:val="%7."/>
      <w:lvlJc w:val="left"/>
      <w:pPr>
        <w:ind w:left="5040" w:hanging="360"/>
      </w:pPr>
    </w:lvl>
    <w:lvl w:ilvl="7" w:tplc="DDB64ABC">
      <w:start w:val="1"/>
      <w:numFmt w:val="lowerLetter"/>
      <w:lvlText w:val="%8."/>
      <w:lvlJc w:val="left"/>
      <w:pPr>
        <w:ind w:left="5760" w:hanging="360"/>
      </w:pPr>
    </w:lvl>
    <w:lvl w:ilvl="8" w:tplc="768E9CE8">
      <w:start w:val="1"/>
      <w:numFmt w:val="lowerRoman"/>
      <w:lvlText w:val="%9."/>
      <w:lvlJc w:val="right"/>
      <w:pPr>
        <w:ind w:left="6480" w:hanging="180"/>
      </w:pPr>
    </w:lvl>
  </w:abstractNum>
  <w:abstractNum w:abstractNumId="14" w15:restartNumberingAfterBreak="0">
    <w:nsid w:val="23D24967"/>
    <w:multiLevelType w:val="hybridMultilevel"/>
    <w:tmpl w:val="FFFFFFFF"/>
    <w:lvl w:ilvl="0" w:tplc="F7622E2C">
      <w:start w:val="1"/>
      <w:numFmt w:val="bullet"/>
      <w:lvlText w:val=""/>
      <w:lvlJc w:val="left"/>
      <w:pPr>
        <w:ind w:left="720" w:hanging="360"/>
      </w:pPr>
      <w:rPr>
        <w:rFonts w:ascii="Symbol" w:hAnsi="Symbol" w:hint="default"/>
      </w:rPr>
    </w:lvl>
    <w:lvl w:ilvl="1" w:tplc="9D787B74">
      <w:start w:val="1"/>
      <w:numFmt w:val="bullet"/>
      <w:lvlText w:val="o"/>
      <w:lvlJc w:val="left"/>
      <w:pPr>
        <w:ind w:left="1440" w:hanging="360"/>
      </w:pPr>
      <w:rPr>
        <w:rFonts w:ascii="Courier New" w:hAnsi="Courier New" w:hint="default"/>
      </w:rPr>
    </w:lvl>
    <w:lvl w:ilvl="2" w:tplc="B26EACB8">
      <w:start w:val="1"/>
      <w:numFmt w:val="bullet"/>
      <w:lvlText w:val=""/>
      <w:lvlJc w:val="left"/>
      <w:pPr>
        <w:ind w:left="2160" w:hanging="360"/>
      </w:pPr>
      <w:rPr>
        <w:rFonts w:ascii="Wingdings" w:hAnsi="Wingdings" w:hint="default"/>
      </w:rPr>
    </w:lvl>
    <w:lvl w:ilvl="3" w:tplc="896C8BE6">
      <w:start w:val="1"/>
      <w:numFmt w:val="bullet"/>
      <w:lvlText w:val=""/>
      <w:lvlJc w:val="left"/>
      <w:pPr>
        <w:ind w:left="2880" w:hanging="360"/>
      </w:pPr>
      <w:rPr>
        <w:rFonts w:ascii="Symbol" w:hAnsi="Symbol" w:hint="default"/>
      </w:rPr>
    </w:lvl>
    <w:lvl w:ilvl="4" w:tplc="5852A03E">
      <w:start w:val="1"/>
      <w:numFmt w:val="bullet"/>
      <w:lvlText w:val="o"/>
      <w:lvlJc w:val="left"/>
      <w:pPr>
        <w:ind w:left="3600" w:hanging="360"/>
      </w:pPr>
      <w:rPr>
        <w:rFonts w:ascii="Courier New" w:hAnsi="Courier New" w:hint="default"/>
      </w:rPr>
    </w:lvl>
    <w:lvl w:ilvl="5" w:tplc="09845EDC">
      <w:start w:val="1"/>
      <w:numFmt w:val="bullet"/>
      <w:lvlText w:val=""/>
      <w:lvlJc w:val="left"/>
      <w:pPr>
        <w:ind w:left="4320" w:hanging="360"/>
      </w:pPr>
      <w:rPr>
        <w:rFonts w:ascii="Wingdings" w:hAnsi="Wingdings" w:hint="default"/>
      </w:rPr>
    </w:lvl>
    <w:lvl w:ilvl="6" w:tplc="8F6A5ECE">
      <w:start w:val="1"/>
      <w:numFmt w:val="bullet"/>
      <w:lvlText w:val=""/>
      <w:lvlJc w:val="left"/>
      <w:pPr>
        <w:ind w:left="5040" w:hanging="360"/>
      </w:pPr>
      <w:rPr>
        <w:rFonts w:ascii="Symbol" w:hAnsi="Symbol" w:hint="default"/>
      </w:rPr>
    </w:lvl>
    <w:lvl w:ilvl="7" w:tplc="5F5E1F5A">
      <w:start w:val="1"/>
      <w:numFmt w:val="bullet"/>
      <w:lvlText w:val="o"/>
      <w:lvlJc w:val="left"/>
      <w:pPr>
        <w:ind w:left="5760" w:hanging="360"/>
      </w:pPr>
      <w:rPr>
        <w:rFonts w:ascii="Courier New" w:hAnsi="Courier New" w:hint="default"/>
      </w:rPr>
    </w:lvl>
    <w:lvl w:ilvl="8" w:tplc="421C8048">
      <w:start w:val="1"/>
      <w:numFmt w:val="bullet"/>
      <w:lvlText w:val=""/>
      <w:lvlJc w:val="left"/>
      <w:pPr>
        <w:ind w:left="6480" w:hanging="360"/>
      </w:pPr>
      <w:rPr>
        <w:rFonts w:ascii="Wingdings" w:hAnsi="Wingdings" w:hint="default"/>
      </w:rPr>
    </w:lvl>
  </w:abstractNum>
  <w:abstractNum w:abstractNumId="15" w15:restartNumberingAfterBreak="0">
    <w:nsid w:val="264DC804"/>
    <w:multiLevelType w:val="hybridMultilevel"/>
    <w:tmpl w:val="FFFFFFFF"/>
    <w:lvl w:ilvl="0" w:tplc="A6EC1892">
      <w:start w:val="1"/>
      <w:numFmt w:val="bullet"/>
      <w:lvlText w:val="-"/>
      <w:lvlJc w:val="left"/>
      <w:pPr>
        <w:ind w:left="1080" w:hanging="360"/>
      </w:pPr>
      <w:rPr>
        <w:rFonts w:ascii="Aptos" w:hAnsi="Aptos" w:hint="default"/>
      </w:rPr>
    </w:lvl>
    <w:lvl w:ilvl="1" w:tplc="F688745A">
      <w:start w:val="1"/>
      <w:numFmt w:val="bullet"/>
      <w:lvlText w:val="o"/>
      <w:lvlJc w:val="left"/>
      <w:pPr>
        <w:ind w:left="1800" w:hanging="360"/>
      </w:pPr>
      <w:rPr>
        <w:rFonts w:ascii="Courier New" w:hAnsi="Courier New" w:hint="default"/>
      </w:rPr>
    </w:lvl>
    <w:lvl w:ilvl="2" w:tplc="30405780">
      <w:start w:val="1"/>
      <w:numFmt w:val="bullet"/>
      <w:lvlText w:val=""/>
      <w:lvlJc w:val="left"/>
      <w:pPr>
        <w:ind w:left="2520" w:hanging="360"/>
      </w:pPr>
      <w:rPr>
        <w:rFonts w:ascii="Wingdings" w:hAnsi="Wingdings" w:hint="default"/>
      </w:rPr>
    </w:lvl>
    <w:lvl w:ilvl="3" w:tplc="42FABF26">
      <w:start w:val="1"/>
      <w:numFmt w:val="bullet"/>
      <w:lvlText w:val=""/>
      <w:lvlJc w:val="left"/>
      <w:pPr>
        <w:ind w:left="3240" w:hanging="360"/>
      </w:pPr>
      <w:rPr>
        <w:rFonts w:ascii="Symbol" w:hAnsi="Symbol" w:hint="default"/>
      </w:rPr>
    </w:lvl>
    <w:lvl w:ilvl="4" w:tplc="B142AA1E">
      <w:start w:val="1"/>
      <w:numFmt w:val="bullet"/>
      <w:lvlText w:val="o"/>
      <w:lvlJc w:val="left"/>
      <w:pPr>
        <w:ind w:left="3960" w:hanging="360"/>
      </w:pPr>
      <w:rPr>
        <w:rFonts w:ascii="Courier New" w:hAnsi="Courier New" w:hint="default"/>
      </w:rPr>
    </w:lvl>
    <w:lvl w:ilvl="5" w:tplc="B77214F0">
      <w:start w:val="1"/>
      <w:numFmt w:val="bullet"/>
      <w:lvlText w:val=""/>
      <w:lvlJc w:val="left"/>
      <w:pPr>
        <w:ind w:left="4680" w:hanging="360"/>
      </w:pPr>
      <w:rPr>
        <w:rFonts w:ascii="Wingdings" w:hAnsi="Wingdings" w:hint="default"/>
      </w:rPr>
    </w:lvl>
    <w:lvl w:ilvl="6" w:tplc="B3844E78">
      <w:start w:val="1"/>
      <w:numFmt w:val="bullet"/>
      <w:lvlText w:val=""/>
      <w:lvlJc w:val="left"/>
      <w:pPr>
        <w:ind w:left="5400" w:hanging="360"/>
      </w:pPr>
      <w:rPr>
        <w:rFonts w:ascii="Symbol" w:hAnsi="Symbol" w:hint="default"/>
      </w:rPr>
    </w:lvl>
    <w:lvl w:ilvl="7" w:tplc="E3ACE5F2">
      <w:start w:val="1"/>
      <w:numFmt w:val="bullet"/>
      <w:lvlText w:val="o"/>
      <w:lvlJc w:val="left"/>
      <w:pPr>
        <w:ind w:left="6120" w:hanging="360"/>
      </w:pPr>
      <w:rPr>
        <w:rFonts w:ascii="Courier New" w:hAnsi="Courier New" w:hint="default"/>
      </w:rPr>
    </w:lvl>
    <w:lvl w:ilvl="8" w:tplc="030AEA84">
      <w:start w:val="1"/>
      <w:numFmt w:val="bullet"/>
      <w:lvlText w:val=""/>
      <w:lvlJc w:val="left"/>
      <w:pPr>
        <w:ind w:left="6840" w:hanging="360"/>
      </w:pPr>
      <w:rPr>
        <w:rFonts w:ascii="Wingdings" w:hAnsi="Wingdings" w:hint="default"/>
      </w:rPr>
    </w:lvl>
  </w:abstractNum>
  <w:abstractNum w:abstractNumId="16" w15:restartNumberingAfterBreak="0">
    <w:nsid w:val="2A732F14"/>
    <w:multiLevelType w:val="hybridMultilevel"/>
    <w:tmpl w:val="0F4ADCA2"/>
    <w:lvl w:ilvl="0" w:tplc="C25CF8A4">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2B0AA709"/>
    <w:multiLevelType w:val="hybridMultilevel"/>
    <w:tmpl w:val="5DFE4FFC"/>
    <w:lvl w:ilvl="0" w:tplc="E9040634">
      <w:start w:val="1"/>
      <w:numFmt w:val="bullet"/>
      <w:lvlText w:val=""/>
      <w:lvlJc w:val="left"/>
      <w:pPr>
        <w:ind w:left="720" w:hanging="360"/>
      </w:pPr>
      <w:rPr>
        <w:rFonts w:ascii="Symbol" w:hAnsi="Symbol" w:hint="default"/>
      </w:rPr>
    </w:lvl>
    <w:lvl w:ilvl="1" w:tplc="4796B196">
      <w:start w:val="1"/>
      <w:numFmt w:val="bullet"/>
      <w:lvlText w:val="o"/>
      <w:lvlJc w:val="left"/>
      <w:pPr>
        <w:ind w:left="1440" w:hanging="360"/>
      </w:pPr>
      <w:rPr>
        <w:rFonts w:ascii="Courier New" w:hAnsi="Courier New" w:hint="default"/>
      </w:rPr>
    </w:lvl>
    <w:lvl w:ilvl="2" w:tplc="6DFA8E7C">
      <w:start w:val="1"/>
      <w:numFmt w:val="bullet"/>
      <w:lvlText w:val=""/>
      <w:lvlJc w:val="left"/>
      <w:pPr>
        <w:ind w:left="2160" w:hanging="360"/>
      </w:pPr>
      <w:rPr>
        <w:rFonts w:ascii="Wingdings" w:hAnsi="Wingdings" w:hint="default"/>
      </w:rPr>
    </w:lvl>
    <w:lvl w:ilvl="3" w:tplc="CD886736">
      <w:start w:val="1"/>
      <w:numFmt w:val="bullet"/>
      <w:lvlText w:val=""/>
      <w:lvlJc w:val="left"/>
      <w:pPr>
        <w:ind w:left="2880" w:hanging="360"/>
      </w:pPr>
      <w:rPr>
        <w:rFonts w:ascii="Symbol" w:hAnsi="Symbol" w:hint="default"/>
      </w:rPr>
    </w:lvl>
    <w:lvl w:ilvl="4" w:tplc="E33E5C22">
      <w:start w:val="1"/>
      <w:numFmt w:val="bullet"/>
      <w:lvlText w:val="o"/>
      <w:lvlJc w:val="left"/>
      <w:pPr>
        <w:ind w:left="3600" w:hanging="360"/>
      </w:pPr>
      <w:rPr>
        <w:rFonts w:ascii="Courier New" w:hAnsi="Courier New" w:hint="default"/>
      </w:rPr>
    </w:lvl>
    <w:lvl w:ilvl="5" w:tplc="117ABCBC">
      <w:start w:val="1"/>
      <w:numFmt w:val="bullet"/>
      <w:lvlText w:val=""/>
      <w:lvlJc w:val="left"/>
      <w:pPr>
        <w:ind w:left="4320" w:hanging="360"/>
      </w:pPr>
      <w:rPr>
        <w:rFonts w:ascii="Wingdings" w:hAnsi="Wingdings" w:hint="default"/>
      </w:rPr>
    </w:lvl>
    <w:lvl w:ilvl="6" w:tplc="16D8E59E">
      <w:start w:val="1"/>
      <w:numFmt w:val="bullet"/>
      <w:lvlText w:val=""/>
      <w:lvlJc w:val="left"/>
      <w:pPr>
        <w:ind w:left="5040" w:hanging="360"/>
      </w:pPr>
      <w:rPr>
        <w:rFonts w:ascii="Symbol" w:hAnsi="Symbol" w:hint="default"/>
      </w:rPr>
    </w:lvl>
    <w:lvl w:ilvl="7" w:tplc="9418CF36">
      <w:start w:val="1"/>
      <w:numFmt w:val="bullet"/>
      <w:lvlText w:val="o"/>
      <w:lvlJc w:val="left"/>
      <w:pPr>
        <w:ind w:left="5760" w:hanging="360"/>
      </w:pPr>
      <w:rPr>
        <w:rFonts w:ascii="Courier New" w:hAnsi="Courier New" w:hint="default"/>
      </w:rPr>
    </w:lvl>
    <w:lvl w:ilvl="8" w:tplc="0ABC2FB0">
      <w:start w:val="1"/>
      <w:numFmt w:val="bullet"/>
      <w:lvlText w:val=""/>
      <w:lvlJc w:val="left"/>
      <w:pPr>
        <w:ind w:left="6480" w:hanging="360"/>
      </w:pPr>
      <w:rPr>
        <w:rFonts w:ascii="Wingdings" w:hAnsi="Wingdings" w:hint="default"/>
      </w:rPr>
    </w:lvl>
  </w:abstractNum>
  <w:abstractNum w:abstractNumId="18" w15:restartNumberingAfterBreak="0">
    <w:nsid w:val="2C480DC2"/>
    <w:multiLevelType w:val="hybridMultilevel"/>
    <w:tmpl w:val="F69A342C"/>
    <w:lvl w:ilvl="0" w:tplc="9E0A85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2C55068F"/>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0" w15:restartNumberingAfterBreak="0">
    <w:nsid w:val="2D97B6D3"/>
    <w:multiLevelType w:val="hybridMultilevel"/>
    <w:tmpl w:val="FFFFFFFF"/>
    <w:lvl w:ilvl="0" w:tplc="295ACCB4">
      <w:start w:val="1"/>
      <w:numFmt w:val="bullet"/>
      <w:lvlText w:val=""/>
      <w:lvlJc w:val="left"/>
      <w:pPr>
        <w:ind w:left="720" w:hanging="360"/>
      </w:pPr>
      <w:rPr>
        <w:rFonts w:ascii="Symbol" w:hAnsi="Symbol" w:hint="default"/>
      </w:rPr>
    </w:lvl>
    <w:lvl w:ilvl="1" w:tplc="8B3E5258">
      <w:start w:val="1"/>
      <w:numFmt w:val="bullet"/>
      <w:lvlText w:val="o"/>
      <w:lvlJc w:val="left"/>
      <w:pPr>
        <w:ind w:left="1440" w:hanging="360"/>
      </w:pPr>
      <w:rPr>
        <w:rFonts w:ascii="Courier New" w:hAnsi="Courier New" w:hint="default"/>
      </w:rPr>
    </w:lvl>
    <w:lvl w:ilvl="2" w:tplc="86C6D8D4">
      <w:start w:val="1"/>
      <w:numFmt w:val="bullet"/>
      <w:lvlText w:val=""/>
      <w:lvlJc w:val="left"/>
      <w:pPr>
        <w:ind w:left="2160" w:hanging="360"/>
      </w:pPr>
      <w:rPr>
        <w:rFonts w:ascii="Wingdings" w:hAnsi="Wingdings" w:hint="default"/>
      </w:rPr>
    </w:lvl>
    <w:lvl w:ilvl="3" w:tplc="C9BCEAF4">
      <w:start w:val="1"/>
      <w:numFmt w:val="bullet"/>
      <w:lvlText w:val=""/>
      <w:lvlJc w:val="left"/>
      <w:pPr>
        <w:ind w:left="2880" w:hanging="360"/>
      </w:pPr>
      <w:rPr>
        <w:rFonts w:ascii="Symbol" w:hAnsi="Symbol" w:hint="default"/>
      </w:rPr>
    </w:lvl>
    <w:lvl w:ilvl="4" w:tplc="3F2A8418">
      <w:start w:val="1"/>
      <w:numFmt w:val="bullet"/>
      <w:lvlText w:val="o"/>
      <w:lvlJc w:val="left"/>
      <w:pPr>
        <w:ind w:left="3600" w:hanging="360"/>
      </w:pPr>
      <w:rPr>
        <w:rFonts w:ascii="Courier New" w:hAnsi="Courier New" w:hint="default"/>
      </w:rPr>
    </w:lvl>
    <w:lvl w:ilvl="5" w:tplc="2D44D116">
      <w:start w:val="1"/>
      <w:numFmt w:val="bullet"/>
      <w:lvlText w:val=""/>
      <w:lvlJc w:val="left"/>
      <w:pPr>
        <w:ind w:left="4320" w:hanging="360"/>
      </w:pPr>
      <w:rPr>
        <w:rFonts w:ascii="Wingdings" w:hAnsi="Wingdings" w:hint="default"/>
      </w:rPr>
    </w:lvl>
    <w:lvl w:ilvl="6" w:tplc="C84CB14A">
      <w:start w:val="1"/>
      <w:numFmt w:val="bullet"/>
      <w:lvlText w:val=""/>
      <w:lvlJc w:val="left"/>
      <w:pPr>
        <w:ind w:left="5040" w:hanging="360"/>
      </w:pPr>
      <w:rPr>
        <w:rFonts w:ascii="Symbol" w:hAnsi="Symbol" w:hint="default"/>
      </w:rPr>
    </w:lvl>
    <w:lvl w:ilvl="7" w:tplc="EB8C0BB2">
      <w:start w:val="1"/>
      <w:numFmt w:val="bullet"/>
      <w:lvlText w:val="o"/>
      <w:lvlJc w:val="left"/>
      <w:pPr>
        <w:ind w:left="5760" w:hanging="360"/>
      </w:pPr>
      <w:rPr>
        <w:rFonts w:ascii="Courier New" w:hAnsi="Courier New" w:hint="default"/>
      </w:rPr>
    </w:lvl>
    <w:lvl w:ilvl="8" w:tplc="0CFA3534">
      <w:start w:val="1"/>
      <w:numFmt w:val="bullet"/>
      <w:lvlText w:val=""/>
      <w:lvlJc w:val="left"/>
      <w:pPr>
        <w:ind w:left="6480" w:hanging="360"/>
      </w:pPr>
      <w:rPr>
        <w:rFonts w:ascii="Wingdings" w:hAnsi="Wingdings" w:hint="default"/>
      </w:rPr>
    </w:lvl>
  </w:abstractNum>
  <w:abstractNum w:abstractNumId="21" w15:restartNumberingAfterBreak="0">
    <w:nsid w:val="36B6B4BF"/>
    <w:multiLevelType w:val="hybridMultilevel"/>
    <w:tmpl w:val="FFFFFFFF"/>
    <w:lvl w:ilvl="0" w:tplc="329E42F0">
      <w:start w:val="1"/>
      <w:numFmt w:val="bullet"/>
      <w:lvlText w:val=""/>
      <w:lvlJc w:val="left"/>
      <w:pPr>
        <w:ind w:left="720" w:hanging="360"/>
      </w:pPr>
      <w:rPr>
        <w:rFonts w:ascii="Symbol" w:hAnsi="Symbol" w:hint="default"/>
      </w:rPr>
    </w:lvl>
    <w:lvl w:ilvl="1" w:tplc="7D5811BC">
      <w:start w:val="1"/>
      <w:numFmt w:val="bullet"/>
      <w:lvlText w:val="o"/>
      <w:lvlJc w:val="left"/>
      <w:pPr>
        <w:ind w:left="1440" w:hanging="360"/>
      </w:pPr>
      <w:rPr>
        <w:rFonts w:ascii="Courier New" w:hAnsi="Courier New" w:hint="default"/>
      </w:rPr>
    </w:lvl>
    <w:lvl w:ilvl="2" w:tplc="D46CADC4">
      <w:start w:val="1"/>
      <w:numFmt w:val="bullet"/>
      <w:lvlText w:val=""/>
      <w:lvlJc w:val="left"/>
      <w:pPr>
        <w:ind w:left="2160" w:hanging="360"/>
      </w:pPr>
      <w:rPr>
        <w:rFonts w:ascii="Wingdings" w:hAnsi="Wingdings" w:hint="default"/>
      </w:rPr>
    </w:lvl>
    <w:lvl w:ilvl="3" w:tplc="D07CA10C">
      <w:start w:val="1"/>
      <w:numFmt w:val="bullet"/>
      <w:lvlText w:val=""/>
      <w:lvlJc w:val="left"/>
      <w:pPr>
        <w:ind w:left="2880" w:hanging="360"/>
      </w:pPr>
      <w:rPr>
        <w:rFonts w:ascii="Symbol" w:hAnsi="Symbol" w:hint="default"/>
      </w:rPr>
    </w:lvl>
    <w:lvl w:ilvl="4" w:tplc="F8D6DE98">
      <w:start w:val="1"/>
      <w:numFmt w:val="bullet"/>
      <w:lvlText w:val="o"/>
      <w:lvlJc w:val="left"/>
      <w:pPr>
        <w:ind w:left="3600" w:hanging="360"/>
      </w:pPr>
      <w:rPr>
        <w:rFonts w:ascii="Courier New" w:hAnsi="Courier New" w:hint="default"/>
      </w:rPr>
    </w:lvl>
    <w:lvl w:ilvl="5" w:tplc="1C041668">
      <w:start w:val="1"/>
      <w:numFmt w:val="bullet"/>
      <w:lvlText w:val=""/>
      <w:lvlJc w:val="left"/>
      <w:pPr>
        <w:ind w:left="4320" w:hanging="360"/>
      </w:pPr>
      <w:rPr>
        <w:rFonts w:ascii="Wingdings" w:hAnsi="Wingdings" w:hint="default"/>
      </w:rPr>
    </w:lvl>
    <w:lvl w:ilvl="6" w:tplc="F87AFB96">
      <w:start w:val="1"/>
      <w:numFmt w:val="bullet"/>
      <w:lvlText w:val=""/>
      <w:lvlJc w:val="left"/>
      <w:pPr>
        <w:ind w:left="5040" w:hanging="360"/>
      </w:pPr>
      <w:rPr>
        <w:rFonts w:ascii="Symbol" w:hAnsi="Symbol" w:hint="default"/>
      </w:rPr>
    </w:lvl>
    <w:lvl w:ilvl="7" w:tplc="35FA14C8">
      <w:start w:val="1"/>
      <w:numFmt w:val="bullet"/>
      <w:lvlText w:val="o"/>
      <w:lvlJc w:val="left"/>
      <w:pPr>
        <w:ind w:left="5760" w:hanging="360"/>
      </w:pPr>
      <w:rPr>
        <w:rFonts w:ascii="Courier New" w:hAnsi="Courier New" w:hint="default"/>
      </w:rPr>
    </w:lvl>
    <w:lvl w:ilvl="8" w:tplc="A54A9450">
      <w:start w:val="1"/>
      <w:numFmt w:val="bullet"/>
      <w:lvlText w:val=""/>
      <w:lvlJc w:val="left"/>
      <w:pPr>
        <w:ind w:left="6480" w:hanging="360"/>
      </w:pPr>
      <w:rPr>
        <w:rFonts w:ascii="Wingdings" w:hAnsi="Wingdings" w:hint="default"/>
      </w:rPr>
    </w:lvl>
  </w:abstractNum>
  <w:abstractNum w:abstractNumId="22" w15:restartNumberingAfterBreak="0">
    <w:nsid w:val="37D4C606"/>
    <w:multiLevelType w:val="hybridMultilevel"/>
    <w:tmpl w:val="65CE1254"/>
    <w:lvl w:ilvl="0" w:tplc="86D638A8">
      <w:start w:val="1"/>
      <w:numFmt w:val="bullet"/>
      <w:lvlText w:val="o"/>
      <w:lvlJc w:val="left"/>
      <w:pPr>
        <w:ind w:left="1440" w:hanging="360"/>
      </w:pPr>
      <w:rPr>
        <w:rFonts w:ascii="Courier New" w:hAnsi="Courier New" w:hint="default"/>
      </w:rPr>
    </w:lvl>
    <w:lvl w:ilvl="1" w:tplc="E2C43FDC">
      <w:start w:val="1"/>
      <w:numFmt w:val="bullet"/>
      <w:lvlText w:val="o"/>
      <w:lvlJc w:val="left"/>
      <w:pPr>
        <w:ind w:left="2160" w:hanging="360"/>
      </w:pPr>
      <w:rPr>
        <w:rFonts w:ascii="Courier New" w:hAnsi="Courier New" w:hint="default"/>
      </w:rPr>
    </w:lvl>
    <w:lvl w:ilvl="2" w:tplc="2EB2BD8E">
      <w:start w:val="1"/>
      <w:numFmt w:val="bullet"/>
      <w:lvlText w:val=""/>
      <w:lvlJc w:val="left"/>
      <w:pPr>
        <w:ind w:left="2880" w:hanging="360"/>
      </w:pPr>
      <w:rPr>
        <w:rFonts w:ascii="Wingdings" w:hAnsi="Wingdings" w:hint="default"/>
      </w:rPr>
    </w:lvl>
    <w:lvl w:ilvl="3" w:tplc="6FF236B8">
      <w:start w:val="1"/>
      <w:numFmt w:val="bullet"/>
      <w:lvlText w:val=""/>
      <w:lvlJc w:val="left"/>
      <w:pPr>
        <w:ind w:left="3600" w:hanging="360"/>
      </w:pPr>
      <w:rPr>
        <w:rFonts w:ascii="Symbol" w:hAnsi="Symbol" w:hint="default"/>
      </w:rPr>
    </w:lvl>
    <w:lvl w:ilvl="4" w:tplc="A6604E1A">
      <w:start w:val="1"/>
      <w:numFmt w:val="bullet"/>
      <w:lvlText w:val="o"/>
      <w:lvlJc w:val="left"/>
      <w:pPr>
        <w:ind w:left="4320" w:hanging="360"/>
      </w:pPr>
      <w:rPr>
        <w:rFonts w:ascii="Courier New" w:hAnsi="Courier New" w:hint="default"/>
      </w:rPr>
    </w:lvl>
    <w:lvl w:ilvl="5" w:tplc="B96C0C16">
      <w:start w:val="1"/>
      <w:numFmt w:val="bullet"/>
      <w:lvlText w:val=""/>
      <w:lvlJc w:val="left"/>
      <w:pPr>
        <w:ind w:left="5040" w:hanging="360"/>
      </w:pPr>
      <w:rPr>
        <w:rFonts w:ascii="Wingdings" w:hAnsi="Wingdings" w:hint="default"/>
      </w:rPr>
    </w:lvl>
    <w:lvl w:ilvl="6" w:tplc="0FBCF27E">
      <w:start w:val="1"/>
      <w:numFmt w:val="bullet"/>
      <w:lvlText w:val=""/>
      <w:lvlJc w:val="left"/>
      <w:pPr>
        <w:ind w:left="5760" w:hanging="360"/>
      </w:pPr>
      <w:rPr>
        <w:rFonts w:ascii="Symbol" w:hAnsi="Symbol" w:hint="default"/>
      </w:rPr>
    </w:lvl>
    <w:lvl w:ilvl="7" w:tplc="73BA0868">
      <w:start w:val="1"/>
      <w:numFmt w:val="bullet"/>
      <w:lvlText w:val="o"/>
      <w:lvlJc w:val="left"/>
      <w:pPr>
        <w:ind w:left="6480" w:hanging="360"/>
      </w:pPr>
      <w:rPr>
        <w:rFonts w:ascii="Courier New" w:hAnsi="Courier New" w:hint="default"/>
      </w:rPr>
    </w:lvl>
    <w:lvl w:ilvl="8" w:tplc="FCB8CFE0">
      <w:start w:val="1"/>
      <w:numFmt w:val="bullet"/>
      <w:lvlText w:val=""/>
      <w:lvlJc w:val="left"/>
      <w:pPr>
        <w:ind w:left="7200" w:hanging="360"/>
      </w:pPr>
      <w:rPr>
        <w:rFonts w:ascii="Wingdings" w:hAnsi="Wingdings" w:hint="default"/>
      </w:rPr>
    </w:lvl>
  </w:abstractNum>
  <w:abstractNum w:abstractNumId="23" w15:restartNumberingAfterBreak="0">
    <w:nsid w:val="3B156E47"/>
    <w:multiLevelType w:val="hybridMultilevel"/>
    <w:tmpl w:val="FFFFFFFF"/>
    <w:lvl w:ilvl="0" w:tplc="D72A2428">
      <w:start w:val="1"/>
      <w:numFmt w:val="bullet"/>
      <w:lvlText w:val="o"/>
      <w:lvlJc w:val="left"/>
      <w:pPr>
        <w:ind w:left="1080" w:hanging="360"/>
      </w:pPr>
      <w:rPr>
        <w:rFonts w:ascii="Courier New" w:hAnsi="Courier New" w:hint="default"/>
      </w:rPr>
    </w:lvl>
    <w:lvl w:ilvl="1" w:tplc="8DC8A5AA">
      <w:start w:val="1"/>
      <w:numFmt w:val="bullet"/>
      <w:lvlText w:val="o"/>
      <w:lvlJc w:val="left"/>
      <w:pPr>
        <w:ind w:left="1800" w:hanging="360"/>
      </w:pPr>
      <w:rPr>
        <w:rFonts w:ascii="Courier New" w:hAnsi="Courier New" w:hint="default"/>
      </w:rPr>
    </w:lvl>
    <w:lvl w:ilvl="2" w:tplc="E8A22B78">
      <w:start w:val="1"/>
      <w:numFmt w:val="bullet"/>
      <w:lvlText w:val=""/>
      <w:lvlJc w:val="left"/>
      <w:pPr>
        <w:ind w:left="2520" w:hanging="360"/>
      </w:pPr>
      <w:rPr>
        <w:rFonts w:ascii="Wingdings" w:hAnsi="Wingdings" w:hint="default"/>
      </w:rPr>
    </w:lvl>
    <w:lvl w:ilvl="3" w:tplc="10F60C40">
      <w:start w:val="1"/>
      <w:numFmt w:val="bullet"/>
      <w:lvlText w:val=""/>
      <w:lvlJc w:val="left"/>
      <w:pPr>
        <w:ind w:left="3240" w:hanging="360"/>
      </w:pPr>
      <w:rPr>
        <w:rFonts w:ascii="Symbol" w:hAnsi="Symbol" w:hint="default"/>
      </w:rPr>
    </w:lvl>
    <w:lvl w:ilvl="4" w:tplc="5BD42952">
      <w:start w:val="1"/>
      <w:numFmt w:val="bullet"/>
      <w:lvlText w:val="o"/>
      <w:lvlJc w:val="left"/>
      <w:pPr>
        <w:ind w:left="3960" w:hanging="360"/>
      </w:pPr>
      <w:rPr>
        <w:rFonts w:ascii="Courier New" w:hAnsi="Courier New" w:hint="default"/>
      </w:rPr>
    </w:lvl>
    <w:lvl w:ilvl="5" w:tplc="B1FE1046">
      <w:start w:val="1"/>
      <w:numFmt w:val="bullet"/>
      <w:lvlText w:val=""/>
      <w:lvlJc w:val="left"/>
      <w:pPr>
        <w:ind w:left="4680" w:hanging="360"/>
      </w:pPr>
      <w:rPr>
        <w:rFonts w:ascii="Wingdings" w:hAnsi="Wingdings" w:hint="default"/>
      </w:rPr>
    </w:lvl>
    <w:lvl w:ilvl="6" w:tplc="A676A358">
      <w:start w:val="1"/>
      <w:numFmt w:val="bullet"/>
      <w:lvlText w:val=""/>
      <w:lvlJc w:val="left"/>
      <w:pPr>
        <w:ind w:left="5400" w:hanging="360"/>
      </w:pPr>
      <w:rPr>
        <w:rFonts w:ascii="Symbol" w:hAnsi="Symbol" w:hint="default"/>
      </w:rPr>
    </w:lvl>
    <w:lvl w:ilvl="7" w:tplc="093A461E">
      <w:start w:val="1"/>
      <w:numFmt w:val="bullet"/>
      <w:lvlText w:val="o"/>
      <w:lvlJc w:val="left"/>
      <w:pPr>
        <w:ind w:left="6120" w:hanging="360"/>
      </w:pPr>
      <w:rPr>
        <w:rFonts w:ascii="Courier New" w:hAnsi="Courier New" w:hint="default"/>
      </w:rPr>
    </w:lvl>
    <w:lvl w:ilvl="8" w:tplc="3DDA3894">
      <w:start w:val="1"/>
      <w:numFmt w:val="bullet"/>
      <w:lvlText w:val=""/>
      <w:lvlJc w:val="left"/>
      <w:pPr>
        <w:ind w:left="6840" w:hanging="360"/>
      </w:pPr>
      <w:rPr>
        <w:rFonts w:ascii="Wingdings" w:hAnsi="Wingdings" w:hint="default"/>
      </w:rPr>
    </w:lvl>
  </w:abstractNum>
  <w:abstractNum w:abstractNumId="24" w15:restartNumberingAfterBreak="0">
    <w:nsid w:val="3E32C26E"/>
    <w:multiLevelType w:val="hybridMultilevel"/>
    <w:tmpl w:val="8E76A9B4"/>
    <w:lvl w:ilvl="0" w:tplc="C87A9C84">
      <w:start w:val="1"/>
      <w:numFmt w:val="decimal"/>
      <w:lvlText w:val="%1."/>
      <w:lvlJc w:val="left"/>
      <w:pPr>
        <w:ind w:left="720" w:hanging="360"/>
      </w:pPr>
      <w:rPr>
        <w:rFonts w:ascii="Times New Roman" w:hAnsi="Times New Roman" w:hint="default"/>
      </w:rPr>
    </w:lvl>
    <w:lvl w:ilvl="1" w:tplc="E8106FBE">
      <w:start w:val="1"/>
      <w:numFmt w:val="lowerLetter"/>
      <w:lvlText w:val="%2."/>
      <w:lvlJc w:val="left"/>
      <w:pPr>
        <w:ind w:left="1440" w:hanging="360"/>
      </w:pPr>
    </w:lvl>
    <w:lvl w:ilvl="2" w:tplc="317E3FA8">
      <w:start w:val="1"/>
      <w:numFmt w:val="lowerRoman"/>
      <w:lvlText w:val="%3."/>
      <w:lvlJc w:val="right"/>
      <w:pPr>
        <w:ind w:left="2160" w:hanging="180"/>
      </w:pPr>
    </w:lvl>
    <w:lvl w:ilvl="3" w:tplc="88300430">
      <w:start w:val="1"/>
      <w:numFmt w:val="decimal"/>
      <w:lvlText w:val="%4."/>
      <w:lvlJc w:val="left"/>
      <w:pPr>
        <w:ind w:left="2880" w:hanging="360"/>
      </w:pPr>
    </w:lvl>
    <w:lvl w:ilvl="4" w:tplc="1FAA3D7E">
      <w:start w:val="1"/>
      <w:numFmt w:val="lowerLetter"/>
      <w:lvlText w:val="%5."/>
      <w:lvlJc w:val="left"/>
      <w:pPr>
        <w:ind w:left="3600" w:hanging="360"/>
      </w:pPr>
    </w:lvl>
    <w:lvl w:ilvl="5" w:tplc="7AC687CC">
      <w:start w:val="1"/>
      <w:numFmt w:val="lowerRoman"/>
      <w:lvlText w:val="%6."/>
      <w:lvlJc w:val="right"/>
      <w:pPr>
        <w:ind w:left="4320" w:hanging="180"/>
      </w:pPr>
    </w:lvl>
    <w:lvl w:ilvl="6" w:tplc="334653DA">
      <w:start w:val="1"/>
      <w:numFmt w:val="decimal"/>
      <w:lvlText w:val="%7."/>
      <w:lvlJc w:val="left"/>
      <w:pPr>
        <w:ind w:left="5040" w:hanging="360"/>
      </w:pPr>
    </w:lvl>
    <w:lvl w:ilvl="7" w:tplc="47F4DCEC">
      <w:start w:val="1"/>
      <w:numFmt w:val="lowerLetter"/>
      <w:lvlText w:val="%8."/>
      <w:lvlJc w:val="left"/>
      <w:pPr>
        <w:ind w:left="5760" w:hanging="360"/>
      </w:pPr>
    </w:lvl>
    <w:lvl w:ilvl="8" w:tplc="C3DC6B06">
      <w:start w:val="1"/>
      <w:numFmt w:val="lowerRoman"/>
      <w:lvlText w:val="%9."/>
      <w:lvlJc w:val="right"/>
      <w:pPr>
        <w:ind w:left="6480" w:hanging="180"/>
      </w:pPr>
    </w:lvl>
  </w:abstractNum>
  <w:abstractNum w:abstractNumId="25" w15:restartNumberingAfterBreak="0">
    <w:nsid w:val="3F8F6836"/>
    <w:multiLevelType w:val="hybridMultilevel"/>
    <w:tmpl w:val="FFFFFFFF"/>
    <w:lvl w:ilvl="0" w:tplc="3C7AA468">
      <w:start w:val="1"/>
      <w:numFmt w:val="bullet"/>
      <w:lvlText w:val=""/>
      <w:lvlJc w:val="left"/>
      <w:pPr>
        <w:ind w:left="720" w:hanging="360"/>
      </w:pPr>
      <w:rPr>
        <w:rFonts w:ascii="Wingdings" w:hAnsi="Wingdings" w:hint="default"/>
      </w:rPr>
    </w:lvl>
    <w:lvl w:ilvl="1" w:tplc="9C922B5C">
      <w:start w:val="1"/>
      <w:numFmt w:val="bullet"/>
      <w:lvlText w:val="o"/>
      <w:lvlJc w:val="left"/>
      <w:pPr>
        <w:ind w:left="1440" w:hanging="360"/>
      </w:pPr>
      <w:rPr>
        <w:rFonts w:ascii="Courier New" w:hAnsi="Courier New" w:hint="default"/>
      </w:rPr>
    </w:lvl>
    <w:lvl w:ilvl="2" w:tplc="EA38E9BA">
      <w:start w:val="1"/>
      <w:numFmt w:val="bullet"/>
      <w:lvlText w:val=""/>
      <w:lvlJc w:val="left"/>
      <w:pPr>
        <w:ind w:left="2160" w:hanging="360"/>
      </w:pPr>
      <w:rPr>
        <w:rFonts w:ascii="Wingdings" w:hAnsi="Wingdings" w:hint="default"/>
      </w:rPr>
    </w:lvl>
    <w:lvl w:ilvl="3" w:tplc="3D86AD40">
      <w:start w:val="1"/>
      <w:numFmt w:val="bullet"/>
      <w:lvlText w:val=""/>
      <w:lvlJc w:val="left"/>
      <w:pPr>
        <w:ind w:left="2880" w:hanging="360"/>
      </w:pPr>
      <w:rPr>
        <w:rFonts w:ascii="Symbol" w:hAnsi="Symbol" w:hint="default"/>
      </w:rPr>
    </w:lvl>
    <w:lvl w:ilvl="4" w:tplc="FCA268DE">
      <w:start w:val="1"/>
      <w:numFmt w:val="bullet"/>
      <w:lvlText w:val="o"/>
      <w:lvlJc w:val="left"/>
      <w:pPr>
        <w:ind w:left="3600" w:hanging="360"/>
      </w:pPr>
      <w:rPr>
        <w:rFonts w:ascii="Courier New" w:hAnsi="Courier New" w:hint="default"/>
      </w:rPr>
    </w:lvl>
    <w:lvl w:ilvl="5" w:tplc="9DE031CE">
      <w:start w:val="1"/>
      <w:numFmt w:val="bullet"/>
      <w:lvlText w:val=""/>
      <w:lvlJc w:val="left"/>
      <w:pPr>
        <w:ind w:left="4320" w:hanging="360"/>
      </w:pPr>
      <w:rPr>
        <w:rFonts w:ascii="Wingdings" w:hAnsi="Wingdings" w:hint="default"/>
      </w:rPr>
    </w:lvl>
    <w:lvl w:ilvl="6" w:tplc="14E04FEE">
      <w:start w:val="1"/>
      <w:numFmt w:val="bullet"/>
      <w:lvlText w:val=""/>
      <w:lvlJc w:val="left"/>
      <w:pPr>
        <w:ind w:left="5040" w:hanging="360"/>
      </w:pPr>
      <w:rPr>
        <w:rFonts w:ascii="Symbol" w:hAnsi="Symbol" w:hint="default"/>
      </w:rPr>
    </w:lvl>
    <w:lvl w:ilvl="7" w:tplc="C0529134">
      <w:start w:val="1"/>
      <w:numFmt w:val="bullet"/>
      <w:lvlText w:val="o"/>
      <w:lvlJc w:val="left"/>
      <w:pPr>
        <w:ind w:left="5760" w:hanging="360"/>
      </w:pPr>
      <w:rPr>
        <w:rFonts w:ascii="Courier New" w:hAnsi="Courier New" w:hint="default"/>
      </w:rPr>
    </w:lvl>
    <w:lvl w:ilvl="8" w:tplc="1238507A">
      <w:start w:val="1"/>
      <w:numFmt w:val="bullet"/>
      <w:lvlText w:val=""/>
      <w:lvlJc w:val="left"/>
      <w:pPr>
        <w:ind w:left="6480" w:hanging="360"/>
      </w:pPr>
      <w:rPr>
        <w:rFonts w:ascii="Wingdings" w:hAnsi="Wingdings" w:hint="default"/>
      </w:rPr>
    </w:lvl>
  </w:abstractNum>
  <w:abstractNum w:abstractNumId="26" w15:restartNumberingAfterBreak="0">
    <w:nsid w:val="422531A8"/>
    <w:multiLevelType w:val="hybridMultilevel"/>
    <w:tmpl w:val="FFFFFFFF"/>
    <w:lvl w:ilvl="0" w:tplc="B0F42398">
      <w:start w:val="1"/>
      <w:numFmt w:val="bullet"/>
      <w:lvlText w:val="-"/>
      <w:lvlJc w:val="left"/>
      <w:pPr>
        <w:ind w:left="1080" w:hanging="360"/>
      </w:pPr>
      <w:rPr>
        <w:rFonts w:ascii="Aptos" w:hAnsi="Aptos" w:hint="default"/>
      </w:rPr>
    </w:lvl>
    <w:lvl w:ilvl="1" w:tplc="005C07EE">
      <w:start w:val="1"/>
      <w:numFmt w:val="bullet"/>
      <w:lvlText w:val="o"/>
      <w:lvlJc w:val="left"/>
      <w:pPr>
        <w:ind w:left="1800" w:hanging="360"/>
      </w:pPr>
      <w:rPr>
        <w:rFonts w:ascii="Courier New" w:hAnsi="Courier New" w:hint="default"/>
      </w:rPr>
    </w:lvl>
    <w:lvl w:ilvl="2" w:tplc="8D08EA08">
      <w:start w:val="1"/>
      <w:numFmt w:val="bullet"/>
      <w:lvlText w:val=""/>
      <w:lvlJc w:val="left"/>
      <w:pPr>
        <w:ind w:left="2520" w:hanging="360"/>
      </w:pPr>
      <w:rPr>
        <w:rFonts w:ascii="Wingdings" w:hAnsi="Wingdings" w:hint="default"/>
      </w:rPr>
    </w:lvl>
    <w:lvl w:ilvl="3" w:tplc="F202C026">
      <w:start w:val="1"/>
      <w:numFmt w:val="bullet"/>
      <w:lvlText w:val=""/>
      <w:lvlJc w:val="left"/>
      <w:pPr>
        <w:ind w:left="3240" w:hanging="360"/>
      </w:pPr>
      <w:rPr>
        <w:rFonts w:ascii="Symbol" w:hAnsi="Symbol" w:hint="default"/>
      </w:rPr>
    </w:lvl>
    <w:lvl w:ilvl="4" w:tplc="0AD87B6A">
      <w:start w:val="1"/>
      <w:numFmt w:val="bullet"/>
      <w:lvlText w:val="o"/>
      <w:lvlJc w:val="left"/>
      <w:pPr>
        <w:ind w:left="3960" w:hanging="360"/>
      </w:pPr>
      <w:rPr>
        <w:rFonts w:ascii="Courier New" w:hAnsi="Courier New" w:hint="default"/>
      </w:rPr>
    </w:lvl>
    <w:lvl w:ilvl="5" w:tplc="05B6566E">
      <w:start w:val="1"/>
      <w:numFmt w:val="bullet"/>
      <w:lvlText w:val=""/>
      <w:lvlJc w:val="left"/>
      <w:pPr>
        <w:ind w:left="4680" w:hanging="360"/>
      </w:pPr>
      <w:rPr>
        <w:rFonts w:ascii="Wingdings" w:hAnsi="Wingdings" w:hint="default"/>
      </w:rPr>
    </w:lvl>
    <w:lvl w:ilvl="6" w:tplc="3A624D6E">
      <w:start w:val="1"/>
      <w:numFmt w:val="bullet"/>
      <w:lvlText w:val=""/>
      <w:lvlJc w:val="left"/>
      <w:pPr>
        <w:ind w:left="5400" w:hanging="360"/>
      </w:pPr>
      <w:rPr>
        <w:rFonts w:ascii="Symbol" w:hAnsi="Symbol" w:hint="default"/>
      </w:rPr>
    </w:lvl>
    <w:lvl w:ilvl="7" w:tplc="DB725B3A">
      <w:start w:val="1"/>
      <w:numFmt w:val="bullet"/>
      <w:lvlText w:val="o"/>
      <w:lvlJc w:val="left"/>
      <w:pPr>
        <w:ind w:left="6120" w:hanging="360"/>
      </w:pPr>
      <w:rPr>
        <w:rFonts w:ascii="Courier New" w:hAnsi="Courier New" w:hint="default"/>
      </w:rPr>
    </w:lvl>
    <w:lvl w:ilvl="8" w:tplc="2FF8AFCE">
      <w:start w:val="1"/>
      <w:numFmt w:val="bullet"/>
      <w:lvlText w:val=""/>
      <w:lvlJc w:val="left"/>
      <w:pPr>
        <w:ind w:left="6840" w:hanging="360"/>
      </w:pPr>
      <w:rPr>
        <w:rFonts w:ascii="Wingdings" w:hAnsi="Wingdings" w:hint="default"/>
      </w:rPr>
    </w:lvl>
  </w:abstractNum>
  <w:abstractNum w:abstractNumId="27"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8" w15:restartNumberingAfterBreak="0">
    <w:nsid w:val="4ED91E25"/>
    <w:multiLevelType w:val="hybridMultilevel"/>
    <w:tmpl w:val="FFFFFFFF"/>
    <w:lvl w:ilvl="0" w:tplc="E7B00434">
      <w:start w:val="1"/>
      <w:numFmt w:val="bullet"/>
      <w:lvlText w:val=""/>
      <w:lvlJc w:val="left"/>
      <w:pPr>
        <w:ind w:left="720" w:hanging="360"/>
      </w:pPr>
      <w:rPr>
        <w:rFonts w:ascii="Symbol" w:hAnsi="Symbol" w:hint="default"/>
      </w:rPr>
    </w:lvl>
    <w:lvl w:ilvl="1" w:tplc="ABE6377C">
      <w:start w:val="1"/>
      <w:numFmt w:val="bullet"/>
      <w:lvlText w:val="o"/>
      <w:lvlJc w:val="left"/>
      <w:pPr>
        <w:ind w:left="1440" w:hanging="360"/>
      </w:pPr>
      <w:rPr>
        <w:rFonts w:ascii="Courier New" w:hAnsi="Courier New" w:hint="default"/>
      </w:rPr>
    </w:lvl>
    <w:lvl w:ilvl="2" w:tplc="1F7E727E">
      <w:start w:val="1"/>
      <w:numFmt w:val="bullet"/>
      <w:lvlText w:val=""/>
      <w:lvlJc w:val="left"/>
      <w:pPr>
        <w:ind w:left="2160" w:hanging="360"/>
      </w:pPr>
      <w:rPr>
        <w:rFonts w:ascii="Wingdings" w:hAnsi="Wingdings" w:hint="default"/>
      </w:rPr>
    </w:lvl>
    <w:lvl w:ilvl="3" w:tplc="DFC65D38">
      <w:start w:val="1"/>
      <w:numFmt w:val="bullet"/>
      <w:lvlText w:val=""/>
      <w:lvlJc w:val="left"/>
      <w:pPr>
        <w:ind w:left="2880" w:hanging="360"/>
      </w:pPr>
      <w:rPr>
        <w:rFonts w:ascii="Symbol" w:hAnsi="Symbol" w:hint="default"/>
      </w:rPr>
    </w:lvl>
    <w:lvl w:ilvl="4" w:tplc="8D5CA864">
      <w:start w:val="1"/>
      <w:numFmt w:val="bullet"/>
      <w:lvlText w:val="o"/>
      <w:lvlJc w:val="left"/>
      <w:pPr>
        <w:ind w:left="3600" w:hanging="360"/>
      </w:pPr>
      <w:rPr>
        <w:rFonts w:ascii="Courier New" w:hAnsi="Courier New" w:hint="default"/>
      </w:rPr>
    </w:lvl>
    <w:lvl w:ilvl="5" w:tplc="913ACE58">
      <w:start w:val="1"/>
      <w:numFmt w:val="bullet"/>
      <w:lvlText w:val=""/>
      <w:lvlJc w:val="left"/>
      <w:pPr>
        <w:ind w:left="4320" w:hanging="360"/>
      </w:pPr>
      <w:rPr>
        <w:rFonts w:ascii="Wingdings" w:hAnsi="Wingdings" w:hint="default"/>
      </w:rPr>
    </w:lvl>
    <w:lvl w:ilvl="6" w:tplc="9BAC9E22">
      <w:start w:val="1"/>
      <w:numFmt w:val="bullet"/>
      <w:lvlText w:val=""/>
      <w:lvlJc w:val="left"/>
      <w:pPr>
        <w:ind w:left="5040" w:hanging="360"/>
      </w:pPr>
      <w:rPr>
        <w:rFonts w:ascii="Symbol" w:hAnsi="Symbol" w:hint="default"/>
      </w:rPr>
    </w:lvl>
    <w:lvl w:ilvl="7" w:tplc="1470796A">
      <w:start w:val="1"/>
      <w:numFmt w:val="bullet"/>
      <w:lvlText w:val="o"/>
      <w:lvlJc w:val="left"/>
      <w:pPr>
        <w:ind w:left="5760" w:hanging="360"/>
      </w:pPr>
      <w:rPr>
        <w:rFonts w:ascii="Courier New" w:hAnsi="Courier New" w:hint="default"/>
      </w:rPr>
    </w:lvl>
    <w:lvl w:ilvl="8" w:tplc="5E96FD7A">
      <w:start w:val="1"/>
      <w:numFmt w:val="bullet"/>
      <w:lvlText w:val=""/>
      <w:lvlJc w:val="left"/>
      <w:pPr>
        <w:ind w:left="6480" w:hanging="360"/>
      </w:pPr>
      <w:rPr>
        <w:rFonts w:ascii="Wingdings" w:hAnsi="Wingdings" w:hint="default"/>
      </w:rPr>
    </w:lvl>
  </w:abstractNum>
  <w:abstractNum w:abstractNumId="29" w15:restartNumberingAfterBreak="0">
    <w:nsid w:val="5A3AF1BD"/>
    <w:multiLevelType w:val="hybridMultilevel"/>
    <w:tmpl w:val="FFFFFFFF"/>
    <w:lvl w:ilvl="0" w:tplc="A5C890C4">
      <w:start w:val="1"/>
      <w:numFmt w:val="bullet"/>
      <w:lvlText w:val="o"/>
      <w:lvlJc w:val="left"/>
      <w:pPr>
        <w:ind w:left="1440" w:hanging="360"/>
      </w:pPr>
      <w:rPr>
        <w:rFonts w:ascii="Courier New" w:hAnsi="Courier New" w:hint="default"/>
      </w:rPr>
    </w:lvl>
    <w:lvl w:ilvl="1" w:tplc="5AB8B096">
      <w:start w:val="1"/>
      <w:numFmt w:val="bullet"/>
      <w:lvlText w:val="o"/>
      <w:lvlJc w:val="left"/>
      <w:pPr>
        <w:ind w:left="2160" w:hanging="360"/>
      </w:pPr>
      <w:rPr>
        <w:rFonts w:ascii="Courier New" w:hAnsi="Courier New" w:hint="default"/>
      </w:rPr>
    </w:lvl>
    <w:lvl w:ilvl="2" w:tplc="0422F75E">
      <w:start w:val="1"/>
      <w:numFmt w:val="bullet"/>
      <w:lvlText w:val=""/>
      <w:lvlJc w:val="left"/>
      <w:pPr>
        <w:ind w:left="2880" w:hanging="360"/>
      </w:pPr>
      <w:rPr>
        <w:rFonts w:ascii="Wingdings" w:hAnsi="Wingdings" w:hint="default"/>
      </w:rPr>
    </w:lvl>
    <w:lvl w:ilvl="3" w:tplc="5ECAFFA2">
      <w:start w:val="1"/>
      <w:numFmt w:val="bullet"/>
      <w:lvlText w:val=""/>
      <w:lvlJc w:val="left"/>
      <w:pPr>
        <w:ind w:left="3600" w:hanging="360"/>
      </w:pPr>
      <w:rPr>
        <w:rFonts w:ascii="Symbol" w:hAnsi="Symbol" w:hint="default"/>
      </w:rPr>
    </w:lvl>
    <w:lvl w:ilvl="4" w:tplc="7AAC7CCE">
      <w:start w:val="1"/>
      <w:numFmt w:val="bullet"/>
      <w:lvlText w:val="o"/>
      <w:lvlJc w:val="left"/>
      <w:pPr>
        <w:ind w:left="4320" w:hanging="360"/>
      </w:pPr>
      <w:rPr>
        <w:rFonts w:ascii="Courier New" w:hAnsi="Courier New" w:hint="default"/>
      </w:rPr>
    </w:lvl>
    <w:lvl w:ilvl="5" w:tplc="692299D8">
      <w:start w:val="1"/>
      <w:numFmt w:val="bullet"/>
      <w:lvlText w:val=""/>
      <w:lvlJc w:val="left"/>
      <w:pPr>
        <w:ind w:left="5040" w:hanging="360"/>
      </w:pPr>
      <w:rPr>
        <w:rFonts w:ascii="Wingdings" w:hAnsi="Wingdings" w:hint="default"/>
      </w:rPr>
    </w:lvl>
    <w:lvl w:ilvl="6" w:tplc="72906890">
      <w:start w:val="1"/>
      <w:numFmt w:val="bullet"/>
      <w:lvlText w:val=""/>
      <w:lvlJc w:val="left"/>
      <w:pPr>
        <w:ind w:left="5760" w:hanging="360"/>
      </w:pPr>
      <w:rPr>
        <w:rFonts w:ascii="Symbol" w:hAnsi="Symbol" w:hint="default"/>
      </w:rPr>
    </w:lvl>
    <w:lvl w:ilvl="7" w:tplc="F93E57E4">
      <w:start w:val="1"/>
      <w:numFmt w:val="bullet"/>
      <w:lvlText w:val="o"/>
      <w:lvlJc w:val="left"/>
      <w:pPr>
        <w:ind w:left="6480" w:hanging="360"/>
      </w:pPr>
      <w:rPr>
        <w:rFonts w:ascii="Courier New" w:hAnsi="Courier New" w:hint="default"/>
      </w:rPr>
    </w:lvl>
    <w:lvl w:ilvl="8" w:tplc="2084E88A">
      <w:start w:val="1"/>
      <w:numFmt w:val="bullet"/>
      <w:lvlText w:val=""/>
      <w:lvlJc w:val="left"/>
      <w:pPr>
        <w:ind w:left="7200" w:hanging="360"/>
      </w:pPr>
      <w:rPr>
        <w:rFonts w:ascii="Wingdings" w:hAnsi="Wingdings" w:hint="default"/>
      </w:rPr>
    </w:lvl>
  </w:abstractNum>
  <w:abstractNum w:abstractNumId="30" w15:restartNumberingAfterBreak="0">
    <w:nsid w:val="5D50D3CF"/>
    <w:multiLevelType w:val="hybridMultilevel"/>
    <w:tmpl w:val="BFAA62F0"/>
    <w:lvl w:ilvl="0" w:tplc="FF1690EC">
      <w:start w:val="1"/>
      <w:numFmt w:val="bullet"/>
      <w:lvlText w:val=""/>
      <w:lvlJc w:val="left"/>
      <w:pPr>
        <w:ind w:left="720" w:hanging="360"/>
      </w:pPr>
      <w:rPr>
        <w:rFonts w:ascii="Symbol" w:hAnsi="Symbol" w:hint="default"/>
      </w:rPr>
    </w:lvl>
    <w:lvl w:ilvl="1" w:tplc="44025E22">
      <w:start w:val="1"/>
      <w:numFmt w:val="bullet"/>
      <w:lvlText w:val="o"/>
      <w:lvlJc w:val="left"/>
      <w:pPr>
        <w:ind w:left="1440" w:hanging="360"/>
      </w:pPr>
      <w:rPr>
        <w:rFonts w:ascii="Courier New" w:hAnsi="Courier New" w:hint="default"/>
      </w:rPr>
    </w:lvl>
    <w:lvl w:ilvl="2" w:tplc="98FEB2CC">
      <w:start w:val="1"/>
      <w:numFmt w:val="bullet"/>
      <w:lvlText w:val=""/>
      <w:lvlJc w:val="left"/>
      <w:pPr>
        <w:ind w:left="2160" w:hanging="360"/>
      </w:pPr>
      <w:rPr>
        <w:rFonts w:ascii="Wingdings" w:hAnsi="Wingdings" w:hint="default"/>
      </w:rPr>
    </w:lvl>
    <w:lvl w:ilvl="3" w:tplc="E1B476AA">
      <w:start w:val="1"/>
      <w:numFmt w:val="bullet"/>
      <w:lvlText w:val=""/>
      <w:lvlJc w:val="left"/>
      <w:pPr>
        <w:ind w:left="2880" w:hanging="360"/>
      </w:pPr>
      <w:rPr>
        <w:rFonts w:ascii="Symbol" w:hAnsi="Symbol" w:hint="default"/>
      </w:rPr>
    </w:lvl>
    <w:lvl w:ilvl="4" w:tplc="E05A9398">
      <w:start w:val="1"/>
      <w:numFmt w:val="bullet"/>
      <w:lvlText w:val="o"/>
      <w:lvlJc w:val="left"/>
      <w:pPr>
        <w:ind w:left="3600" w:hanging="360"/>
      </w:pPr>
      <w:rPr>
        <w:rFonts w:ascii="Courier New" w:hAnsi="Courier New" w:hint="default"/>
      </w:rPr>
    </w:lvl>
    <w:lvl w:ilvl="5" w:tplc="ABBCC460">
      <w:start w:val="1"/>
      <w:numFmt w:val="bullet"/>
      <w:lvlText w:val=""/>
      <w:lvlJc w:val="left"/>
      <w:pPr>
        <w:ind w:left="4320" w:hanging="360"/>
      </w:pPr>
      <w:rPr>
        <w:rFonts w:ascii="Wingdings" w:hAnsi="Wingdings" w:hint="default"/>
      </w:rPr>
    </w:lvl>
    <w:lvl w:ilvl="6" w:tplc="2F66BD92">
      <w:start w:val="1"/>
      <w:numFmt w:val="bullet"/>
      <w:lvlText w:val=""/>
      <w:lvlJc w:val="left"/>
      <w:pPr>
        <w:ind w:left="5040" w:hanging="360"/>
      </w:pPr>
      <w:rPr>
        <w:rFonts w:ascii="Symbol" w:hAnsi="Symbol" w:hint="default"/>
      </w:rPr>
    </w:lvl>
    <w:lvl w:ilvl="7" w:tplc="FD4ABCB6">
      <w:start w:val="1"/>
      <w:numFmt w:val="bullet"/>
      <w:lvlText w:val="o"/>
      <w:lvlJc w:val="left"/>
      <w:pPr>
        <w:ind w:left="5760" w:hanging="360"/>
      </w:pPr>
      <w:rPr>
        <w:rFonts w:ascii="Courier New" w:hAnsi="Courier New" w:hint="default"/>
      </w:rPr>
    </w:lvl>
    <w:lvl w:ilvl="8" w:tplc="25905636">
      <w:start w:val="1"/>
      <w:numFmt w:val="bullet"/>
      <w:lvlText w:val=""/>
      <w:lvlJc w:val="left"/>
      <w:pPr>
        <w:ind w:left="6480" w:hanging="360"/>
      </w:pPr>
      <w:rPr>
        <w:rFonts w:ascii="Wingdings" w:hAnsi="Wingdings" w:hint="default"/>
      </w:rPr>
    </w:lvl>
  </w:abstractNum>
  <w:abstractNum w:abstractNumId="31" w15:restartNumberingAfterBreak="0">
    <w:nsid w:val="5FB54508"/>
    <w:multiLevelType w:val="hybridMultilevel"/>
    <w:tmpl w:val="FFFFFFFF"/>
    <w:lvl w:ilvl="0" w:tplc="895650CA">
      <w:start w:val="1"/>
      <w:numFmt w:val="bullet"/>
      <w:lvlText w:val="-"/>
      <w:lvlJc w:val="left"/>
      <w:pPr>
        <w:ind w:left="1080" w:hanging="360"/>
      </w:pPr>
      <w:rPr>
        <w:rFonts w:ascii="Aptos" w:hAnsi="Aptos" w:hint="default"/>
      </w:rPr>
    </w:lvl>
    <w:lvl w:ilvl="1" w:tplc="CA1C3B52">
      <w:start w:val="1"/>
      <w:numFmt w:val="bullet"/>
      <w:lvlText w:val="o"/>
      <w:lvlJc w:val="left"/>
      <w:pPr>
        <w:ind w:left="1800" w:hanging="360"/>
      </w:pPr>
      <w:rPr>
        <w:rFonts w:ascii="Courier New" w:hAnsi="Courier New" w:hint="default"/>
      </w:rPr>
    </w:lvl>
    <w:lvl w:ilvl="2" w:tplc="3AF08268">
      <w:start w:val="1"/>
      <w:numFmt w:val="bullet"/>
      <w:lvlText w:val=""/>
      <w:lvlJc w:val="left"/>
      <w:pPr>
        <w:ind w:left="2520" w:hanging="360"/>
      </w:pPr>
      <w:rPr>
        <w:rFonts w:ascii="Wingdings" w:hAnsi="Wingdings" w:hint="default"/>
      </w:rPr>
    </w:lvl>
    <w:lvl w:ilvl="3" w:tplc="2D5C848E">
      <w:start w:val="1"/>
      <w:numFmt w:val="bullet"/>
      <w:lvlText w:val=""/>
      <w:lvlJc w:val="left"/>
      <w:pPr>
        <w:ind w:left="3240" w:hanging="360"/>
      </w:pPr>
      <w:rPr>
        <w:rFonts w:ascii="Symbol" w:hAnsi="Symbol" w:hint="default"/>
      </w:rPr>
    </w:lvl>
    <w:lvl w:ilvl="4" w:tplc="CB48334E">
      <w:start w:val="1"/>
      <w:numFmt w:val="bullet"/>
      <w:lvlText w:val="o"/>
      <w:lvlJc w:val="left"/>
      <w:pPr>
        <w:ind w:left="3960" w:hanging="360"/>
      </w:pPr>
      <w:rPr>
        <w:rFonts w:ascii="Courier New" w:hAnsi="Courier New" w:hint="default"/>
      </w:rPr>
    </w:lvl>
    <w:lvl w:ilvl="5" w:tplc="BD10A5BC">
      <w:start w:val="1"/>
      <w:numFmt w:val="bullet"/>
      <w:lvlText w:val=""/>
      <w:lvlJc w:val="left"/>
      <w:pPr>
        <w:ind w:left="4680" w:hanging="360"/>
      </w:pPr>
      <w:rPr>
        <w:rFonts w:ascii="Wingdings" w:hAnsi="Wingdings" w:hint="default"/>
      </w:rPr>
    </w:lvl>
    <w:lvl w:ilvl="6" w:tplc="CD68C9D8">
      <w:start w:val="1"/>
      <w:numFmt w:val="bullet"/>
      <w:lvlText w:val=""/>
      <w:lvlJc w:val="left"/>
      <w:pPr>
        <w:ind w:left="5400" w:hanging="360"/>
      </w:pPr>
      <w:rPr>
        <w:rFonts w:ascii="Symbol" w:hAnsi="Symbol" w:hint="default"/>
      </w:rPr>
    </w:lvl>
    <w:lvl w:ilvl="7" w:tplc="E6828F52">
      <w:start w:val="1"/>
      <w:numFmt w:val="bullet"/>
      <w:lvlText w:val="o"/>
      <w:lvlJc w:val="left"/>
      <w:pPr>
        <w:ind w:left="6120" w:hanging="360"/>
      </w:pPr>
      <w:rPr>
        <w:rFonts w:ascii="Courier New" w:hAnsi="Courier New" w:hint="default"/>
      </w:rPr>
    </w:lvl>
    <w:lvl w:ilvl="8" w:tplc="CFD2626A">
      <w:start w:val="1"/>
      <w:numFmt w:val="bullet"/>
      <w:lvlText w:val=""/>
      <w:lvlJc w:val="left"/>
      <w:pPr>
        <w:ind w:left="6840" w:hanging="360"/>
      </w:pPr>
      <w:rPr>
        <w:rFonts w:ascii="Wingdings" w:hAnsi="Wingdings" w:hint="default"/>
      </w:rPr>
    </w:lvl>
  </w:abstractNum>
  <w:abstractNum w:abstractNumId="32" w15:restartNumberingAfterBreak="0">
    <w:nsid w:val="60875A39"/>
    <w:multiLevelType w:val="hybridMultilevel"/>
    <w:tmpl w:val="9652744A"/>
    <w:lvl w:ilvl="0" w:tplc="C25CF8A4">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61126BEB"/>
    <w:multiLevelType w:val="hybridMultilevel"/>
    <w:tmpl w:val="FFFFFFFF"/>
    <w:lvl w:ilvl="0" w:tplc="F4A4ECC6">
      <w:start w:val="1"/>
      <w:numFmt w:val="bullet"/>
      <w:lvlText w:val="-"/>
      <w:lvlJc w:val="left"/>
      <w:pPr>
        <w:ind w:left="1080" w:hanging="360"/>
      </w:pPr>
      <w:rPr>
        <w:rFonts w:ascii="Aptos" w:hAnsi="Aptos" w:hint="default"/>
      </w:rPr>
    </w:lvl>
    <w:lvl w:ilvl="1" w:tplc="EF5E6F28">
      <w:start w:val="1"/>
      <w:numFmt w:val="bullet"/>
      <w:lvlText w:val="o"/>
      <w:lvlJc w:val="left"/>
      <w:pPr>
        <w:ind w:left="1800" w:hanging="360"/>
      </w:pPr>
      <w:rPr>
        <w:rFonts w:ascii="Courier New" w:hAnsi="Courier New" w:hint="default"/>
      </w:rPr>
    </w:lvl>
    <w:lvl w:ilvl="2" w:tplc="BF80445C">
      <w:start w:val="1"/>
      <w:numFmt w:val="bullet"/>
      <w:lvlText w:val=""/>
      <w:lvlJc w:val="left"/>
      <w:pPr>
        <w:ind w:left="2520" w:hanging="360"/>
      </w:pPr>
      <w:rPr>
        <w:rFonts w:ascii="Wingdings" w:hAnsi="Wingdings" w:hint="default"/>
      </w:rPr>
    </w:lvl>
    <w:lvl w:ilvl="3" w:tplc="D71A97D6">
      <w:start w:val="1"/>
      <w:numFmt w:val="bullet"/>
      <w:lvlText w:val=""/>
      <w:lvlJc w:val="left"/>
      <w:pPr>
        <w:ind w:left="3240" w:hanging="360"/>
      </w:pPr>
      <w:rPr>
        <w:rFonts w:ascii="Symbol" w:hAnsi="Symbol" w:hint="default"/>
      </w:rPr>
    </w:lvl>
    <w:lvl w:ilvl="4" w:tplc="82161E00">
      <w:start w:val="1"/>
      <w:numFmt w:val="bullet"/>
      <w:lvlText w:val="o"/>
      <w:lvlJc w:val="left"/>
      <w:pPr>
        <w:ind w:left="3960" w:hanging="360"/>
      </w:pPr>
      <w:rPr>
        <w:rFonts w:ascii="Courier New" w:hAnsi="Courier New" w:hint="default"/>
      </w:rPr>
    </w:lvl>
    <w:lvl w:ilvl="5" w:tplc="333ABE48">
      <w:start w:val="1"/>
      <w:numFmt w:val="bullet"/>
      <w:lvlText w:val=""/>
      <w:lvlJc w:val="left"/>
      <w:pPr>
        <w:ind w:left="4680" w:hanging="360"/>
      </w:pPr>
      <w:rPr>
        <w:rFonts w:ascii="Wingdings" w:hAnsi="Wingdings" w:hint="default"/>
      </w:rPr>
    </w:lvl>
    <w:lvl w:ilvl="6" w:tplc="5BC2B448">
      <w:start w:val="1"/>
      <w:numFmt w:val="bullet"/>
      <w:lvlText w:val=""/>
      <w:lvlJc w:val="left"/>
      <w:pPr>
        <w:ind w:left="5400" w:hanging="360"/>
      </w:pPr>
      <w:rPr>
        <w:rFonts w:ascii="Symbol" w:hAnsi="Symbol" w:hint="default"/>
      </w:rPr>
    </w:lvl>
    <w:lvl w:ilvl="7" w:tplc="C2F84930">
      <w:start w:val="1"/>
      <w:numFmt w:val="bullet"/>
      <w:lvlText w:val="o"/>
      <w:lvlJc w:val="left"/>
      <w:pPr>
        <w:ind w:left="6120" w:hanging="360"/>
      </w:pPr>
      <w:rPr>
        <w:rFonts w:ascii="Courier New" w:hAnsi="Courier New" w:hint="default"/>
      </w:rPr>
    </w:lvl>
    <w:lvl w:ilvl="8" w:tplc="1C7892F2">
      <w:start w:val="1"/>
      <w:numFmt w:val="bullet"/>
      <w:lvlText w:val=""/>
      <w:lvlJc w:val="left"/>
      <w:pPr>
        <w:ind w:left="6840" w:hanging="360"/>
      </w:pPr>
      <w:rPr>
        <w:rFonts w:ascii="Wingdings" w:hAnsi="Wingdings" w:hint="default"/>
      </w:rPr>
    </w:lvl>
  </w:abstractNum>
  <w:abstractNum w:abstractNumId="34" w15:restartNumberingAfterBreak="0">
    <w:nsid w:val="6129DE28"/>
    <w:multiLevelType w:val="hybridMultilevel"/>
    <w:tmpl w:val="A394F4E0"/>
    <w:lvl w:ilvl="0" w:tplc="D7767BFC">
      <w:start w:val="1"/>
      <w:numFmt w:val="decimal"/>
      <w:lvlText w:val="%1."/>
      <w:lvlJc w:val="left"/>
      <w:pPr>
        <w:ind w:left="720" w:hanging="360"/>
      </w:pPr>
      <w:rPr>
        <w:rFonts w:ascii="Times New Roman" w:hAnsi="Times New Roman" w:hint="default"/>
      </w:rPr>
    </w:lvl>
    <w:lvl w:ilvl="1" w:tplc="EB162796">
      <w:start w:val="1"/>
      <w:numFmt w:val="lowerLetter"/>
      <w:lvlText w:val="%2."/>
      <w:lvlJc w:val="left"/>
      <w:pPr>
        <w:ind w:left="1440" w:hanging="360"/>
      </w:pPr>
    </w:lvl>
    <w:lvl w:ilvl="2" w:tplc="21A06746">
      <w:start w:val="1"/>
      <w:numFmt w:val="lowerRoman"/>
      <w:lvlText w:val="%3."/>
      <w:lvlJc w:val="right"/>
      <w:pPr>
        <w:ind w:left="2160" w:hanging="180"/>
      </w:pPr>
    </w:lvl>
    <w:lvl w:ilvl="3" w:tplc="6A18954E">
      <w:start w:val="1"/>
      <w:numFmt w:val="decimal"/>
      <w:lvlText w:val="%4."/>
      <w:lvlJc w:val="left"/>
      <w:pPr>
        <w:ind w:left="2880" w:hanging="360"/>
      </w:pPr>
    </w:lvl>
    <w:lvl w:ilvl="4" w:tplc="7A2A1330">
      <w:start w:val="1"/>
      <w:numFmt w:val="lowerLetter"/>
      <w:lvlText w:val="%5."/>
      <w:lvlJc w:val="left"/>
      <w:pPr>
        <w:ind w:left="3600" w:hanging="360"/>
      </w:pPr>
    </w:lvl>
    <w:lvl w:ilvl="5" w:tplc="96525D1E">
      <w:start w:val="1"/>
      <w:numFmt w:val="lowerRoman"/>
      <w:lvlText w:val="%6."/>
      <w:lvlJc w:val="right"/>
      <w:pPr>
        <w:ind w:left="4320" w:hanging="180"/>
      </w:pPr>
    </w:lvl>
    <w:lvl w:ilvl="6" w:tplc="B9800C18">
      <w:start w:val="1"/>
      <w:numFmt w:val="decimal"/>
      <w:lvlText w:val="%7."/>
      <w:lvlJc w:val="left"/>
      <w:pPr>
        <w:ind w:left="5040" w:hanging="360"/>
      </w:pPr>
    </w:lvl>
    <w:lvl w:ilvl="7" w:tplc="4634A1A8">
      <w:start w:val="1"/>
      <w:numFmt w:val="lowerLetter"/>
      <w:lvlText w:val="%8."/>
      <w:lvlJc w:val="left"/>
      <w:pPr>
        <w:ind w:left="5760" w:hanging="360"/>
      </w:pPr>
    </w:lvl>
    <w:lvl w:ilvl="8" w:tplc="35403434">
      <w:start w:val="1"/>
      <w:numFmt w:val="lowerRoman"/>
      <w:lvlText w:val="%9."/>
      <w:lvlJc w:val="right"/>
      <w:pPr>
        <w:ind w:left="6480" w:hanging="180"/>
      </w:pPr>
    </w:lvl>
  </w:abstractNum>
  <w:abstractNum w:abstractNumId="35" w15:restartNumberingAfterBreak="0">
    <w:nsid w:val="647A95F1"/>
    <w:multiLevelType w:val="hybridMultilevel"/>
    <w:tmpl w:val="FB3CC78C"/>
    <w:lvl w:ilvl="0" w:tplc="C25CF8A4">
      <w:start w:val="1"/>
      <w:numFmt w:val="bullet"/>
      <w:lvlText w:val="-"/>
      <w:lvlJc w:val="left"/>
      <w:pPr>
        <w:ind w:left="1080" w:hanging="360"/>
      </w:pPr>
      <w:rPr>
        <w:rFonts w:ascii="Aptos" w:hAnsi="Aptos" w:hint="default"/>
      </w:rPr>
    </w:lvl>
    <w:lvl w:ilvl="1" w:tplc="4622FA74">
      <w:start w:val="1"/>
      <w:numFmt w:val="bullet"/>
      <w:lvlText w:val="o"/>
      <w:lvlJc w:val="left"/>
      <w:pPr>
        <w:ind w:left="1800" w:hanging="360"/>
      </w:pPr>
      <w:rPr>
        <w:rFonts w:ascii="Courier New" w:hAnsi="Courier New" w:hint="default"/>
      </w:rPr>
    </w:lvl>
    <w:lvl w:ilvl="2" w:tplc="E690AA4A">
      <w:start w:val="1"/>
      <w:numFmt w:val="bullet"/>
      <w:lvlText w:val=""/>
      <w:lvlJc w:val="left"/>
      <w:pPr>
        <w:ind w:left="2520" w:hanging="360"/>
      </w:pPr>
      <w:rPr>
        <w:rFonts w:ascii="Wingdings" w:hAnsi="Wingdings" w:hint="default"/>
      </w:rPr>
    </w:lvl>
    <w:lvl w:ilvl="3" w:tplc="790A0E30">
      <w:start w:val="1"/>
      <w:numFmt w:val="bullet"/>
      <w:lvlText w:val=""/>
      <w:lvlJc w:val="left"/>
      <w:pPr>
        <w:ind w:left="3240" w:hanging="360"/>
      </w:pPr>
      <w:rPr>
        <w:rFonts w:ascii="Symbol" w:hAnsi="Symbol" w:hint="default"/>
      </w:rPr>
    </w:lvl>
    <w:lvl w:ilvl="4" w:tplc="C96A992A">
      <w:start w:val="1"/>
      <w:numFmt w:val="bullet"/>
      <w:lvlText w:val="o"/>
      <w:lvlJc w:val="left"/>
      <w:pPr>
        <w:ind w:left="3960" w:hanging="360"/>
      </w:pPr>
      <w:rPr>
        <w:rFonts w:ascii="Courier New" w:hAnsi="Courier New" w:hint="default"/>
      </w:rPr>
    </w:lvl>
    <w:lvl w:ilvl="5" w:tplc="4D5A02DA">
      <w:start w:val="1"/>
      <w:numFmt w:val="bullet"/>
      <w:lvlText w:val=""/>
      <w:lvlJc w:val="left"/>
      <w:pPr>
        <w:ind w:left="4680" w:hanging="360"/>
      </w:pPr>
      <w:rPr>
        <w:rFonts w:ascii="Wingdings" w:hAnsi="Wingdings" w:hint="default"/>
      </w:rPr>
    </w:lvl>
    <w:lvl w:ilvl="6" w:tplc="DE4CB014">
      <w:start w:val="1"/>
      <w:numFmt w:val="bullet"/>
      <w:lvlText w:val=""/>
      <w:lvlJc w:val="left"/>
      <w:pPr>
        <w:ind w:left="5400" w:hanging="360"/>
      </w:pPr>
      <w:rPr>
        <w:rFonts w:ascii="Symbol" w:hAnsi="Symbol" w:hint="default"/>
      </w:rPr>
    </w:lvl>
    <w:lvl w:ilvl="7" w:tplc="815C4D82">
      <w:start w:val="1"/>
      <w:numFmt w:val="bullet"/>
      <w:lvlText w:val="o"/>
      <w:lvlJc w:val="left"/>
      <w:pPr>
        <w:ind w:left="6120" w:hanging="360"/>
      </w:pPr>
      <w:rPr>
        <w:rFonts w:ascii="Courier New" w:hAnsi="Courier New" w:hint="default"/>
      </w:rPr>
    </w:lvl>
    <w:lvl w:ilvl="8" w:tplc="0868DC52">
      <w:start w:val="1"/>
      <w:numFmt w:val="bullet"/>
      <w:lvlText w:val=""/>
      <w:lvlJc w:val="left"/>
      <w:pPr>
        <w:ind w:left="6840" w:hanging="360"/>
      </w:pPr>
      <w:rPr>
        <w:rFonts w:ascii="Wingdings" w:hAnsi="Wingdings" w:hint="default"/>
      </w:rPr>
    </w:lvl>
  </w:abstractNum>
  <w:abstractNum w:abstractNumId="36" w15:restartNumberingAfterBreak="0">
    <w:nsid w:val="6625E115"/>
    <w:multiLevelType w:val="hybridMultilevel"/>
    <w:tmpl w:val="FFFFFFFF"/>
    <w:lvl w:ilvl="0" w:tplc="FBD0076E">
      <w:start w:val="1"/>
      <w:numFmt w:val="bullet"/>
      <w:lvlText w:val="o"/>
      <w:lvlJc w:val="left"/>
      <w:pPr>
        <w:ind w:left="1440" w:hanging="360"/>
      </w:pPr>
      <w:rPr>
        <w:rFonts w:ascii="Courier New" w:hAnsi="Courier New" w:hint="default"/>
      </w:rPr>
    </w:lvl>
    <w:lvl w:ilvl="1" w:tplc="53ECF5C0">
      <w:start w:val="1"/>
      <w:numFmt w:val="bullet"/>
      <w:lvlText w:val="o"/>
      <w:lvlJc w:val="left"/>
      <w:pPr>
        <w:ind w:left="2160" w:hanging="360"/>
      </w:pPr>
      <w:rPr>
        <w:rFonts w:ascii="Courier New" w:hAnsi="Courier New" w:hint="default"/>
      </w:rPr>
    </w:lvl>
    <w:lvl w:ilvl="2" w:tplc="85081596">
      <w:start w:val="1"/>
      <w:numFmt w:val="bullet"/>
      <w:lvlText w:val=""/>
      <w:lvlJc w:val="left"/>
      <w:pPr>
        <w:ind w:left="2880" w:hanging="360"/>
      </w:pPr>
      <w:rPr>
        <w:rFonts w:ascii="Wingdings" w:hAnsi="Wingdings" w:hint="default"/>
      </w:rPr>
    </w:lvl>
    <w:lvl w:ilvl="3" w:tplc="632299EC">
      <w:start w:val="1"/>
      <w:numFmt w:val="bullet"/>
      <w:lvlText w:val=""/>
      <w:lvlJc w:val="left"/>
      <w:pPr>
        <w:ind w:left="3600" w:hanging="360"/>
      </w:pPr>
      <w:rPr>
        <w:rFonts w:ascii="Symbol" w:hAnsi="Symbol" w:hint="default"/>
      </w:rPr>
    </w:lvl>
    <w:lvl w:ilvl="4" w:tplc="9A3A40CA">
      <w:start w:val="1"/>
      <w:numFmt w:val="bullet"/>
      <w:lvlText w:val="o"/>
      <w:lvlJc w:val="left"/>
      <w:pPr>
        <w:ind w:left="4320" w:hanging="360"/>
      </w:pPr>
      <w:rPr>
        <w:rFonts w:ascii="Courier New" w:hAnsi="Courier New" w:hint="default"/>
      </w:rPr>
    </w:lvl>
    <w:lvl w:ilvl="5" w:tplc="E682A0AE">
      <w:start w:val="1"/>
      <w:numFmt w:val="bullet"/>
      <w:lvlText w:val=""/>
      <w:lvlJc w:val="left"/>
      <w:pPr>
        <w:ind w:left="5040" w:hanging="360"/>
      </w:pPr>
      <w:rPr>
        <w:rFonts w:ascii="Wingdings" w:hAnsi="Wingdings" w:hint="default"/>
      </w:rPr>
    </w:lvl>
    <w:lvl w:ilvl="6" w:tplc="DBBC70DC">
      <w:start w:val="1"/>
      <w:numFmt w:val="bullet"/>
      <w:lvlText w:val=""/>
      <w:lvlJc w:val="left"/>
      <w:pPr>
        <w:ind w:left="5760" w:hanging="360"/>
      </w:pPr>
      <w:rPr>
        <w:rFonts w:ascii="Symbol" w:hAnsi="Symbol" w:hint="default"/>
      </w:rPr>
    </w:lvl>
    <w:lvl w:ilvl="7" w:tplc="099CF9FA">
      <w:start w:val="1"/>
      <w:numFmt w:val="bullet"/>
      <w:lvlText w:val="o"/>
      <w:lvlJc w:val="left"/>
      <w:pPr>
        <w:ind w:left="6480" w:hanging="360"/>
      </w:pPr>
      <w:rPr>
        <w:rFonts w:ascii="Courier New" w:hAnsi="Courier New" w:hint="default"/>
      </w:rPr>
    </w:lvl>
    <w:lvl w:ilvl="8" w:tplc="76BA4A86">
      <w:start w:val="1"/>
      <w:numFmt w:val="bullet"/>
      <w:lvlText w:val=""/>
      <w:lvlJc w:val="left"/>
      <w:pPr>
        <w:ind w:left="7200" w:hanging="360"/>
      </w:pPr>
      <w:rPr>
        <w:rFonts w:ascii="Wingdings" w:hAnsi="Wingdings" w:hint="default"/>
      </w:rPr>
    </w:lvl>
  </w:abstractNum>
  <w:abstractNum w:abstractNumId="37" w15:restartNumberingAfterBreak="0">
    <w:nsid w:val="6733A25B"/>
    <w:multiLevelType w:val="hybridMultilevel"/>
    <w:tmpl w:val="D1C63E66"/>
    <w:lvl w:ilvl="0" w:tplc="36E20CCC">
      <w:start w:val="1"/>
      <w:numFmt w:val="bullet"/>
      <w:lvlText w:val=""/>
      <w:lvlJc w:val="left"/>
      <w:pPr>
        <w:ind w:left="720" w:hanging="360"/>
      </w:pPr>
      <w:rPr>
        <w:rFonts w:ascii="Symbol" w:hAnsi="Symbol" w:hint="default"/>
      </w:rPr>
    </w:lvl>
    <w:lvl w:ilvl="1" w:tplc="70223900">
      <w:start w:val="1"/>
      <w:numFmt w:val="bullet"/>
      <w:lvlText w:val="o"/>
      <w:lvlJc w:val="left"/>
      <w:pPr>
        <w:ind w:left="1440" w:hanging="360"/>
      </w:pPr>
      <w:rPr>
        <w:rFonts w:ascii="Courier New" w:hAnsi="Courier New" w:hint="default"/>
      </w:rPr>
    </w:lvl>
    <w:lvl w:ilvl="2" w:tplc="47064246">
      <w:start w:val="1"/>
      <w:numFmt w:val="bullet"/>
      <w:lvlText w:val=""/>
      <w:lvlJc w:val="left"/>
      <w:pPr>
        <w:ind w:left="2160" w:hanging="360"/>
      </w:pPr>
      <w:rPr>
        <w:rFonts w:ascii="Wingdings" w:hAnsi="Wingdings" w:hint="default"/>
      </w:rPr>
    </w:lvl>
    <w:lvl w:ilvl="3" w:tplc="CAAE0E40">
      <w:start w:val="1"/>
      <w:numFmt w:val="bullet"/>
      <w:lvlText w:val=""/>
      <w:lvlJc w:val="left"/>
      <w:pPr>
        <w:ind w:left="2880" w:hanging="360"/>
      </w:pPr>
      <w:rPr>
        <w:rFonts w:ascii="Symbol" w:hAnsi="Symbol" w:hint="default"/>
      </w:rPr>
    </w:lvl>
    <w:lvl w:ilvl="4" w:tplc="FC2CE426">
      <w:start w:val="1"/>
      <w:numFmt w:val="bullet"/>
      <w:lvlText w:val="o"/>
      <w:lvlJc w:val="left"/>
      <w:pPr>
        <w:ind w:left="3600" w:hanging="360"/>
      </w:pPr>
      <w:rPr>
        <w:rFonts w:ascii="Courier New" w:hAnsi="Courier New" w:hint="default"/>
      </w:rPr>
    </w:lvl>
    <w:lvl w:ilvl="5" w:tplc="26EA5B6E">
      <w:start w:val="1"/>
      <w:numFmt w:val="bullet"/>
      <w:lvlText w:val=""/>
      <w:lvlJc w:val="left"/>
      <w:pPr>
        <w:ind w:left="4320" w:hanging="360"/>
      </w:pPr>
      <w:rPr>
        <w:rFonts w:ascii="Wingdings" w:hAnsi="Wingdings" w:hint="default"/>
      </w:rPr>
    </w:lvl>
    <w:lvl w:ilvl="6" w:tplc="1368DF1C">
      <w:start w:val="1"/>
      <w:numFmt w:val="bullet"/>
      <w:lvlText w:val=""/>
      <w:lvlJc w:val="left"/>
      <w:pPr>
        <w:ind w:left="5040" w:hanging="360"/>
      </w:pPr>
      <w:rPr>
        <w:rFonts w:ascii="Symbol" w:hAnsi="Symbol" w:hint="default"/>
      </w:rPr>
    </w:lvl>
    <w:lvl w:ilvl="7" w:tplc="F1B2BAE6">
      <w:start w:val="1"/>
      <w:numFmt w:val="bullet"/>
      <w:lvlText w:val="o"/>
      <w:lvlJc w:val="left"/>
      <w:pPr>
        <w:ind w:left="5760" w:hanging="360"/>
      </w:pPr>
      <w:rPr>
        <w:rFonts w:ascii="Courier New" w:hAnsi="Courier New" w:hint="default"/>
      </w:rPr>
    </w:lvl>
    <w:lvl w:ilvl="8" w:tplc="A516E122">
      <w:start w:val="1"/>
      <w:numFmt w:val="bullet"/>
      <w:lvlText w:val=""/>
      <w:lvlJc w:val="left"/>
      <w:pPr>
        <w:ind w:left="6480" w:hanging="360"/>
      </w:pPr>
      <w:rPr>
        <w:rFonts w:ascii="Wingdings" w:hAnsi="Wingdings" w:hint="default"/>
      </w:rPr>
    </w:lvl>
  </w:abstractNum>
  <w:abstractNum w:abstractNumId="38" w15:restartNumberingAfterBreak="0">
    <w:nsid w:val="6AA3FCD6"/>
    <w:multiLevelType w:val="hybridMultilevel"/>
    <w:tmpl w:val="27C6350E"/>
    <w:lvl w:ilvl="0" w:tplc="ADCC2188">
      <w:start w:val="1"/>
      <w:numFmt w:val="bullet"/>
      <w:lvlText w:val=""/>
      <w:lvlJc w:val="left"/>
      <w:pPr>
        <w:ind w:left="720" w:hanging="360"/>
      </w:pPr>
      <w:rPr>
        <w:rFonts w:ascii="Symbol" w:hAnsi="Symbol" w:hint="default"/>
      </w:rPr>
    </w:lvl>
    <w:lvl w:ilvl="1" w:tplc="D41842C6">
      <w:start w:val="1"/>
      <w:numFmt w:val="bullet"/>
      <w:lvlText w:val="o"/>
      <w:lvlJc w:val="left"/>
      <w:pPr>
        <w:ind w:left="1440" w:hanging="360"/>
      </w:pPr>
      <w:rPr>
        <w:rFonts w:ascii="Courier New" w:hAnsi="Courier New" w:hint="default"/>
      </w:rPr>
    </w:lvl>
    <w:lvl w:ilvl="2" w:tplc="09903B94">
      <w:start w:val="1"/>
      <w:numFmt w:val="bullet"/>
      <w:lvlText w:val=""/>
      <w:lvlJc w:val="left"/>
      <w:pPr>
        <w:ind w:left="2160" w:hanging="360"/>
      </w:pPr>
      <w:rPr>
        <w:rFonts w:ascii="Wingdings" w:hAnsi="Wingdings" w:hint="default"/>
      </w:rPr>
    </w:lvl>
    <w:lvl w:ilvl="3" w:tplc="043E2A5E">
      <w:start w:val="1"/>
      <w:numFmt w:val="bullet"/>
      <w:lvlText w:val=""/>
      <w:lvlJc w:val="left"/>
      <w:pPr>
        <w:ind w:left="2880" w:hanging="360"/>
      </w:pPr>
      <w:rPr>
        <w:rFonts w:ascii="Symbol" w:hAnsi="Symbol" w:hint="default"/>
      </w:rPr>
    </w:lvl>
    <w:lvl w:ilvl="4" w:tplc="DA12A39A">
      <w:start w:val="1"/>
      <w:numFmt w:val="bullet"/>
      <w:lvlText w:val="o"/>
      <w:lvlJc w:val="left"/>
      <w:pPr>
        <w:ind w:left="3600" w:hanging="360"/>
      </w:pPr>
      <w:rPr>
        <w:rFonts w:ascii="Courier New" w:hAnsi="Courier New" w:hint="default"/>
      </w:rPr>
    </w:lvl>
    <w:lvl w:ilvl="5" w:tplc="F1362A90">
      <w:start w:val="1"/>
      <w:numFmt w:val="bullet"/>
      <w:lvlText w:val=""/>
      <w:lvlJc w:val="left"/>
      <w:pPr>
        <w:ind w:left="4320" w:hanging="360"/>
      </w:pPr>
      <w:rPr>
        <w:rFonts w:ascii="Wingdings" w:hAnsi="Wingdings" w:hint="default"/>
      </w:rPr>
    </w:lvl>
    <w:lvl w:ilvl="6" w:tplc="1BE80072">
      <w:start w:val="1"/>
      <w:numFmt w:val="bullet"/>
      <w:lvlText w:val=""/>
      <w:lvlJc w:val="left"/>
      <w:pPr>
        <w:ind w:left="5040" w:hanging="360"/>
      </w:pPr>
      <w:rPr>
        <w:rFonts w:ascii="Symbol" w:hAnsi="Symbol" w:hint="default"/>
      </w:rPr>
    </w:lvl>
    <w:lvl w:ilvl="7" w:tplc="832A7230">
      <w:start w:val="1"/>
      <w:numFmt w:val="bullet"/>
      <w:lvlText w:val="o"/>
      <w:lvlJc w:val="left"/>
      <w:pPr>
        <w:ind w:left="5760" w:hanging="360"/>
      </w:pPr>
      <w:rPr>
        <w:rFonts w:ascii="Courier New" w:hAnsi="Courier New" w:hint="default"/>
      </w:rPr>
    </w:lvl>
    <w:lvl w:ilvl="8" w:tplc="2432FD3A">
      <w:start w:val="1"/>
      <w:numFmt w:val="bullet"/>
      <w:lvlText w:val=""/>
      <w:lvlJc w:val="left"/>
      <w:pPr>
        <w:ind w:left="6480" w:hanging="360"/>
      </w:pPr>
      <w:rPr>
        <w:rFonts w:ascii="Wingdings" w:hAnsi="Wingdings" w:hint="default"/>
      </w:rPr>
    </w:lvl>
  </w:abstractNum>
  <w:abstractNum w:abstractNumId="39" w15:restartNumberingAfterBreak="0">
    <w:nsid w:val="6ABEAD49"/>
    <w:multiLevelType w:val="hybridMultilevel"/>
    <w:tmpl w:val="FFFFFFFF"/>
    <w:lvl w:ilvl="0" w:tplc="514EB710">
      <w:start w:val="1"/>
      <w:numFmt w:val="decimal"/>
      <w:lvlText w:val="%1."/>
      <w:lvlJc w:val="left"/>
      <w:pPr>
        <w:ind w:left="720" w:hanging="360"/>
      </w:pPr>
    </w:lvl>
    <w:lvl w:ilvl="1" w:tplc="7C1E2FC6">
      <w:start w:val="1"/>
      <w:numFmt w:val="lowerLetter"/>
      <w:lvlText w:val="%2."/>
      <w:lvlJc w:val="left"/>
      <w:pPr>
        <w:ind w:left="1440" w:hanging="360"/>
      </w:pPr>
    </w:lvl>
    <w:lvl w:ilvl="2" w:tplc="0494E17E">
      <w:start w:val="1"/>
      <w:numFmt w:val="lowerRoman"/>
      <w:lvlText w:val="%3."/>
      <w:lvlJc w:val="right"/>
      <w:pPr>
        <w:ind w:left="2160" w:hanging="180"/>
      </w:pPr>
    </w:lvl>
    <w:lvl w:ilvl="3" w:tplc="24B487D4">
      <w:start w:val="1"/>
      <w:numFmt w:val="decimal"/>
      <w:lvlText w:val="%4."/>
      <w:lvlJc w:val="left"/>
      <w:pPr>
        <w:ind w:left="2880" w:hanging="360"/>
      </w:pPr>
    </w:lvl>
    <w:lvl w:ilvl="4" w:tplc="583ED750">
      <w:start w:val="1"/>
      <w:numFmt w:val="lowerLetter"/>
      <w:lvlText w:val="%5."/>
      <w:lvlJc w:val="left"/>
      <w:pPr>
        <w:ind w:left="3600" w:hanging="360"/>
      </w:pPr>
    </w:lvl>
    <w:lvl w:ilvl="5" w:tplc="A9D6F896">
      <w:start w:val="1"/>
      <w:numFmt w:val="lowerRoman"/>
      <w:lvlText w:val="%6."/>
      <w:lvlJc w:val="right"/>
      <w:pPr>
        <w:ind w:left="4320" w:hanging="180"/>
      </w:pPr>
    </w:lvl>
    <w:lvl w:ilvl="6" w:tplc="2512A6F6">
      <w:start w:val="1"/>
      <w:numFmt w:val="decimal"/>
      <w:lvlText w:val="%7."/>
      <w:lvlJc w:val="left"/>
      <w:pPr>
        <w:ind w:left="5040" w:hanging="360"/>
      </w:pPr>
    </w:lvl>
    <w:lvl w:ilvl="7" w:tplc="A5EE3CBE">
      <w:start w:val="1"/>
      <w:numFmt w:val="lowerLetter"/>
      <w:lvlText w:val="%8."/>
      <w:lvlJc w:val="left"/>
      <w:pPr>
        <w:ind w:left="5760" w:hanging="360"/>
      </w:pPr>
    </w:lvl>
    <w:lvl w:ilvl="8" w:tplc="9C18D636">
      <w:start w:val="1"/>
      <w:numFmt w:val="lowerRoman"/>
      <w:lvlText w:val="%9."/>
      <w:lvlJc w:val="right"/>
      <w:pPr>
        <w:ind w:left="6480" w:hanging="180"/>
      </w:pPr>
    </w:lvl>
  </w:abstractNum>
  <w:abstractNum w:abstractNumId="40" w15:restartNumberingAfterBreak="0">
    <w:nsid w:val="6D11FEF9"/>
    <w:multiLevelType w:val="hybridMultilevel"/>
    <w:tmpl w:val="FFFFFFFF"/>
    <w:lvl w:ilvl="0" w:tplc="FAAC1E6C">
      <w:start w:val="1"/>
      <w:numFmt w:val="bullet"/>
      <w:lvlText w:val="-"/>
      <w:lvlJc w:val="left"/>
      <w:pPr>
        <w:ind w:left="1080" w:hanging="360"/>
      </w:pPr>
      <w:rPr>
        <w:rFonts w:ascii="Aptos" w:hAnsi="Aptos" w:hint="default"/>
      </w:rPr>
    </w:lvl>
    <w:lvl w:ilvl="1" w:tplc="83D2B082">
      <w:start w:val="1"/>
      <w:numFmt w:val="bullet"/>
      <w:lvlText w:val="o"/>
      <w:lvlJc w:val="left"/>
      <w:pPr>
        <w:ind w:left="1800" w:hanging="360"/>
      </w:pPr>
      <w:rPr>
        <w:rFonts w:ascii="Courier New" w:hAnsi="Courier New" w:hint="default"/>
      </w:rPr>
    </w:lvl>
    <w:lvl w:ilvl="2" w:tplc="DB6672A0">
      <w:start w:val="1"/>
      <w:numFmt w:val="bullet"/>
      <w:lvlText w:val=""/>
      <w:lvlJc w:val="left"/>
      <w:pPr>
        <w:ind w:left="2520" w:hanging="360"/>
      </w:pPr>
      <w:rPr>
        <w:rFonts w:ascii="Wingdings" w:hAnsi="Wingdings" w:hint="default"/>
      </w:rPr>
    </w:lvl>
    <w:lvl w:ilvl="3" w:tplc="FC60BCE0">
      <w:start w:val="1"/>
      <w:numFmt w:val="bullet"/>
      <w:lvlText w:val=""/>
      <w:lvlJc w:val="left"/>
      <w:pPr>
        <w:ind w:left="3240" w:hanging="360"/>
      </w:pPr>
      <w:rPr>
        <w:rFonts w:ascii="Symbol" w:hAnsi="Symbol" w:hint="default"/>
      </w:rPr>
    </w:lvl>
    <w:lvl w:ilvl="4" w:tplc="87D20D56">
      <w:start w:val="1"/>
      <w:numFmt w:val="bullet"/>
      <w:lvlText w:val="o"/>
      <w:lvlJc w:val="left"/>
      <w:pPr>
        <w:ind w:left="3960" w:hanging="360"/>
      </w:pPr>
      <w:rPr>
        <w:rFonts w:ascii="Courier New" w:hAnsi="Courier New" w:hint="default"/>
      </w:rPr>
    </w:lvl>
    <w:lvl w:ilvl="5" w:tplc="08366BE8">
      <w:start w:val="1"/>
      <w:numFmt w:val="bullet"/>
      <w:lvlText w:val=""/>
      <w:lvlJc w:val="left"/>
      <w:pPr>
        <w:ind w:left="4680" w:hanging="360"/>
      </w:pPr>
      <w:rPr>
        <w:rFonts w:ascii="Wingdings" w:hAnsi="Wingdings" w:hint="default"/>
      </w:rPr>
    </w:lvl>
    <w:lvl w:ilvl="6" w:tplc="1EE6B3EA">
      <w:start w:val="1"/>
      <w:numFmt w:val="bullet"/>
      <w:lvlText w:val=""/>
      <w:lvlJc w:val="left"/>
      <w:pPr>
        <w:ind w:left="5400" w:hanging="360"/>
      </w:pPr>
      <w:rPr>
        <w:rFonts w:ascii="Symbol" w:hAnsi="Symbol" w:hint="default"/>
      </w:rPr>
    </w:lvl>
    <w:lvl w:ilvl="7" w:tplc="995A8DA6">
      <w:start w:val="1"/>
      <w:numFmt w:val="bullet"/>
      <w:lvlText w:val="o"/>
      <w:lvlJc w:val="left"/>
      <w:pPr>
        <w:ind w:left="6120" w:hanging="360"/>
      </w:pPr>
      <w:rPr>
        <w:rFonts w:ascii="Courier New" w:hAnsi="Courier New" w:hint="default"/>
      </w:rPr>
    </w:lvl>
    <w:lvl w:ilvl="8" w:tplc="8774D17C">
      <w:start w:val="1"/>
      <w:numFmt w:val="bullet"/>
      <w:lvlText w:val=""/>
      <w:lvlJc w:val="left"/>
      <w:pPr>
        <w:ind w:left="6840" w:hanging="360"/>
      </w:pPr>
      <w:rPr>
        <w:rFonts w:ascii="Wingdings" w:hAnsi="Wingdings" w:hint="default"/>
      </w:rPr>
    </w:lvl>
  </w:abstractNum>
  <w:abstractNum w:abstractNumId="41" w15:restartNumberingAfterBreak="0">
    <w:nsid w:val="71EE7E5B"/>
    <w:multiLevelType w:val="hybridMultilevel"/>
    <w:tmpl w:val="FFFFFFFF"/>
    <w:lvl w:ilvl="0" w:tplc="3F145A7E">
      <w:start w:val="1"/>
      <w:numFmt w:val="decimal"/>
      <w:lvlText w:val="%1."/>
      <w:lvlJc w:val="left"/>
      <w:pPr>
        <w:ind w:left="720" w:hanging="360"/>
      </w:pPr>
      <w:rPr>
        <w:rFonts w:ascii="Times New Roman" w:hAnsi="Times New Roman" w:hint="default"/>
      </w:rPr>
    </w:lvl>
    <w:lvl w:ilvl="1" w:tplc="1C8A577E">
      <w:start w:val="1"/>
      <w:numFmt w:val="lowerLetter"/>
      <w:lvlText w:val="%2."/>
      <w:lvlJc w:val="left"/>
      <w:pPr>
        <w:ind w:left="1440" w:hanging="360"/>
      </w:pPr>
    </w:lvl>
    <w:lvl w:ilvl="2" w:tplc="F642C824">
      <w:start w:val="1"/>
      <w:numFmt w:val="lowerRoman"/>
      <w:lvlText w:val="%3."/>
      <w:lvlJc w:val="right"/>
      <w:pPr>
        <w:ind w:left="2160" w:hanging="180"/>
      </w:pPr>
    </w:lvl>
    <w:lvl w:ilvl="3" w:tplc="B47EF3DC">
      <w:start w:val="1"/>
      <w:numFmt w:val="decimal"/>
      <w:lvlText w:val="%4."/>
      <w:lvlJc w:val="left"/>
      <w:pPr>
        <w:ind w:left="2880" w:hanging="360"/>
      </w:pPr>
    </w:lvl>
    <w:lvl w:ilvl="4" w:tplc="C7B05758">
      <w:start w:val="1"/>
      <w:numFmt w:val="lowerLetter"/>
      <w:lvlText w:val="%5."/>
      <w:lvlJc w:val="left"/>
      <w:pPr>
        <w:ind w:left="3600" w:hanging="360"/>
      </w:pPr>
    </w:lvl>
    <w:lvl w:ilvl="5" w:tplc="4998A778">
      <w:start w:val="1"/>
      <w:numFmt w:val="lowerRoman"/>
      <w:lvlText w:val="%6."/>
      <w:lvlJc w:val="right"/>
      <w:pPr>
        <w:ind w:left="4320" w:hanging="180"/>
      </w:pPr>
    </w:lvl>
    <w:lvl w:ilvl="6" w:tplc="3BA45502">
      <w:start w:val="1"/>
      <w:numFmt w:val="decimal"/>
      <w:lvlText w:val="%7."/>
      <w:lvlJc w:val="left"/>
      <w:pPr>
        <w:ind w:left="5040" w:hanging="360"/>
      </w:pPr>
    </w:lvl>
    <w:lvl w:ilvl="7" w:tplc="90489596">
      <w:start w:val="1"/>
      <w:numFmt w:val="lowerLetter"/>
      <w:lvlText w:val="%8."/>
      <w:lvlJc w:val="left"/>
      <w:pPr>
        <w:ind w:left="5760" w:hanging="360"/>
      </w:pPr>
    </w:lvl>
    <w:lvl w:ilvl="8" w:tplc="45CE73E4">
      <w:start w:val="1"/>
      <w:numFmt w:val="lowerRoman"/>
      <w:lvlText w:val="%9."/>
      <w:lvlJc w:val="right"/>
      <w:pPr>
        <w:ind w:left="6480" w:hanging="180"/>
      </w:pPr>
    </w:lvl>
  </w:abstractNum>
  <w:abstractNum w:abstractNumId="42" w15:restartNumberingAfterBreak="0">
    <w:nsid w:val="734287A5"/>
    <w:multiLevelType w:val="hybridMultilevel"/>
    <w:tmpl w:val="FFFFFFFF"/>
    <w:lvl w:ilvl="0" w:tplc="DE1A27F4">
      <w:start w:val="1"/>
      <w:numFmt w:val="bullet"/>
      <w:lvlText w:val="o"/>
      <w:lvlJc w:val="left"/>
      <w:pPr>
        <w:ind w:left="1440" w:hanging="360"/>
      </w:pPr>
      <w:rPr>
        <w:rFonts w:ascii="Courier New" w:hAnsi="Courier New" w:hint="default"/>
      </w:rPr>
    </w:lvl>
    <w:lvl w:ilvl="1" w:tplc="0C4AD2B6">
      <w:start w:val="1"/>
      <w:numFmt w:val="bullet"/>
      <w:lvlText w:val="o"/>
      <w:lvlJc w:val="left"/>
      <w:pPr>
        <w:ind w:left="2160" w:hanging="360"/>
      </w:pPr>
      <w:rPr>
        <w:rFonts w:ascii="Courier New" w:hAnsi="Courier New" w:hint="default"/>
      </w:rPr>
    </w:lvl>
    <w:lvl w:ilvl="2" w:tplc="4BDCA1FE">
      <w:start w:val="1"/>
      <w:numFmt w:val="bullet"/>
      <w:lvlText w:val=""/>
      <w:lvlJc w:val="left"/>
      <w:pPr>
        <w:ind w:left="2880" w:hanging="360"/>
      </w:pPr>
      <w:rPr>
        <w:rFonts w:ascii="Wingdings" w:hAnsi="Wingdings" w:hint="default"/>
      </w:rPr>
    </w:lvl>
    <w:lvl w:ilvl="3" w:tplc="26C0F084">
      <w:start w:val="1"/>
      <w:numFmt w:val="bullet"/>
      <w:lvlText w:val=""/>
      <w:lvlJc w:val="left"/>
      <w:pPr>
        <w:ind w:left="3600" w:hanging="360"/>
      </w:pPr>
      <w:rPr>
        <w:rFonts w:ascii="Symbol" w:hAnsi="Symbol" w:hint="default"/>
      </w:rPr>
    </w:lvl>
    <w:lvl w:ilvl="4" w:tplc="A776E0F8">
      <w:start w:val="1"/>
      <w:numFmt w:val="bullet"/>
      <w:lvlText w:val="o"/>
      <w:lvlJc w:val="left"/>
      <w:pPr>
        <w:ind w:left="4320" w:hanging="360"/>
      </w:pPr>
      <w:rPr>
        <w:rFonts w:ascii="Courier New" w:hAnsi="Courier New" w:hint="default"/>
      </w:rPr>
    </w:lvl>
    <w:lvl w:ilvl="5" w:tplc="1292BF14">
      <w:start w:val="1"/>
      <w:numFmt w:val="bullet"/>
      <w:lvlText w:val=""/>
      <w:lvlJc w:val="left"/>
      <w:pPr>
        <w:ind w:left="5040" w:hanging="360"/>
      </w:pPr>
      <w:rPr>
        <w:rFonts w:ascii="Wingdings" w:hAnsi="Wingdings" w:hint="default"/>
      </w:rPr>
    </w:lvl>
    <w:lvl w:ilvl="6" w:tplc="05480306">
      <w:start w:val="1"/>
      <w:numFmt w:val="bullet"/>
      <w:lvlText w:val=""/>
      <w:lvlJc w:val="left"/>
      <w:pPr>
        <w:ind w:left="5760" w:hanging="360"/>
      </w:pPr>
      <w:rPr>
        <w:rFonts w:ascii="Symbol" w:hAnsi="Symbol" w:hint="default"/>
      </w:rPr>
    </w:lvl>
    <w:lvl w:ilvl="7" w:tplc="5AFE157A">
      <w:start w:val="1"/>
      <w:numFmt w:val="bullet"/>
      <w:lvlText w:val="o"/>
      <w:lvlJc w:val="left"/>
      <w:pPr>
        <w:ind w:left="6480" w:hanging="360"/>
      </w:pPr>
      <w:rPr>
        <w:rFonts w:ascii="Courier New" w:hAnsi="Courier New" w:hint="default"/>
      </w:rPr>
    </w:lvl>
    <w:lvl w:ilvl="8" w:tplc="5444108A">
      <w:start w:val="1"/>
      <w:numFmt w:val="bullet"/>
      <w:lvlText w:val=""/>
      <w:lvlJc w:val="left"/>
      <w:pPr>
        <w:ind w:left="7200" w:hanging="360"/>
      </w:pPr>
      <w:rPr>
        <w:rFonts w:ascii="Wingdings" w:hAnsi="Wingdings" w:hint="default"/>
      </w:rPr>
    </w:lvl>
  </w:abstractNum>
  <w:abstractNum w:abstractNumId="43" w15:restartNumberingAfterBreak="0">
    <w:nsid w:val="75A62D66"/>
    <w:multiLevelType w:val="hybridMultilevel"/>
    <w:tmpl w:val="D4707C86"/>
    <w:lvl w:ilvl="0" w:tplc="9E0A85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79E8AE0C"/>
    <w:multiLevelType w:val="hybridMultilevel"/>
    <w:tmpl w:val="3B98B584"/>
    <w:lvl w:ilvl="0" w:tplc="31F61E0E">
      <w:start w:val="1"/>
      <w:numFmt w:val="decimal"/>
      <w:lvlText w:val="%1."/>
      <w:lvlJc w:val="left"/>
      <w:pPr>
        <w:ind w:left="720" w:hanging="360"/>
      </w:pPr>
      <w:rPr>
        <w:rFonts w:ascii="Times New Roman" w:hAnsi="Times New Roman" w:hint="default"/>
      </w:rPr>
    </w:lvl>
    <w:lvl w:ilvl="1" w:tplc="84D695FA">
      <w:start w:val="1"/>
      <w:numFmt w:val="lowerLetter"/>
      <w:lvlText w:val="%2."/>
      <w:lvlJc w:val="left"/>
      <w:pPr>
        <w:ind w:left="1440" w:hanging="360"/>
      </w:pPr>
    </w:lvl>
    <w:lvl w:ilvl="2" w:tplc="45D21DF4">
      <w:start w:val="1"/>
      <w:numFmt w:val="lowerRoman"/>
      <w:lvlText w:val="%3."/>
      <w:lvlJc w:val="right"/>
      <w:pPr>
        <w:ind w:left="2160" w:hanging="180"/>
      </w:pPr>
    </w:lvl>
    <w:lvl w:ilvl="3" w:tplc="93AA8AE4">
      <w:start w:val="1"/>
      <w:numFmt w:val="decimal"/>
      <w:lvlText w:val="%4."/>
      <w:lvlJc w:val="left"/>
      <w:pPr>
        <w:ind w:left="2880" w:hanging="360"/>
      </w:pPr>
    </w:lvl>
    <w:lvl w:ilvl="4" w:tplc="DEEE07E4">
      <w:start w:val="1"/>
      <w:numFmt w:val="lowerLetter"/>
      <w:lvlText w:val="%5."/>
      <w:lvlJc w:val="left"/>
      <w:pPr>
        <w:ind w:left="3600" w:hanging="360"/>
      </w:pPr>
    </w:lvl>
    <w:lvl w:ilvl="5" w:tplc="F61AF6C8">
      <w:start w:val="1"/>
      <w:numFmt w:val="lowerRoman"/>
      <w:lvlText w:val="%6."/>
      <w:lvlJc w:val="right"/>
      <w:pPr>
        <w:ind w:left="4320" w:hanging="180"/>
      </w:pPr>
    </w:lvl>
    <w:lvl w:ilvl="6" w:tplc="DD48A702">
      <w:start w:val="1"/>
      <w:numFmt w:val="decimal"/>
      <w:lvlText w:val="%7."/>
      <w:lvlJc w:val="left"/>
      <w:pPr>
        <w:ind w:left="5040" w:hanging="360"/>
      </w:pPr>
    </w:lvl>
    <w:lvl w:ilvl="7" w:tplc="6142A4BC">
      <w:start w:val="1"/>
      <w:numFmt w:val="lowerLetter"/>
      <w:lvlText w:val="%8."/>
      <w:lvlJc w:val="left"/>
      <w:pPr>
        <w:ind w:left="5760" w:hanging="360"/>
      </w:pPr>
    </w:lvl>
    <w:lvl w:ilvl="8" w:tplc="741CDA3E">
      <w:start w:val="1"/>
      <w:numFmt w:val="lowerRoman"/>
      <w:lvlText w:val="%9."/>
      <w:lvlJc w:val="right"/>
      <w:pPr>
        <w:ind w:left="6480" w:hanging="180"/>
      </w:pPr>
    </w:lvl>
  </w:abstractNum>
  <w:abstractNum w:abstractNumId="45" w15:restartNumberingAfterBreak="0">
    <w:nsid w:val="7A85AA78"/>
    <w:multiLevelType w:val="hybridMultilevel"/>
    <w:tmpl w:val="FFFFFFFF"/>
    <w:lvl w:ilvl="0" w:tplc="38045F4A">
      <w:start w:val="1"/>
      <w:numFmt w:val="bullet"/>
      <w:lvlText w:val=""/>
      <w:lvlJc w:val="left"/>
      <w:pPr>
        <w:ind w:left="720" w:hanging="360"/>
      </w:pPr>
      <w:rPr>
        <w:rFonts w:ascii="Symbol" w:hAnsi="Symbol" w:hint="default"/>
      </w:rPr>
    </w:lvl>
    <w:lvl w:ilvl="1" w:tplc="0A62CE8C">
      <w:start w:val="1"/>
      <w:numFmt w:val="bullet"/>
      <w:lvlText w:val="o"/>
      <w:lvlJc w:val="left"/>
      <w:pPr>
        <w:ind w:left="1440" w:hanging="360"/>
      </w:pPr>
      <w:rPr>
        <w:rFonts w:ascii="Courier New" w:hAnsi="Courier New" w:hint="default"/>
      </w:rPr>
    </w:lvl>
    <w:lvl w:ilvl="2" w:tplc="63565058">
      <w:start w:val="1"/>
      <w:numFmt w:val="bullet"/>
      <w:lvlText w:val=""/>
      <w:lvlJc w:val="left"/>
      <w:pPr>
        <w:ind w:left="2160" w:hanging="360"/>
      </w:pPr>
      <w:rPr>
        <w:rFonts w:ascii="Wingdings" w:hAnsi="Wingdings" w:hint="default"/>
      </w:rPr>
    </w:lvl>
    <w:lvl w:ilvl="3" w:tplc="AFF27338">
      <w:start w:val="1"/>
      <w:numFmt w:val="bullet"/>
      <w:lvlText w:val=""/>
      <w:lvlJc w:val="left"/>
      <w:pPr>
        <w:ind w:left="2880" w:hanging="360"/>
      </w:pPr>
      <w:rPr>
        <w:rFonts w:ascii="Symbol" w:hAnsi="Symbol" w:hint="default"/>
      </w:rPr>
    </w:lvl>
    <w:lvl w:ilvl="4" w:tplc="92927A48">
      <w:start w:val="1"/>
      <w:numFmt w:val="bullet"/>
      <w:lvlText w:val="o"/>
      <w:lvlJc w:val="left"/>
      <w:pPr>
        <w:ind w:left="3600" w:hanging="360"/>
      </w:pPr>
      <w:rPr>
        <w:rFonts w:ascii="Courier New" w:hAnsi="Courier New" w:hint="default"/>
      </w:rPr>
    </w:lvl>
    <w:lvl w:ilvl="5" w:tplc="8F8C9738">
      <w:start w:val="1"/>
      <w:numFmt w:val="bullet"/>
      <w:lvlText w:val=""/>
      <w:lvlJc w:val="left"/>
      <w:pPr>
        <w:ind w:left="4320" w:hanging="360"/>
      </w:pPr>
      <w:rPr>
        <w:rFonts w:ascii="Wingdings" w:hAnsi="Wingdings" w:hint="default"/>
      </w:rPr>
    </w:lvl>
    <w:lvl w:ilvl="6" w:tplc="EF2AE568">
      <w:start w:val="1"/>
      <w:numFmt w:val="bullet"/>
      <w:lvlText w:val=""/>
      <w:lvlJc w:val="left"/>
      <w:pPr>
        <w:ind w:left="5040" w:hanging="360"/>
      </w:pPr>
      <w:rPr>
        <w:rFonts w:ascii="Symbol" w:hAnsi="Symbol" w:hint="default"/>
      </w:rPr>
    </w:lvl>
    <w:lvl w:ilvl="7" w:tplc="50B83A98">
      <w:start w:val="1"/>
      <w:numFmt w:val="bullet"/>
      <w:lvlText w:val="o"/>
      <w:lvlJc w:val="left"/>
      <w:pPr>
        <w:ind w:left="5760" w:hanging="360"/>
      </w:pPr>
      <w:rPr>
        <w:rFonts w:ascii="Courier New" w:hAnsi="Courier New" w:hint="default"/>
      </w:rPr>
    </w:lvl>
    <w:lvl w:ilvl="8" w:tplc="23527F92">
      <w:start w:val="1"/>
      <w:numFmt w:val="bullet"/>
      <w:lvlText w:val=""/>
      <w:lvlJc w:val="left"/>
      <w:pPr>
        <w:ind w:left="6480" w:hanging="360"/>
      </w:pPr>
      <w:rPr>
        <w:rFonts w:ascii="Wingdings" w:hAnsi="Wingdings" w:hint="default"/>
      </w:rPr>
    </w:lvl>
  </w:abstractNum>
  <w:abstractNum w:abstractNumId="46" w15:restartNumberingAfterBreak="0">
    <w:nsid w:val="7BA1F366"/>
    <w:multiLevelType w:val="hybridMultilevel"/>
    <w:tmpl w:val="5FF4B280"/>
    <w:lvl w:ilvl="0" w:tplc="827C5C34">
      <w:start w:val="1"/>
      <w:numFmt w:val="bullet"/>
      <w:lvlText w:val=""/>
      <w:lvlJc w:val="left"/>
      <w:pPr>
        <w:ind w:left="720" w:hanging="360"/>
      </w:pPr>
      <w:rPr>
        <w:rFonts w:ascii="Symbol" w:hAnsi="Symbol" w:hint="default"/>
      </w:rPr>
    </w:lvl>
    <w:lvl w:ilvl="1" w:tplc="9A52EAE4">
      <w:start w:val="1"/>
      <w:numFmt w:val="bullet"/>
      <w:lvlText w:val="o"/>
      <w:lvlJc w:val="left"/>
      <w:pPr>
        <w:ind w:left="1440" w:hanging="360"/>
      </w:pPr>
      <w:rPr>
        <w:rFonts w:ascii="Courier New" w:hAnsi="Courier New" w:hint="default"/>
      </w:rPr>
    </w:lvl>
    <w:lvl w:ilvl="2" w:tplc="B2CA79F0">
      <w:start w:val="1"/>
      <w:numFmt w:val="bullet"/>
      <w:lvlText w:val=""/>
      <w:lvlJc w:val="left"/>
      <w:pPr>
        <w:ind w:left="2160" w:hanging="360"/>
      </w:pPr>
      <w:rPr>
        <w:rFonts w:ascii="Wingdings" w:hAnsi="Wingdings" w:hint="default"/>
      </w:rPr>
    </w:lvl>
    <w:lvl w:ilvl="3" w:tplc="591A8CF6">
      <w:start w:val="1"/>
      <w:numFmt w:val="bullet"/>
      <w:lvlText w:val=""/>
      <w:lvlJc w:val="left"/>
      <w:pPr>
        <w:ind w:left="2880" w:hanging="360"/>
      </w:pPr>
      <w:rPr>
        <w:rFonts w:ascii="Symbol" w:hAnsi="Symbol" w:hint="default"/>
      </w:rPr>
    </w:lvl>
    <w:lvl w:ilvl="4" w:tplc="3D5ECEA8">
      <w:start w:val="1"/>
      <w:numFmt w:val="bullet"/>
      <w:lvlText w:val="o"/>
      <w:lvlJc w:val="left"/>
      <w:pPr>
        <w:ind w:left="3600" w:hanging="360"/>
      </w:pPr>
      <w:rPr>
        <w:rFonts w:ascii="Courier New" w:hAnsi="Courier New" w:hint="default"/>
      </w:rPr>
    </w:lvl>
    <w:lvl w:ilvl="5" w:tplc="8BC6AAEE">
      <w:start w:val="1"/>
      <w:numFmt w:val="bullet"/>
      <w:lvlText w:val=""/>
      <w:lvlJc w:val="left"/>
      <w:pPr>
        <w:ind w:left="4320" w:hanging="360"/>
      </w:pPr>
      <w:rPr>
        <w:rFonts w:ascii="Wingdings" w:hAnsi="Wingdings" w:hint="default"/>
      </w:rPr>
    </w:lvl>
    <w:lvl w:ilvl="6" w:tplc="156873C2">
      <w:start w:val="1"/>
      <w:numFmt w:val="bullet"/>
      <w:lvlText w:val=""/>
      <w:lvlJc w:val="left"/>
      <w:pPr>
        <w:ind w:left="5040" w:hanging="360"/>
      </w:pPr>
      <w:rPr>
        <w:rFonts w:ascii="Symbol" w:hAnsi="Symbol" w:hint="default"/>
      </w:rPr>
    </w:lvl>
    <w:lvl w:ilvl="7" w:tplc="6BCA8D50">
      <w:start w:val="1"/>
      <w:numFmt w:val="bullet"/>
      <w:lvlText w:val="o"/>
      <w:lvlJc w:val="left"/>
      <w:pPr>
        <w:ind w:left="5760" w:hanging="360"/>
      </w:pPr>
      <w:rPr>
        <w:rFonts w:ascii="Courier New" w:hAnsi="Courier New" w:hint="default"/>
      </w:rPr>
    </w:lvl>
    <w:lvl w:ilvl="8" w:tplc="C60C3E5A">
      <w:start w:val="1"/>
      <w:numFmt w:val="bullet"/>
      <w:lvlText w:val=""/>
      <w:lvlJc w:val="left"/>
      <w:pPr>
        <w:ind w:left="6480" w:hanging="360"/>
      </w:pPr>
      <w:rPr>
        <w:rFonts w:ascii="Wingdings" w:hAnsi="Wingdings" w:hint="default"/>
      </w:rPr>
    </w:lvl>
  </w:abstractNum>
  <w:abstractNum w:abstractNumId="47" w15:restartNumberingAfterBreak="0">
    <w:nsid w:val="7C3137D2"/>
    <w:multiLevelType w:val="hybridMultilevel"/>
    <w:tmpl w:val="66924DC2"/>
    <w:lvl w:ilvl="0" w:tplc="930822EC">
      <w:start w:val="1"/>
      <w:numFmt w:val="bullet"/>
      <w:lvlText w:val=""/>
      <w:lvlJc w:val="left"/>
      <w:pPr>
        <w:ind w:left="720" w:hanging="360"/>
      </w:pPr>
      <w:rPr>
        <w:rFonts w:ascii="Symbol" w:hAnsi="Symbol" w:hint="default"/>
      </w:rPr>
    </w:lvl>
    <w:lvl w:ilvl="1" w:tplc="3288EDF0">
      <w:start w:val="1"/>
      <w:numFmt w:val="bullet"/>
      <w:lvlText w:val="o"/>
      <w:lvlJc w:val="left"/>
      <w:pPr>
        <w:ind w:left="1440" w:hanging="360"/>
      </w:pPr>
      <w:rPr>
        <w:rFonts w:ascii="Courier New" w:hAnsi="Courier New" w:hint="default"/>
      </w:rPr>
    </w:lvl>
    <w:lvl w:ilvl="2" w:tplc="97B80758">
      <w:start w:val="1"/>
      <w:numFmt w:val="bullet"/>
      <w:lvlText w:val=""/>
      <w:lvlJc w:val="left"/>
      <w:pPr>
        <w:ind w:left="2160" w:hanging="360"/>
      </w:pPr>
      <w:rPr>
        <w:rFonts w:ascii="Wingdings" w:hAnsi="Wingdings" w:hint="default"/>
      </w:rPr>
    </w:lvl>
    <w:lvl w:ilvl="3" w:tplc="009E0414">
      <w:start w:val="1"/>
      <w:numFmt w:val="bullet"/>
      <w:lvlText w:val=""/>
      <w:lvlJc w:val="left"/>
      <w:pPr>
        <w:ind w:left="2880" w:hanging="360"/>
      </w:pPr>
      <w:rPr>
        <w:rFonts w:ascii="Symbol" w:hAnsi="Symbol" w:hint="default"/>
      </w:rPr>
    </w:lvl>
    <w:lvl w:ilvl="4" w:tplc="E4C29956">
      <w:start w:val="1"/>
      <w:numFmt w:val="bullet"/>
      <w:lvlText w:val="o"/>
      <w:lvlJc w:val="left"/>
      <w:pPr>
        <w:ind w:left="3600" w:hanging="360"/>
      </w:pPr>
      <w:rPr>
        <w:rFonts w:ascii="Courier New" w:hAnsi="Courier New" w:hint="default"/>
      </w:rPr>
    </w:lvl>
    <w:lvl w:ilvl="5" w:tplc="0C0682D4">
      <w:start w:val="1"/>
      <w:numFmt w:val="bullet"/>
      <w:lvlText w:val=""/>
      <w:lvlJc w:val="left"/>
      <w:pPr>
        <w:ind w:left="4320" w:hanging="360"/>
      </w:pPr>
      <w:rPr>
        <w:rFonts w:ascii="Wingdings" w:hAnsi="Wingdings" w:hint="default"/>
      </w:rPr>
    </w:lvl>
    <w:lvl w:ilvl="6" w:tplc="6C068AD6">
      <w:start w:val="1"/>
      <w:numFmt w:val="bullet"/>
      <w:lvlText w:val=""/>
      <w:lvlJc w:val="left"/>
      <w:pPr>
        <w:ind w:left="5040" w:hanging="360"/>
      </w:pPr>
      <w:rPr>
        <w:rFonts w:ascii="Symbol" w:hAnsi="Symbol" w:hint="default"/>
      </w:rPr>
    </w:lvl>
    <w:lvl w:ilvl="7" w:tplc="9E0C9A28">
      <w:start w:val="1"/>
      <w:numFmt w:val="bullet"/>
      <w:lvlText w:val="o"/>
      <w:lvlJc w:val="left"/>
      <w:pPr>
        <w:ind w:left="5760" w:hanging="360"/>
      </w:pPr>
      <w:rPr>
        <w:rFonts w:ascii="Courier New" w:hAnsi="Courier New" w:hint="default"/>
      </w:rPr>
    </w:lvl>
    <w:lvl w:ilvl="8" w:tplc="580C5FBA">
      <w:start w:val="1"/>
      <w:numFmt w:val="bullet"/>
      <w:lvlText w:val=""/>
      <w:lvlJc w:val="left"/>
      <w:pPr>
        <w:ind w:left="6480" w:hanging="360"/>
      </w:pPr>
      <w:rPr>
        <w:rFonts w:ascii="Wingdings" w:hAnsi="Wingdings" w:hint="default"/>
      </w:rPr>
    </w:lvl>
  </w:abstractNum>
  <w:abstractNum w:abstractNumId="48" w15:restartNumberingAfterBreak="0">
    <w:nsid w:val="7DED426A"/>
    <w:multiLevelType w:val="hybridMultilevel"/>
    <w:tmpl w:val="594E93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50137350">
    <w:abstractNumId w:val="11"/>
  </w:num>
  <w:num w:numId="2" w16cid:durableId="894390310">
    <w:abstractNumId w:val="19"/>
  </w:num>
  <w:num w:numId="3" w16cid:durableId="71662334">
    <w:abstractNumId w:val="27"/>
  </w:num>
  <w:num w:numId="4" w16cid:durableId="769935614">
    <w:abstractNumId w:val="22"/>
  </w:num>
  <w:num w:numId="5" w16cid:durableId="1238204290">
    <w:abstractNumId w:val="35"/>
  </w:num>
  <w:num w:numId="6" w16cid:durableId="591402104">
    <w:abstractNumId w:val="38"/>
  </w:num>
  <w:num w:numId="7" w16cid:durableId="1055202775">
    <w:abstractNumId w:val="42"/>
  </w:num>
  <w:num w:numId="8" w16cid:durableId="1771469937">
    <w:abstractNumId w:val="29"/>
  </w:num>
  <w:num w:numId="9" w16cid:durableId="1470710277">
    <w:abstractNumId w:val="40"/>
  </w:num>
  <w:num w:numId="10" w16cid:durableId="15927883">
    <w:abstractNumId w:val="3"/>
  </w:num>
  <w:num w:numId="11" w16cid:durableId="179786349">
    <w:abstractNumId w:val="33"/>
  </w:num>
  <w:num w:numId="12" w16cid:durableId="248388504">
    <w:abstractNumId w:val="5"/>
  </w:num>
  <w:num w:numId="13" w16cid:durableId="720713086">
    <w:abstractNumId w:val="36"/>
  </w:num>
  <w:num w:numId="14" w16cid:durableId="1671520710">
    <w:abstractNumId w:val="8"/>
  </w:num>
  <w:num w:numId="15" w16cid:durableId="1761681052">
    <w:abstractNumId w:val="20"/>
  </w:num>
  <w:num w:numId="16" w16cid:durableId="162016146">
    <w:abstractNumId w:val="47"/>
  </w:num>
  <w:num w:numId="17" w16cid:durableId="1905408122">
    <w:abstractNumId w:val="0"/>
  </w:num>
  <w:num w:numId="18" w16cid:durableId="13918660">
    <w:abstractNumId w:val="2"/>
  </w:num>
  <w:num w:numId="19" w16cid:durableId="935021409">
    <w:abstractNumId w:val="1"/>
  </w:num>
  <w:num w:numId="20" w16cid:durableId="904217190">
    <w:abstractNumId w:val="46"/>
  </w:num>
  <w:num w:numId="21" w16cid:durableId="92359967">
    <w:abstractNumId w:val="24"/>
  </w:num>
  <w:num w:numId="22" w16cid:durableId="1609775982">
    <w:abstractNumId w:val="30"/>
  </w:num>
  <w:num w:numId="23" w16cid:durableId="1338188394">
    <w:abstractNumId w:val="34"/>
  </w:num>
  <w:num w:numId="24" w16cid:durableId="953365650">
    <w:abstractNumId w:val="37"/>
  </w:num>
  <w:num w:numId="25" w16cid:durableId="400371142">
    <w:abstractNumId w:val="17"/>
  </w:num>
  <w:num w:numId="26" w16cid:durableId="1176069493">
    <w:abstractNumId w:val="44"/>
  </w:num>
  <w:num w:numId="27" w16cid:durableId="16777879">
    <w:abstractNumId w:val="10"/>
  </w:num>
  <w:num w:numId="28" w16cid:durableId="1453867151">
    <w:abstractNumId w:val="41"/>
  </w:num>
  <w:num w:numId="29" w16cid:durableId="1130827873">
    <w:abstractNumId w:val="45"/>
  </w:num>
  <w:num w:numId="30" w16cid:durableId="1926382278">
    <w:abstractNumId w:val="4"/>
  </w:num>
  <w:num w:numId="31" w16cid:durableId="1110272466">
    <w:abstractNumId w:val="13"/>
  </w:num>
  <w:num w:numId="32" w16cid:durableId="1354109812">
    <w:abstractNumId w:val="48"/>
  </w:num>
  <w:num w:numId="33" w16cid:durableId="199052565">
    <w:abstractNumId w:val="43"/>
  </w:num>
  <w:num w:numId="34" w16cid:durableId="2105302500">
    <w:abstractNumId w:val="18"/>
  </w:num>
  <w:num w:numId="35" w16cid:durableId="1485512304">
    <w:abstractNumId w:val="14"/>
  </w:num>
  <w:num w:numId="36" w16cid:durableId="1839684946">
    <w:abstractNumId w:val="25"/>
  </w:num>
  <w:num w:numId="37" w16cid:durableId="1718237860">
    <w:abstractNumId w:val="21"/>
  </w:num>
  <w:num w:numId="38" w16cid:durableId="682244434">
    <w:abstractNumId w:val="39"/>
  </w:num>
  <w:num w:numId="39" w16cid:durableId="417797493">
    <w:abstractNumId w:val="32"/>
  </w:num>
  <w:num w:numId="40" w16cid:durableId="1391340873">
    <w:abstractNumId w:val="16"/>
  </w:num>
  <w:num w:numId="41" w16cid:durableId="803157171">
    <w:abstractNumId w:val="12"/>
  </w:num>
  <w:num w:numId="42" w16cid:durableId="415977198">
    <w:abstractNumId w:val="7"/>
  </w:num>
  <w:num w:numId="43" w16cid:durableId="1512602111">
    <w:abstractNumId w:val="26"/>
  </w:num>
  <w:num w:numId="44" w16cid:durableId="596914380">
    <w:abstractNumId w:val="15"/>
  </w:num>
  <w:num w:numId="45" w16cid:durableId="1691833442">
    <w:abstractNumId w:val="28"/>
  </w:num>
  <w:num w:numId="46" w16cid:durableId="353924100">
    <w:abstractNumId w:val="31"/>
  </w:num>
  <w:num w:numId="47" w16cid:durableId="152333879">
    <w:abstractNumId w:val="6"/>
  </w:num>
  <w:num w:numId="48" w16cid:durableId="1980071323">
    <w:abstractNumId w:val="9"/>
  </w:num>
  <w:num w:numId="49" w16cid:durableId="395248291">
    <w:abstractNumId w:val="2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015A"/>
    <w:rsid w:val="00000872"/>
    <w:rsid w:val="00001762"/>
    <w:rsid w:val="0000272C"/>
    <w:rsid w:val="00002B71"/>
    <w:rsid w:val="00002C85"/>
    <w:rsid w:val="00003C5C"/>
    <w:rsid w:val="000053AE"/>
    <w:rsid w:val="00005E26"/>
    <w:rsid w:val="00006068"/>
    <w:rsid w:val="0000655F"/>
    <w:rsid w:val="000065AF"/>
    <w:rsid w:val="00006E17"/>
    <w:rsid w:val="000112F2"/>
    <w:rsid w:val="0001139B"/>
    <w:rsid w:val="00011D5C"/>
    <w:rsid w:val="00011FEE"/>
    <w:rsid w:val="00016900"/>
    <w:rsid w:val="00016937"/>
    <w:rsid w:val="000170A1"/>
    <w:rsid w:val="00017BA3"/>
    <w:rsid w:val="00017FCF"/>
    <w:rsid w:val="0002055B"/>
    <w:rsid w:val="00021094"/>
    <w:rsid w:val="00022C58"/>
    <w:rsid w:val="00023158"/>
    <w:rsid w:val="00025E44"/>
    <w:rsid w:val="000311F9"/>
    <w:rsid w:val="000318D7"/>
    <w:rsid w:val="00034031"/>
    <w:rsid w:val="00035077"/>
    <w:rsid w:val="00035FCF"/>
    <w:rsid w:val="0003650C"/>
    <w:rsid w:val="00037E94"/>
    <w:rsid w:val="0004251E"/>
    <w:rsid w:val="00043683"/>
    <w:rsid w:val="00046ED3"/>
    <w:rsid w:val="00051D31"/>
    <w:rsid w:val="0005225B"/>
    <w:rsid w:val="0005250A"/>
    <w:rsid w:val="000532D8"/>
    <w:rsid w:val="00065145"/>
    <w:rsid w:val="00065C9A"/>
    <w:rsid w:val="00066346"/>
    <w:rsid w:val="00073ECA"/>
    <w:rsid w:val="00075798"/>
    <w:rsid w:val="0007783C"/>
    <w:rsid w:val="00077CEA"/>
    <w:rsid w:val="00077DB3"/>
    <w:rsid w:val="00087556"/>
    <w:rsid w:val="000901D2"/>
    <w:rsid w:val="00091BBC"/>
    <w:rsid w:val="000920E5"/>
    <w:rsid w:val="0009386D"/>
    <w:rsid w:val="00095965"/>
    <w:rsid w:val="0009621A"/>
    <w:rsid w:val="00097E96"/>
    <w:rsid w:val="000A109E"/>
    <w:rsid w:val="000A159F"/>
    <w:rsid w:val="000A17C7"/>
    <w:rsid w:val="000A196F"/>
    <w:rsid w:val="000A24BF"/>
    <w:rsid w:val="000A2D20"/>
    <w:rsid w:val="000A373D"/>
    <w:rsid w:val="000A59D9"/>
    <w:rsid w:val="000A61F5"/>
    <w:rsid w:val="000A6437"/>
    <w:rsid w:val="000A6465"/>
    <w:rsid w:val="000A6A13"/>
    <w:rsid w:val="000A6AE2"/>
    <w:rsid w:val="000B02D9"/>
    <w:rsid w:val="000B0965"/>
    <w:rsid w:val="000B1A6E"/>
    <w:rsid w:val="000B3EBC"/>
    <w:rsid w:val="000B59E7"/>
    <w:rsid w:val="000B5CA6"/>
    <w:rsid w:val="000B6182"/>
    <w:rsid w:val="000B6253"/>
    <w:rsid w:val="000B6AC3"/>
    <w:rsid w:val="000C14C7"/>
    <w:rsid w:val="000C2A50"/>
    <w:rsid w:val="000C34B4"/>
    <w:rsid w:val="000C49EC"/>
    <w:rsid w:val="000D0903"/>
    <w:rsid w:val="000D25F9"/>
    <w:rsid w:val="000D271E"/>
    <w:rsid w:val="000D3B8D"/>
    <w:rsid w:val="000D5A04"/>
    <w:rsid w:val="000D5DC0"/>
    <w:rsid w:val="000D67E4"/>
    <w:rsid w:val="000D6D4A"/>
    <w:rsid w:val="000D73D3"/>
    <w:rsid w:val="000D7DB7"/>
    <w:rsid w:val="000D7EC4"/>
    <w:rsid w:val="000E00F5"/>
    <w:rsid w:val="000E09B6"/>
    <w:rsid w:val="000E1D95"/>
    <w:rsid w:val="000E28CE"/>
    <w:rsid w:val="000E32C3"/>
    <w:rsid w:val="000E47CE"/>
    <w:rsid w:val="000E5C9A"/>
    <w:rsid w:val="000E64C8"/>
    <w:rsid w:val="000E6F00"/>
    <w:rsid w:val="000F061E"/>
    <w:rsid w:val="000F0A8E"/>
    <w:rsid w:val="000F503A"/>
    <w:rsid w:val="000F5775"/>
    <w:rsid w:val="000F57E0"/>
    <w:rsid w:val="000F6103"/>
    <w:rsid w:val="000F6ED1"/>
    <w:rsid w:val="000F791B"/>
    <w:rsid w:val="000F7D8D"/>
    <w:rsid w:val="00100852"/>
    <w:rsid w:val="00101E79"/>
    <w:rsid w:val="00102093"/>
    <w:rsid w:val="0010270F"/>
    <w:rsid w:val="00103330"/>
    <w:rsid w:val="00105EB7"/>
    <w:rsid w:val="0010690A"/>
    <w:rsid w:val="00110320"/>
    <w:rsid w:val="00110C30"/>
    <w:rsid w:val="001114BE"/>
    <w:rsid w:val="001116DD"/>
    <w:rsid w:val="00111935"/>
    <w:rsid w:val="00114D9F"/>
    <w:rsid w:val="00115192"/>
    <w:rsid w:val="001154E2"/>
    <w:rsid w:val="0011675F"/>
    <w:rsid w:val="00120C98"/>
    <w:rsid w:val="00122210"/>
    <w:rsid w:val="0012261D"/>
    <w:rsid w:val="0012264B"/>
    <w:rsid w:val="00122D21"/>
    <w:rsid w:val="00123555"/>
    <w:rsid w:val="00124415"/>
    <w:rsid w:val="00126AA7"/>
    <w:rsid w:val="00126EFF"/>
    <w:rsid w:val="00127CE9"/>
    <w:rsid w:val="00131D75"/>
    <w:rsid w:val="001324F6"/>
    <w:rsid w:val="001331BF"/>
    <w:rsid w:val="001331CD"/>
    <w:rsid w:val="001338FB"/>
    <w:rsid w:val="00134F1A"/>
    <w:rsid w:val="001353F9"/>
    <w:rsid w:val="00137A26"/>
    <w:rsid w:val="00137E85"/>
    <w:rsid w:val="00141147"/>
    <w:rsid w:val="001432B3"/>
    <w:rsid w:val="001433A1"/>
    <w:rsid w:val="0014455B"/>
    <w:rsid w:val="00145564"/>
    <w:rsid w:val="00145AED"/>
    <w:rsid w:val="001520D6"/>
    <w:rsid w:val="00153D63"/>
    <w:rsid w:val="00153DC1"/>
    <w:rsid w:val="00157574"/>
    <w:rsid w:val="00157D1E"/>
    <w:rsid w:val="0016177E"/>
    <w:rsid w:val="00163D20"/>
    <w:rsid w:val="00164FED"/>
    <w:rsid w:val="00165281"/>
    <w:rsid w:val="00167C95"/>
    <w:rsid w:val="00170B5E"/>
    <w:rsid w:val="00170D17"/>
    <w:rsid w:val="00170EAE"/>
    <w:rsid w:val="00171C0B"/>
    <w:rsid w:val="001730AA"/>
    <w:rsid w:val="00174838"/>
    <w:rsid w:val="00176002"/>
    <w:rsid w:val="00180456"/>
    <w:rsid w:val="001808BD"/>
    <w:rsid w:val="0018191C"/>
    <w:rsid w:val="00182F9A"/>
    <w:rsid w:val="00184106"/>
    <w:rsid w:val="0018570B"/>
    <w:rsid w:val="00185D2C"/>
    <w:rsid w:val="00186D20"/>
    <w:rsid w:val="00191547"/>
    <w:rsid w:val="0019225B"/>
    <w:rsid w:val="00194191"/>
    <w:rsid w:val="00197453"/>
    <w:rsid w:val="00197BEA"/>
    <w:rsid w:val="00197E67"/>
    <w:rsid w:val="001A0583"/>
    <w:rsid w:val="001A3422"/>
    <w:rsid w:val="001A4967"/>
    <w:rsid w:val="001A7DB6"/>
    <w:rsid w:val="001B043E"/>
    <w:rsid w:val="001B0773"/>
    <w:rsid w:val="001B0CA4"/>
    <w:rsid w:val="001B1E5D"/>
    <w:rsid w:val="001B2FAF"/>
    <w:rsid w:val="001B7418"/>
    <w:rsid w:val="001C0875"/>
    <w:rsid w:val="001C0D3E"/>
    <w:rsid w:val="001C11F5"/>
    <w:rsid w:val="001C1833"/>
    <w:rsid w:val="001C38E6"/>
    <w:rsid w:val="001C48DD"/>
    <w:rsid w:val="001C537B"/>
    <w:rsid w:val="001C5823"/>
    <w:rsid w:val="001C7EE0"/>
    <w:rsid w:val="001D230A"/>
    <w:rsid w:val="001D23D3"/>
    <w:rsid w:val="001D265D"/>
    <w:rsid w:val="001D3C00"/>
    <w:rsid w:val="001D54AD"/>
    <w:rsid w:val="001D55E2"/>
    <w:rsid w:val="001D6306"/>
    <w:rsid w:val="001E11D7"/>
    <w:rsid w:val="001E2EC6"/>
    <w:rsid w:val="001E41C1"/>
    <w:rsid w:val="001E4F12"/>
    <w:rsid w:val="001E6FE3"/>
    <w:rsid w:val="001E7E5D"/>
    <w:rsid w:val="001F0B5B"/>
    <w:rsid w:val="001F118B"/>
    <w:rsid w:val="001F1436"/>
    <w:rsid w:val="001F2C3A"/>
    <w:rsid w:val="001F2ECE"/>
    <w:rsid w:val="001F4FA3"/>
    <w:rsid w:val="001F7EAB"/>
    <w:rsid w:val="00200822"/>
    <w:rsid w:val="00201506"/>
    <w:rsid w:val="00201DA5"/>
    <w:rsid w:val="0020478D"/>
    <w:rsid w:val="00205A12"/>
    <w:rsid w:val="002063B3"/>
    <w:rsid w:val="002103F6"/>
    <w:rsid w:val="00211BBA"/>
    <w:rsid w:val="00212065"/>
    <w:rsid w:val="00212131"/>
    <w:rsid w:val="00213C7C"/>
    <w:rsid w:val="00213F35"/>
    <w:rsid w:val="002145DD"/>
    <w:rsid w:val="002148BE"/>
    <w:rsid w:val="00214AE1"/>
    <w:rsid w:val="002160B4"/>
    <w:rsid w:val="00216C25"/>
    <w:rsid w:val="00221458"/>
    <w:rsid w:val="002243AF"/>
    <w:rsid w:val="00225009"/>
    <w:rsid w:val="00225C5A"/>
    <w:rsid w:val="002265DC"/>
    <w:rsid w:val="00227FEC"/>
    <w:rsid w:val="00231AD4"/>
    <w:rsid w:val="002326F2"/>
    <w:rsid w:val="00232F4C"/>
    <w:rsid w:val="002357AA"/>
    <w:rsid w:val="00237885"/>
    <w:rsid w:val="00240546"/>
    <w:rsid w:val="00240615"/>
    <w:rsid w:val="002413A2"/>
    <w:rsid w:val="00244DEA"/>
    <w:rsid w:val="0025375D"/>
    <w:rsid w:val="00254803"/>
    <w:rsid w:val="002553FB"/>
    <w:rsid w:val="00255950"/>
    <w:rsid w:val="00261525"/>
    <w:rsid w:val="00262001"/>
    <w:rsid w:val="00262836"/>
    <w:rsid w:val="00263C00"/>
    <w:rsid w:val="002641E7"/>
    <w:rsid w:val="0026435B"/>
    <w:rsid w:val="002666A4"/>
    <w:rsid w:val="00266F62"/>
    <w:rsid w:val="00267B54"/>
    <w:rsid w:val="002736C7"/>
    <w:rsid w:val="0027421F"/>
    <w:rsid w:val="002753DB"/>
    <w:rsid w:val="00276525"/>
    <w:rsid w:val="0027723D"/>
    <w:rsid w:val="0027742E"/>
    <w:rsid w:val="00281302"/>
    <w:rsid w:val="00282B1B"/>
    <w:rsid w:val="00283616"/>
    <w:rsid w:val="00284600"/>
    <w:rsid w:val="00284C88"/>
    <w:rsid w:val="00285991"/>
    <w:rsid w:val="00286B8A"/>
    <w:rsid w:val="00286DEC"/>
    <w:rsid w:val="00286EEA"/>
    <w:rsid w:val="00290297"/>
    <w:rsid w:val="00290388"/>
    <w:rsid w:val="00290459"/>
    <w:rsid w:val="00290823"/>
    <w:rsid w:val="00291CA2"/>
    <w:rsid w:val="0029438A"/>
    <w:rsid w:val="00294F06"/>
    <w:rsid w:val="002957E2"/>
    <w:rsid w:val="00295ACD"/>
    <w:rsid w:val="002A082D"/>
    <w:rsid w:val="002A0F23"/>
    <w:rsid w:val="002A16A5"/>
    <w:rsid w:val="002A2AA0"/>
    <w:rsid w:val="002A5743"/>
    <w:rsid w:val="002A5D13"/>
    <w:rsid w:val="002A6C48"/>
    <w:rsid w:val="002B0A67"/>
    <w:rsid w:val="002B12CA"/>
    <w:rsid w:val="002B2DFD"/>
    <w:rsid w:val="002B3049"/>
    <w:rsid w:val="002B32C6"/>
    <w:rsid w:val="002B34C1"/>
    <w:rsid w:val="002B43EF"/>
    <w:rsid w:val="002B469C"/>
    <w:rsid w:val="002B4EAA"/>
    <w:rsid w:val="002C091D"/>
    <w:rsid w:val="002C0E08"/>
    <w:rsid w:val="002C4E2D"/>
    <w:rsid w:val="002D028D"/>
    <w:rsid w:val="002D2A16"/>
    <w:rsid w:val="002D2C08"/>
    <w:rsid w:val="002D3E04"/>
    <w:rsid w:val="002D4F42"/>
    <w:rsid w:val="002D50F7"/>
    <w:rsid w:val="002D61BD"/>
    <w:rsid w:val="002D791F"/>
    <w:rsid w:val="002E1165"/>
    <w:rsid w:val="002E11C9"/>
    <w:rsid w:val="002E173A"/>
    <w:rsid w:val="002E1B04"/>
    <w:rsid w:val="002E301A"/>
    <w:rsid w:val="002E4336"/>
    <w:rsid w:val="002E436B"/>
    <w:rsid w:val="002E4627"/>
    <w:rsid w:val="002E5378"/>
    <w:rsid w:val="002E5615"/>
    <w:rsid w:val="002E6498"/>
    <w:rsid w:val="002E6E09"/>
    <w:rsid w:val="002F15D1"/>
    <w:rsid w:val="002F1650"/>
    <w:rsid w:val="002F1AE7"/>
    <w:rsid w:val="002F1DDD"/>
    <w:rsid w:val="002F21C3"/>
    <w:rsid w:val="002F34BF"/>
    <w:rsid w:val="002F3AEB"/>
    <w:rsid w:val="002F6E3E"/>
    <w:rsid w:val="00300337"/>
    <w:rsid w:val="0030474E"/>
    <w:rsid w:val="00305129"/>
    <w:rsid w:val="0030540C"/>
    <w:rsid w:val="003056B7"/>
    <w:rsid w:val="00305CEE"/>
    <w:rsid w:val="00305F9D"/>
    <w:rsid w:val="0030632D"/>
    <w:rsid w:val="00306E11"/>
    <w:rsid w:val="00307D7F"/>
    <w:rsid w:val="00310112"/>
    <w:rsid w:val="0031103E"/>
    <w:rsid w:val="0031221A"/>
    <w:rsid w:val="00312E82"/>
    <w:rsid w:val="00313B2D"/>
    <w:rsid w:val="00313CA6"/>
    <w:rsid w:val="00314B22"/>
    <w:rsid w:val="00315212"/>
    <w:rsid w:val="00315414"/>
    <w:rsid w:val="00320C76"/>
    <w:rsid w:val="00321C87"/>
    <w:rsid w:val="00322674"/>
    <w:rsid w:val="00323F23"/>
    <w:rsid w:val="00324002"/>
    <w:rsid w:val="003243C0"/>
    <w:rsid w:val="0032468B"/>
    <w:rsid w:val="00325A76"/>
    <w:rsid w:val="00325A7D"/>
    <w:rsid w:val="00326692"/>
    <w:rsid w:val="003278AA"/>
    <w:rsid w:val="00327B2D"/>
    <w:rsid w:val="00330FB5"/>
    <w:rsid w:val="00331336"/>
    <w:rsid w:val="00333541"/>
    <w:rsid w:val="00335CAE"/>
    <w:rsid w:val="003405CE"/>
    <w:rsid w:val="00345947"/>
    <w:rsid w:val="003474FE"/>
    <w:rsid w:val="00347994"/>
    <w:rsid w:val="00347B19"/>
    <w:rsid w:val="00350C03"/>
    <w:rsid w:val="0035191A"/>
    <w:rsid w:val="00351FA7"/>
    <w:rsid w:val="003576E6"/>
    <w:rsid w:val="00362FBE"/>
    <w:rsid w:val="0036547C"/>
    <w:rsid w:val="00366A35"/>
    <w:rsid w:val="00367F57"/>
    <w:rsid w:val="0037103F"/>
    <w:rsid w:val="00371678"/>
    <w:rsid w:val="00371ADD"/>
    <w:rsid w:val="00373D87"/>
    <w:rsid w:val="003740DF"/>
    <w:rsid w:val="0037476A"/>
    <w:rsid w:val="00375BCD"/>
    <w:rsid w:val="003761DE"/>
    <w:rsid w:val="003766C0"/>
    <w:rsid w:val="00376F3B"/>
    <w:rsid w:val="00381505"/>
    <w:rsid w:val="0038316F"/>
    <w:rsid w:val="003835FC"/>
    <w:rsid w:val="00384C62"/>
    <w:rsid w:val="0038656D"/>
    <w:rsid w:val="003901AF"/>
    <w:rsid w:val="00390B92"/>
    <w:rsid w:val="003917CD"/>
    <w:rsid w:val="0039193B"/>
    <w:rsid w:val="00394221"/>
    <w:rsid w:val="00397494"/>
    <w:rsid w:val="00397A97"/>
    <w:rsid w:val="00397DC9"/>
    <w:rsid w:val="003A25CF"/>
    <w:rsid w:val="003A58F6"/>
    <w:rsid w:val="003A59C6"/>
    <w:rsid w:val="003A64C6"/>
    <w:rsid w:val="003B0F45"/>
    <w:rsid w:val="003B315F"/>
    <w:rsid w:val="003B3B46"/>
    <w:rsid w:val="003B47C7"/>
    <w:rsid w:val="003B4C10"/>
    <w:rsid w:val="003B573A"/>
    <w:rsid w:val="003C017E"/>
    <w:rsid w:val="003C0521"/>
    <w:rsid w:val="003C1AA0"/>
    <w:rsid w:val="003C1C0C"/>
    <w:rsid w:val="003C1D29"/>
    <w:rsid w:val="003C2C4E"/>
    <w:rsid w:val="003C2EE7"/>
    <w:rsid w:val="003C3A65"/>
    <w:rsid w:val="003C4EFA"/>
    <w:rsid w:val="003D2C07"/>
    <w:rsid w:val="003D349A"/>
    <w:rsid w:val="003D3515"/>
    <w:rsid w:val="003D40D5"/>
    <w:rsid w:val="003D4A0E"/>
    <w:rsid w:val="003D5A1D"/>
    <w:rsid w:val="003D6059"/>
    <w:rsid w:val="003D6630"/>
    <w:rsid w:val="003D689F"/>
    <w:rsid w:val="003D796D"/>
    <w:rsid w:val="003E4BE4"/>
    <w:rsid w:val="003E75F4"/>
    <w:rsid w:val="003E7CAC"/>
    <w:rsid w:val="003E7DF1"/>
    <w:rsid w:val="003F048D"/>
    <w:rsid w:val="003F2BB8"/>
    <w:rsid w:val="003F4C1D"/>
    <w:rsid w:val="003F5FE0"/>
    <w:rsid w:val="003F6210"/>
    <w:rsid w:val="003F6E36"/>
    <w:rsid w:val="003F7EDF"/>
    <w:rsid w:val="004008C8"/>
    <w:rsid w:val="00402425"/>
    <w:rsid w:val="00404CEB"/>
    <w:rsid w:val="00405949"/>
    <w:rsid w:val="004059C1"/>
    <w:rsid w:val="00410927"/>
    <w:rsid w:val="00411BDE"/>
    <w:rsid w:val="00412E14"/>
    <w:rsid w:val="0041436B"/>
    <w:rsid w:val="004146C0"/>
    <w:rsid w:val="0041600A"/>
    <w:rsid w:val="00416196"/>
    <w:rsid w:val="00417477"/>
    <w:rsid w:val="00417729"/>
    <w:rsid w:val="0042094D"/>
    <w:rsid w:val="00420E3E"/>
    <w:rsid w:val="004213A2"/>
    <w:rsid w:val="004215E2"/>
    <w:rsid w:val="004248A3"/>
    <w:rsid w:val="004270E9"/>
    <w:rsid w:val="004274B2"/>
    <w:rsid w:val="00430201"/>
    <w:rsid w:val="00430637"/>
    <w:rsid w:val="00431906"/>
    <w:rsid w:val="004355BF"/>
    <w:rsid w:val="00435B9D"/>
    <w:rsid w:val="00435F69"/>
    <w:rsid w:val="00436136"/>
    <w:rsid w:val="0044158C"/>
    <w:rsid w:val="004415EE"/>
    <w:rsid w:val="004416CE"/>
    <w:rsid w:val="00441815"/>
    <w:rsid w:val="00441DF6"/>
    <w:rsid w:val="00444E15"/>
    <w:rsid w:val="004454A4"/>
    <w:rsid w:val="004466FB"/>
    <w:rsid w:val="00446AC4"/>
    <w:rsid w:val="00447928"/>
    <w:rsid w:val="00447E1D"/>
    <w:rsid w:val="00450641"/>
    <w:rsid w:val="004509E9"/>
    <w:rsid w:val="00450A0D"/>
    <w:rsid w:val="00451F9F"/>
    <w:rsid w:val="00453A45"/>
    <w:rsid w:val="0045442F"/>
    <w:rsid w:val="00454810"/>
    <w:rsid w:val="004579F7"/>
    <w:rsid w:val="00457EE6"/>
    <w:rsid w:val="004634E8"/>
    <w:rsid w:val="004701AE"/>
    <w:rsid w:val="00470435"/>
    <w:rsid w:val="00471139"/>
    <w:rsid w:val="00471F0C"/>
    <w:rsid w:val="00472419"/>
    <w:rsid w:val="0047380A"/>
    <w:rsid w:val="00474AA7"/>
    <w:rsid w:val="00475B34"/>
    <w:rsid w:val="00476B61"/>
    <w:rsid w:val="004770CE"/>
    <w:rsid w:val="004809CD"/>
    <w:rsid w:val="00481B35"/>
    <w:rsid w:val="00484A73"/>
    <w:rsid w:val="0048598B"/>
    <w:rsid w:val="00485CE4"/>
    <w:rsid w:val="00485D09"/>
    <w:rsid w:val="00487BCE"/>
    <w:rsid w:val="004903F3"/>
    <w:rsid w:val="00492729"/>
    <w:rsid w:val="00492AC4"/>
    <w:rsid w:val="004948C6"/>
    <w:rsid w:val="00494926"/>
    <w:rsid w:val="004960DE"/>
    <w:rsid w:val="00496995"/>
    <w:rsid w:val="00497BB3"/>
    <w:rsid w:val="00497CB0"/>
    <w:rsid w:val="004A283E"/>
    <w:rsid w:val="004A2D9F"/>
    <w:rsid w:val="004A3260"/>
    <w:rsid w:val="004A39BE"/>
    <w:rsid w:val="004A3A25"/>
    <w:rsid w:val="004A46EC"/>
    <w:rsid w:val="004A558E"/>
    <w:rsid w:val="004A714D"/>
    <w:rsid w:val="004A7C50"/>
    <w:rsid w:val="004B056D"/>
    <w:rsid w:val="004B6FF8"/>
    <w:rsid w:val="004B78D9"/>
    <w:rsid w:val="004C1764"/>
    <w:rsid w:val="004C1D97"/>
    <w:rsid w:val="004C3222"/>
    <w:rsid w:val="004C4894"/>
    <w:rsid w:val="004C4C85"/>
    <w:rsid w:val="004C5F66"/>
    <w:rsid w:val="004C6B2C"/>
    <w:rsid w:val="004C6F85"/>
    <w:rsid w:val="004C7927"/>
    <w:rsid w:val="004D068F"/>
    <w:rsid w:val="004D0CED"/>
    <w:rsid w:val="004D24D6"/>
    <w:rsid w:val="004D3583"/>
    <w:rsid w:val="004D38FD"/>
    <w:rsid w:val="004D395E"/>
    <w:rsid w:val="004D3D62"/>
    <w:rsid w:val="004D47EC"/>
    <w:rsid w:val="004D5484"/>
    <w:rsid w:val="004D59B3"/>
    <w:rsid w:val="004D6735"/>
    <w:rsid w:val="004D79B5"/>
    <w:rsid w:val="004E15B3"/>
    <w:rsid w:val="004E172F"/>
    <w:rsid w:val="004E2AE5"/>
    <w:rsid w:val="004E2F7C"/>
    <w:rsid w:val="004E7573"/>
    <w:rsid w:val="004F0147"/>
    <w:rsid w:val="004F08E4"/>
    <w:rsid w:val="004F5F9E"/>
    <w:rsid w:val="004F6B56"/>
    <w:rsid w:val="004F71FE"/>
    <w:rsid w:val="0050032D"/>
    <w:rsid w:val="00501524"/>
    <w:rsid w:val="00502EA0"/>
    <w:rsid w:val="00503C51"/>
    <w:rsid w:val="00503CDD"/>
    <w:rsid w:val="00504792"/>
    <w:rsid w:val="00511BC4"/>
    <w:rsid w:val="00511EE0"/>
    <w:rsid w:val="00513569"/>
    <w:rsid w:val="00513C80"/>
    <w:rsid w:val="00514426"/>
    <w:rsid w:val="005144D6"/>
    <w:rsid w:val="00515BBB"/>
    <w:rsid w:val="005161A1"/>
    <w:rsid w:val="00517515"/>
    <w:rsid w:val="00517AB0"/>
    <w:rsid w:val="00520602"/>
    <w:rsid w:val="005206B9"/>
    <w:rsid w:val="00522007"/>
    <w:rsid w:val="00523236"/>
    <w:rsid w:val="0052387D"/>
    <w:rsid w:val="00523FBA"/>
    <w:rsid w:val="00523FF6"/>
    <w:rsid w:val="00524192"/>
    <w:rsid w:val="00526426"/>
    <w:rsid w:val="00526D98"/>
    <w:rsid w:val="00530B78"/>
    <w:rsid w:val="00530F61"/>
    <w:rsid w:val="00531593"/>
    <w:rsid w:val="00533E0F"/>
    <w:rsid w:val="00534817"/>
    <w:rsid w:val="00535665"/>
    <w:rsid w:val="00537239"/>
    <w:rsid w:val="00540CD7"/>
    <w:rsid w:val="005423C9"/>
    <w:rsid w:val="00542EC0"/>
    <w:rsid w:val="005443F7"/>
    <w:rsid w:val="00544A2E"/>
    <w:rsid w:val="00552628"/>
    <w:rsid w:val="00552FB0"/>
    <w:rsid w:val="00553798"/>
    <w:rsid w:val="00556C41"/>
    <w:rsid w:val="00557878"/>
    <w:rsid w:val="00560D6C"/>
    <w:rsid w:val="005641D5"/>
    <w:rsid w:val="00564997"/>
    <w:rsid w:val="00564D65"/>
    <w:rsid w:val="00565D9F"/>
    <w:rsid w:val="005661FF"/>
    <w:rsid w:val="005668F4"/>
    <w:rsid w:val="00567A02"/>
    <w:rsid w:val="00567EC1"/>
    <w:rsid w:val="005706E6"/>
    <w:rsid w:val="00572749"/>
    <w:rsid w:val="005728C6"/>
    <w:rsid w:val="00573025"/>
    <w:rsid w:val="00577055"/>
    <w:rsid w:val="00580092"/>
    <w:rsid w:val="005821ED"/>
    <w:rsid w:val="00583327"/>
    <w:rsid w:val="00583D1A"/>
    <w:rsid w:val="00583F66"/>
    <w:rsid w:val="0058559D"/>
    <w:rsid w:val="00585AD8"/>
    <w:rsid w:val="005918F9"/>
    <w:rsid w:val="0059291D"/>
    <w:rsid w:val="00593014"/>
    <w:rsid w:val="00593AC7"/>
    <w:rsid w:val="005942C5"/>
    <w:rsid w:val="005A1EA7"/>
    <w:rsid w:val="005A2513"/>
    <w:rsid w:val="005A2E37"/>
    <w:rsid w:val="005A48C4"/>
    <w:rsid w:val="005A6029"/>
    <w:rsid w:val="005A6510"/>
    <w:rsid w:val="005A6FD4"/>
    <w:rsid w:val="005A7C4E"/>
    <w:rsid w:val="005B028B"/>
    <w:rsid w:val="005B03AD"/>
    <w:rsid w:val="005B29FA"/>
    <w:rsid w:val="005B2DEF"/>
    <w:rsid w:val="005B4EFF"/>
    <w:rsid w:val="005B7F21"/>
    <w:rsid w:val="005C1558"/>
    <w:rsid w:val="005C2364"/>
    <w:rsid w:val="005C30DB"/>
    <w:rsid w:val="005C3AEE"/>
    <w:rsid w:val="005C3D07"/>
    <w:rsid w:val="005C55A2"/>
    <w:rsid w:val="005C6020"/>
    <w:rsid w:val="005D0973"/>
    <w:rsid w:val="005D0A17"/>
    <w:rsid w:val="005D0A81"/>
    <w:rsid w:val="005D0F21"/>
    <w:rsid w:val="005D1857"/>
    <w:rsid w:val="005D1E29"/>
    <w:rsid w:val="005D2F43"/>
    <w:rsid w:val="005D313D"/>
    <w:rsid w:val="005D501B"/>
    <w:rsid w:val="005D56D6"/>
    <w:rsid w:val="005D64F1"/>
    <w:rsid w:val="005E1668"/>
    <w:rsid w:val="005E21F4"/>
    <w:rsid w:val="005E3331"/>
    <w:rsid w:val="005E3960"/>
    <w:rsid w:val="005F0B6F"/>
    <w:rsid w:val="005F1F61"/>
    <w:rsid w:val="005F1FC2"/>
    <w:rsid w:val="005F34B9"/>
    <w:rsid w:val="005F52BA"/>
    <w:rsid w:val="005F53D0"/>
    <w:rsid w:val="005F608C"/>
    <w:rsid w:val="006002F7"/>
    <w:rsid w:val="00603D49"/>
    <w:rsid w:val="006136FB"/>
    <w:rsid w:val="006137CF"/>
    <w:rsid w:val="00614A65"/>
    <w:rsid w:val="00615728"/>
    <w:rsid w:val="006169B4"/>
    <w:rsid w:val="00616F13"/>
    <w:rsid w:val="00617CB5"/>
    <w:rsid w:val="00621823"/>
    <w:rsid w:val="00621915"/>
    <w:rsid w:val="00621D63"/>
    <w:rsid w:val="00622550"/>
    <w:rsid w:val="00624CF6"/>
    <w:rsid w:val="00625E7C"/>
    <w:rsid w:val="00626D39"/>
    <w:rsid w:val="00630F2B"/>
    <w:rsid w:val="00631AC6"/>
    <w:rsid w:val="00632894"/>
    <w:rsid w:val="00632B72"/>
    <w:rsid w:val="00633917"/>
    <w:rsid w:val="00633D20"/>
    <w:rsid w:val="0063423E"/>
    <w:rsid w:val="00635D5C"/>
    <w:rsid w:val="00637D3E"/>
    <w:rsid w:val="00641788"/>
    <w:rsid w:val="006423E3"/>
    <w:rsid w:val="006433E6"/>
    <w:rsid w:val="00643C69"/>
    <w:rsid w:val="00643FC6"/>
    <w:rsid w:val="00644F3C"/>
    <w:rsid w:val="00645285"/>
    <w:rsid w:val="00645F9A"/>
    <w:rsid w:val="00646E29"/>
    <w:rsid w:val="00650354"/>
    <w:rsid w:val="006521C8"/>
    <w:rsid w:val="00652793"/>
    <w:rsid w:val="00653189"/>
    <w:rsid w:val="00654743"/>
    <w:rsid w:val="00654C90"/>
    <w:rsid w:val="0065780A"/>
    <w:rsid w:val="00662EF9"/>
    <w:rsid w:val="00663F18"/>
    <w:rsid w:val="00664031"/>
    <w:rsid w:val="0066433A"/>
    <w:rsid w:val="006650B6"/>
    <w:rsid w:val="006652E5"/>
    <w:rsid w:val="006667A7"/>
    <w:rsid w:val="00666993"/>
    <w:rsid w:val="00670DB0"/>
    <w:rsid w:val="006726CF"/>
    <w:rsid w:val="00673C4F"/>
    <w:rsid w:val="006744F5"/>
    <w:rsid w:val="006770F9"/>
    <w:rsid w:val="00681A0B"/>
    <w:rsid w:val="0068279A"/>
    <w:rsid w:val="0068460D"/>
    <w:rsid w:val="006855E4"/>
    <w:rsid w:val="00685D0B"/>
    <w:rsid w:val="006866D3"/>
    <w:rsid w:val="0068680F"/>
    <w:rsid w:val="006913ED"/>
    <w:rsid w:val="00691A82"/>
    <w:rsid w:val="006924F5"/>
    <w:rsid w:val="006936BC"/>
    <w:rsid w:val="0069386B"/>
    <w:rsid w:val="006948DD"/>
    <w:rsid w:val="0069563B"/>
    <w:rsid w:val="0069658F"/>
    <w:rsid w:val="00696E0F"/>
    <w:rsid w:val="00697D49"/>
    <w:rsid w:val="006A0826"/>
    <w:rsid w:val="006A123C"/>
    <w:rsid w:val="006A3CC9"/>
    <w:rsid w:val="006A479F"/>
    <w:rsid w:val="006A48EF"/>
    <w:rsid w:val="006A4DAF"/>
    <w:rsid w:val="006A5C31"/>
    <w:rsid w:val="006A6328"/>
    <w:rsid w:val="006A6432"/>
    <w:rsid w:val="006A76F8"/>
    <w:rsid w:val="006A77C6"/>
    <w:rsid w:val="006B1D1F"/>
    <w:rsid w:val="006B1E16"/>
    <w:rsid w:val="006B2D65"/>
    <w:rsid w:val="006B3154"/>
    <w:rsid w:val="006B4A72"/>
    <w:rsid w:val="006B5A2B"/>
    <w:rsid w:val="006B7545"/>
    <w:rsid w:val="006B7E7F"/>
    <w:rsid w:val="006C0CC7"/>
    <w:rsid w:val="006C0FB8"/>
    <w:rsid w:val="006C2359"/>
    <w:rsid w:val="006C2A0E"/>
    <w:rsid w:val="006C6EC5"/>
    <w:rsid w:val="006C79C4"/>
    <w:rsid w:val="006D023D"/>
    <w:rsid w:val="006D0673"/>
    <w:rsid w:val="006D0F89"/>
    <w:rsid w:val="006D119B"/>
    <w:rsid w:val="006D1A05"/>
    <w:rsid w:val="006D2E73"/>
    <w:rsid w:val="006D35B1"/>
    <w:rsid w:val="006D3FCD"/>
    <w:rsid w:val="006D4883"/>
    <w:rsid w:val="006D4C0B"/>
    <w:rsid w:val="006D4E2B"/>
    <w:rsid w:val="006D667B"/>
    <w:rsid w:val="006D6799"/>
    <w:rsid w:val="006D7243"/>
    <w:rsid w:val="006E03D1"/>
    <w:rsid w:val="006E10D0"/>
    <w:rsid w:val="006E2404"/>
    <w:rsid w:val="006E2928"/>
    <w:rsid w:val="006E39A4"/>
    <w:rsid w:val="006E4177"/>
    <w:rsid w:val="006E4BFA"/>
    <w:rsid w:val="006E53BC"/>
    <w:rsid w:val="006E66F9"/>
    <w:rsid w:val="006E7D55"/>
    <w:rsid w:val="006F0810"/>
    <w:rsid w:val="006F15CB"/>
    <w:rsid w:val="006F1EE6"/>
    <w:rsid w:val="006F279A"/>
    <w:rsid w:val="006F2934"/>
    <w:rsid w:val="006F3680"/>
    <w:rsid w:val="006F3A67"/>
    <w:rsid w:val="006F452E"/>
    <w:rsid w:val="006F5B99"/>
    <w:rsid w:val="006F7479"/>
    <w:rsid w:val="00701644"/>
    <w:rsid w:val="007066EE"/>
    <w:rsid w:val="00706D4A"/>
    <w:rsid w:val="00706E8F"/>
    <w:rsid w:val="00707014"/>
    <w:rsid w:val="0070778F"/>
    <w:rsid w:val="00710B0F"/>
    <w:rsid w:val="00711A9B"/>
    <w:rsid w:val="00711C0E"/>
    <w:rsid w:val="00713D9D"/>
    <w:rsid w:val="00716878"/>
    <w:rsid w:val="007170B2"/>
    <w:rsid w:val="007201AE"/>
    <w:rsid w:val="007201E7"/>
    <w:rsid w:val="007202B0"/>
    <w:rsid w:val="007226E0"/>
    <w:rsid w:val="007244FD"/>
    <w:rsid w:val="0072471A"/>
    <w:rsid w:val="007250E4"/>
    <w:rsid w:val="0072515A"/>
    <w:rsid w:val="0072688D"/>
    <w:rsid w:val="00726FBB"/>
    <w:rsid w:val="0072707A"/>
    <w:rsid w:val="00730DE5"/>
    <w:rsid w:val="007326DA"/>
    <w:rsid w:val="007332F9"/>
    <w:rsid w:val="00735063"/>
    <w:rsid w:val="007363F0"/>
    <w:rsid w:val="00736F30"/>
    <w:rsid w:val="00737509"/>
    <w:rsid w:val="00740134"/>
    <w:rsid w:val="007404E3"/>
    <w:rsid w:val="0074157A"/>
    <w:rsid w:val="00741AC1"/>
    <w:rsid w:val="00741BD4"/>
    <w:rsid w:val="0074225F"/>
    <w:rsid w:val="007426E0"/>
    <w:rsid w:val="00742888"/>
    <w:rsid w:val="007434AB"/>
    <w:rsid w:val="00743C63"/>
    <w:rsid w:val="007456ED"/>
    <w:rsid w:val="00745838"/>
    <w:rsid w:val="0074608B"/>
    <w:rsid w:val="007475CD"/>
    <w:rsid w:val="00747C50"/>
    <w:rsid w:val="007503A3"/>
    <w:rsid w:val="00753D0B"/>
    <w:rsid w:val="00756726"/>
    <w:rsid w:val="00762138"/>
    <w:rsid w:val="00763031"/>
    <w:rsid w:val="00763A8E"/>
    <w:rsid w:val="00763BA2"/>
    <w:rsid w:val="00766285"/>
    <w:rsid w:val="00770708"/>
    <w:rsid w:val="007709B6"/>
    <w:rsid w:val="00770A4D"/>
    <w:rsid w:val="007710DA"/>
    <w:rsid w:val="00771255"/>
    <w:rsid w:val="00771E49"/>
    <w:rsid w:val="00773FDE"/>
    <w:rsid w:val="00774392"/>
    <w:rsid w:val="00775004"/>
    <w:rsid w:val="007753E1"/>
    <w:rsid w:val="00776676"/>
    <w:rsid w:val="00776B8A"/>
    <w:rsid w:val="007772FF"/>
    <w:rsid w:val="0078015D"/>
    <w:rsid w:val="00780355"/>
    <w:rsid w:val="00780C13"/>
    <w:rsid w:val="00782446"/>
    <w:rsid w:val="00783536"/>
    <w:rsid w:val="00785C26"/>
    <w:rsid w:val="0078654D"/>
    <w:rsid w:val="00786B60"/>
    <w:rsid w:val="00790A6D"/>
    <w:rsid w:val="00793FD2"/>
    <w:rsid w:val="007949D8"/>
    <w:rsid w:val="00794C67"/>
    <w:rsid w:val="00797AA0"/>
    <w:rsid w:val="007A0C81"/>
    <w:rsid w:val="007A2668"/>
    <w:rsid w:val="007A4BC3"/>
    <w:rsid w:val="007A66BE"/>
    <w:rsid w:val="007A7212"/>
    <w:rsid w:val="007A73B4"/>
    <w:rsid w:val="007B2969"/>
    <w:rsid w:val="007B2CD6"/>
    <w:rsid w:val="007B31FC"/>
    <w:rsid w:val="007B75E4"/>
    <w:rsid w:val="007B75EB"/>
    <w:rsid w:val="007B7D10"/>
    <w:rsid w:val="007C0574"/>
    <w:rsid w:val="007C17F7"/>
    <w:rsid w:val="007C27D7"/>
    <w:rsid w:val="007C5FA1"/>
    <w:rsid w:val="007D0EAD"/>
    <w:rsid w:val="007D1468"/>
    <w:rsid w:val="007D28E3"/>
    <w:rsid w:val="007D3FB7"/>
    <w:rsid w:val="007D4B5F"/>
    <w:rsid w:val="007E15FD"/>
    <w:rsid w:val="007E22B7"/>
    <w:rsid w:val="007F03F9"/>
    <w:rsid w:val="007F136F"/>
    <w:rsid w:val="007F2A10"/>
    <w:rsid w:val="007F3799"/>
    <w:rsid w:val="007F3EDD"/>
    <w:rsid w:val="007F4BF2"/>
    <w:rsid w:val="007F7005"/>
    <w:rsid w:val="00800196"/>
    <w:rsid w:val="00803568"/>
    <w:rsid w:val="008043A2"/>
    <w:rsid w:val="008044AB"/>
    <w:rsid w:val="0080559A"/>
    <w:rsid w:val="00805CCC"/>
    <w:rsid w:val="00805E20"/>
    <w:rsid w:val="00807C0F"/>
    <w:rsid w:val="00813142"/>
    <w:rsid w:val="00813374"/>
    <w:rsid w:val="00814E2B"/>
    <w:rsid w:val="008151DE"/>
    <w:rsid w:val="00816801"/>
    <w:rsid w:val="00820D10"/>
    <w:rsid w:val="00821AB5"/>
    <w:rsid w:val="00821ADB"/>
    <w:rsid w:val="00825233"/>
    <w:rsid w:val="00826555"/>
    <w:rsid w:val="00826B81"/>
    <w:rsid w:val="00832688"/>
    <w:rsid w:val="00833205"/>
    <w:rsid w:val="0083435A"/>
    <w:rsid w:val="00836CBF"/>
    <w:rsid w:val="00837795"/>
    <w:rsid w:val="00840756"/>
    <w:rsid w:val="00842871"/>
    <w:rsid w:val="0084398C"/>
    <w:rsid w:val="00845810"/>
    <w:rsid w:val="0084628A"/>
    <w:rsid w:val="00847630"/>
    <w:rsid w:val="00847CAC"/>
    <w:rsid w:val="00847DF0"/>
    <w:rsid w:val="00850388"/>
    <w:rsid w:val="00850DDC"/>
    <w:rsid w:val="00851691"/>
    <w:rsid w:val="00851717"/>
    <w:rsid w:val="00853D33"/>
    <w:rsid w:val="00855D99"/>
    <w:rsid w:val="00856947"/>
    <w:rsid w:val="008579FE"/>
    <w:rsid w:val="008624D9"/>
    <w:rsid w:val="00862DB0"/>
    <w:rsid w:val="00863018"/>
    <w:rsid w:val="0086447A"/>
    <w:rsid w:val="008649A9"/>
    <w:rsid w:val="00865D88"/>
    <w:rsid w:val="00865D99"/>
    <w:rsid w:val="008668D3"/>
    <w:rsid w:val="00874667"/>
    <w:rsid w:val="00875545"/>
    <w:rsid w:val="008769F9"/>
    <w:rsid w:val="00876F94"/>
    <w:rsid w:val="00880039"/>
    <w:rsid w:val="00880171"/>
    <w:rsid w:val="00880594"/>
    <w:rsid w:val="00880E58"/>
    <w:rsid w:val="00884267"/>
    <w:rsid w:val="00885874"/>
    <w:rsid w:val="00885A24"/>
    <w:rsid w:val="00885C9C"/>
    <w:rsid w:val="00886235"/>
    <w:rsid w:val="008922E9"/>
    <w:rsid w:val="00892B28"/>
    <w:rsid w:val="00893281"/>
    <w:rsid w:val="0089330B"/>
    <w:rsid w:val="008938C3"/>
    <w:rsid w:val="00893DEE"/>
    <w:rsid w:val="008942BA"/>
    <w:rsid w:val="00895591"/>
    <w:rsid w:val="008A047E"/>
    <w:rsid w:val="008A1EFA"/>
    <w:rsid w:val="008A2676"/>
    <w:rsid w:val="008A2AA4"/>
    <w:rsid w:val="008A3604"/>
    <w:rsid w:val="008A4F2F"/>
    <w:rsid w:val="008A5717"/>
    <w:rsid w:val="008A5C49"/>
    <w:rsid w:val="008B02E0"/>
    <w:rsid w:val="008B03B1"/>
    <w:rsid w:val="008B1D4D"/>
    <w:rsid w:val="008B5B94"/>
    <w:rsid w:val="008C0156"/>
    <w:rsid w:val="008C188A"/>
    <w:rsid w:val="008C211F"/>
    <w:rsid w:val="008C4394"/>
    <w:rsid w:val="008C7D1B"/>
    <w:rsid w:val="008D02C2"/>
    <w:rsid w:val="008D1150"/>
    <w:rsid w:val="008D1579"/>
    <w:rsid w:val="008D1BF5"/>
    <w:rsid w:val="008D2121"/>
    <w:rsid w:val="008D28C5"/>
    <w:rsid w:val="008D4186"/>
    <w:rsid w:val="008D532B"/>
    <w:rsid w:val="008D6217"/>
    <w:rsid w:val="008D6430"/>
    <w:rsid w:val="008D705E"/>
    <w:rsid w:val="008E00F2"/>
    <w:rsid w:val="008E0147"/>
    <w:rsid w:val="008E01E9"/>
    <w:rsid w:val="008E0567"/>
    <w:rsid w:val="008E0CAE"/>
    <w:rsid w:val="008E2104"/>
    <w:rsid w:val="008E3A4A"/>
    <w:rsid w:val="008E582D"/>
    <w:rsid w:val="008E618E"/>
    <w:rsid w:val="008E629F"/>
    <w:rsid w:val="008F0F3A"/>
    <w:rsid w:val="008F1A07"/>
    <w:rsid w:val="008F2F98"/>
    <w:rsid w:val="008F6BDE"/>
    <w:rsid w:val="008F6C1E"/>
    <w:rsid w:val="008F7307"/>
    <w:rsid w:val="008F73CB"/>
    <w:rsid w:val="008F75A8"/>
    <w:rsid w:val="00902DBF"/>
    <w:rsid w:val="00904EE7"/>
    <w:rsid w:val="00910F17"/>
    <w:rsid w:val="0091114E"/>
    <w:rsid w:val="00912124"/>
    <w:rsid w:val="0091230A"/>
    <w:rsid w:val="0091261B"/>
    <w:rsid w:val="00915223"/>
    <w:rsid w:val="009155DC"/>
    <w:rsid w:val="00920CB8"/>
    <w:rsid w:val="009250E4"/>
    <w:rsid w:val="00926001"/>
    <w:rsid w:val="00927502"/>
    <w:rsid w:val="00927571"/>
    <w:rsid w:val="009313CE"/>
    <w:rsid w:val="00931DCE"/>
    <w:rsid w:val="009326B1"/>
    <w:rsid w:val="00934D37"/>
    <w:rsid w:val="009357A1"/>
    <w:rsid w:val="00936A5B"/>
    <w:rsid w:val="00940BB5"/>
    <w:rsid w:val="00940FB7"/>
    <w:rsid w:val="009413AD"/>
    <w:rsid w:val="00941CB6"/>
    <w:rsid w:val="0094248D"/>
    <w:rsid w:val="00942EEC"/>
    <w:rsid w:val="00946AF4"/>
    <w:rsid w:val="009500C4"/>
    <w:rsid w:val="00950B73"/>
    <w:rsid w:val="00950BC3"/>
    <w:rsid w:val="0095139C"/>
    <w:rsid w:val="00951652"/>
    <w:rsid w:val="00951668"/>
    <w:rsid w:val="0095318E"/>
    <w:rsid w:val="00953B66"/>
    <w:rsid w:val="00953BFE"/>
    <w:rsid w:val="0095601A"/>
    <w:rsid w:val="00956CAC"/>
    <w:rsid w:val="009607FC"/>
    <w:rsid w:val="00963151"/>
    <w:rsid w:val="009638F0"/>
    <w:rsid w:val="00964152"/>
    <w:rsid w:val="00964BEA"/>
    <w:rsid w:val="00964D8D"/>
    <w:rsid w:val="009657C7"/>
    <w:rsid w:val="00967427"/>
    <w:rsid w:val="009705A5"/>
    <w:rsid w:val="0097077F"/>
    <w:rsid w:val="0097086C"/>
    <w:rsid w:val="0097132A"/>
    <w:rsid w:val="00971E36"/>
    <w:rsid w:val="00973013"/>
    <w:rsid w:val="00973020"/>
    <w:rsid w:val="00973ACA"/>
    <w:rsid w:val="0097595A"/>
    <w:rsid w:val="00975B35"/>
    <w:rsid w:val="009775BD"/>
    <w:rsid w:val="00977657"/>
    <w:rsid w:val="0098041E"/>
    <w:rsid w:val="00980BBC"/>
    <w:rsid w:val="009819F3"/>
    <w:rsid w:val="00981EF3"/>
    <w:rsid w:val="00984189"/>
    <w:rsid w:val="00984202"/>
    <w:rsid w:val="00984CBC"/>
    <w:rsid w:val="0098730A"/>
    <w:rsid w:val="009927B5"/>
    <w:rsid w:val="009929BE"/>
    <w:rsid w:val="00993518"/>
    <w:rsid w:val="00994543"/>
    <w:rsid w:val="009950F2"/>
    <w:rsid w:val="00995A1F"/>
    <w:rsid w:val="009968BD"/>
    <w:rsid w:val="00997FFB"/>
    <w:rsid w:val="009A0369"/>
    <w:rsid w:val="009A0C8F"/>
    <w:rsid w:val="009A1578"/>
    <w:rsid w:val="009A60CE"/>
    <w:rsid w:val="009A6743"/>
    <w:rsid w:val="009A7283"/>
    <w:rsid w:val="009B1168"/>
    <w:rsid w:val="009B2164"/>
    <w:rsid w:val="009B3916"/>
    <w:rsid w:val="009B49AA"/>
    <w:rsid w:val="009B6EC8"/>
    <w:rsid w:val="009C3B99"/>
    <w:rsid w:val="009C50A1"/>
    <w:rsid w:val="009C5959"/>
    <w:rsid w:val="009C61DB"/>
    <w:rsid w:val="009C68C6"/>
    <w:rsid w:val="009D0FDD"/>
    <w:rsid w:val="009D1967"/>
    <w:rsid w:val="009D1968"/>
    <w:rsid w:val="009D2C84"/>
    <w:rsid w:val="009D3A2C"/>
    <w:rsid w:val="009D4360"/>
    <w:rsid w:val="009D5766"/>
    <w:rsid w:val="009D5879"/>
    <w:rsid w:val="009E1C54"/>
    <w:rsid w:val="009E5769"/>
    <w:rsid w:val="009E5B89"/>
    <w:rsid w:val="009E6BCC"/>
    <w:rsid w:val="009E7750"/>
    <w:rsid w:val="009F1E67"/>
    <w:rsid w:val="009F1F46"/>
    <w:rsid w:val="009F27F9"/>
    <w:rsid w:val="009F3869"/>
    <w:rsid w:val="009F609F"/>
    <w:rsid w:val="009F77E9"/>
    <w:rsid w:val="009F7841"/>
    <w:rsid w:val="00A01121"/>
    <w:rsid w:val="00A0129C"/>
    <w:rsid w:val="00A02CF1"/>
    <w:rsid w:val="00A056ED"/>
    <w:rsid w:val="00A05D1D"/>
    <w:rsid w:val="00A07634"/>
    <w:rsid w:val="00A07655"/>
    <w:rsid w:val="00A1006D"/>
    <w:rsid w:val="00A10113"/>
    <w:rsid w:val="00A11966"/>
    <w:rsid w:val="00A11CFD"/>
    <w:rsid w:val="00A155A0"/>
    <w:rsid w:val="00A15D99"/>
    <w:rsid w:val="00A17F55"/>
    <w:rsid w:val="00A17FAF"/>
    <w:rsid w:val="00A231DB"/>
    <w:rsid w:val="00A24E16"/>
    <w:rsid w:val="00A25BB4"/>
    <w:rsid w:val="00A26E6C"/>
    <w:rsid w:val="00A31338"/>
    <w:rsid w:val="00A31DC6"/>
    <w:rsid w:val="00A32861"/>
    <w:rsid w:val="00A32C7F"/>
    <w:rsid w:val="00A33E2B"/>
    <w:rsid w:val="00A345B4"/>
    <w:rsid w:val="00A34D6A"/>
    <w:rsid w:val="00A34F51"/>
    <w:rsid w:val="00A40F2F"/>
    <w:rsid w:val="00A437D8"/>
    <w:rsid w:val="00A44504"/>
    <w:rsid w:val="00A46104"/>
    <w:rsid w:val="00A507CF"/>
    <w:rsid w:val="00A51DBD"/>
    <w:rsid w:val="00A52657"/>
    <w:rsid w:val="00A54568"/>
    <w:rsid w:val="00A552F7"/>
    <w:rsid w:val="00A56FA1"/>
    <w:rsid w:val="00A578E1"/>
    <w:rsid w:val="00A5794D"/>
    <w:rsid w:val="00A57B9E"/>
    <w:rsid w:val="00A6008C"/>
    <w:rsid w:val="00A605AC"/>
    <w:rsid w:val="00A640BA"/>
    <w:rsid w:val="00A642E4"/>
    <w:rsid w:val="00A652FA"/>
    <w:rsid w:val="00A6576F"/>
    <w:rsid w:val="00A67907"/>
    <w:rsid w:val="00A71AB7"/>
    <w:rsid w:val="00A72137"/>
    <w:rsid w:val="00A7361B"/>
    <w:rsid w:val="00A73D6C"/>
    <w:rsid w:val="00A74F35"/>
    <w:rsid w:val="00A74FC2"/>
    <w:rsid w:val="00A7570D"/>
    <w:rsid w:val="00A762B7"/>
    <w:rsid w:val="00A77775"/>
    <w:rsid w:val="00A811C9"/>
    <w:rsid w:val="00A83948"/>
    <w:rsid w:val="00A840AA"/>
    <w:rsid w:val="00A84E47"/>
    <w:rsid w:val="00A850B4"/>
    <w:rsid w:val="00A85EE8"/>
    <w:rsid w:val="00A87270"/>
    <w:rsid w:val="00A87476"/>
    <w:rsid w:val="00A915A1"/>
    <w:rsid w:val="00A924BE"/>
    <w:rsid w:val="00A93EBE"/>
    <w:rsid w:val="00A94748"/>
    <w:rsid w:val="00A94C88"/>
    <w:rsid w:val="00A95984"/>
    <w:rsid w:val="00A96B5F"/>
    <w:rsid w:val="00A97191"/>
    <w:rsid w:val="00AA0AAB"/>
    <w:rsid w:val="00AA1541"/>
    <w:rsid w:val="00AA17CC"/>
    <w:rsid w:val="00AA20A3"/>
    <w:rsid w:val="00AA38F1"/>
    <w:rsid w:val="00AA4C18"/>
    <w:rsid w:val="00AA537B"/>
    <w:rsid w:val="00AA54D1"/>
    <w:rsid w:val="00AA6578"/>
    <w:rsid w:val="00AA6B5C"/>
    <w:rsid w:val="00AA6D22"/>
    <w:rsid w:val="00AA7876"/>
    <w:rsid w:val="00AB0A8F"/>
    <w:rsid w:val="00AB48D8"/>
    <w:rsid w:val="00AB4EB5"/>
    <w:rsid w:val="00AB5205"/>
    <w:rsid w:val="00AB525E"/>
    <w:rsid w:val="00AB5AF1"/>
    <w:rsid w:val="00AC1776"/>
    <w:rsid w:val="00AC4133"/>
    <w:rsid w:val="00AC42D6"/>
    <w:rsid w:val="00AC524E"/>
    <w:rsid w:val="00AC5977"/>
    <w:rsid w:val="00AC711A"/>
    <w:rsid w:val="00AC72D2"/>
    <w:rsid w:val="00AC7372"/>
    <w:rsid w:val="00AC744C"/>
    <w:rsid w:val="00AC7EB6"/>
    <w:rsid w:val="00AD0BB1"/>
    <w:rsid w:val="00AD1D00"/>
    <w:rsid w:val="00AD2102"/>
    <w:rsid w:val="00AE047A"/>
    <w:rsid w:val="00AE0545"/>
    <w:rsid w:val="00AE1511"/>
    <w:rsid w:val="00AE1CC1"/>
    <w:rsid w:val="00AE3A85"/>
    <w:rsid w:val="00AE4D61"/>
    <w:rsid w:val="00AE642F"/>
    <w:rsid w:val="00AE6863"/>
    <w:rsid w:val="00AE6911"/>
    <w:rsid w:val="00AE72ED"/>
    <w:rsid w:val="00AE7D2F"/>
    <w:rsid w:val="00AF2F94"/>
    <w:rsid w:val="00AF5B63"/>
    <w:rsid w:val="00AF7F3F"/>
    <w:rsid w:val="00B0070C"/>
    <w:rsid w:val="00B0135E"/>
    <w:rsid w:val="00B026C0"/>
    <w:rsid w:val="00B03554"/>
    <w:rsid w:val="00B03F2E"/>
    <w:rsid w:val="00B04289"/>
    <w:rsid w:val="00B04500"/>
    <w:rsid w:val="00B04911"/>
    <w:rsid w:val="00B071F4"/>
    <w:rsid w:val="00B123E6"/>
    <w:rsid w:val="00B1244C"/>
    <w:rsid w:val="00B140CA"/>
    <w:rsid w:val="00B15095"/>
    <w:rsid w:val="00B168E9"/>
    <w:rsid w:val="00B20153"/>
    <w:rsid w:val="00B20522"/>
    <w:rsid w:val="00B21251"/>
    <w:rsid w:val="00B2216E"/>
    <w:rsid w:val="00B22998"/>
    <w:rsid w:val="00B22A6B"/>
    <w:rsid w:val="00B237C3"/>
    <w:rsid w:val="00B24B16"/>
    <w:rsid w:val="00B2573B"/>
    <w:rsid w:val="00B25B48"/>
    <w:rsid w:val="00B27AE1"/>
    <w:rsid w:val="00B34781"/>
    <w:rsid w:val="00B36651"/>
    <w:rsid w:val="00B37A49"/>
    <w:rsid w:val="00B42C57"/>
    <w:rsid w:val="00B4405B"/>
    <w:rsid w:val="00B47D34"/>
    <w:rsid w:val="00B5035C"/>
    <w:rsid w:val="00B518B1"/>
    <w:rsid w:val="00B51E11"/>
    <w:rsid w:val="00B522E9"/>
    <w:rsid w:val="00B530A9"/>
    <w:rsid w:val="00B53F61"/>
    <w:rsid w:val="00B54ED2"/>
    <w:rsid w:val="00B55112"/>
    <w:rsid w:val="00B553B8"/>
    <w:rsid w:val="00B554E9"/>
    <w:rsid w:val="00B55A49"/>
    <w:rsid w:val="00B5663B"/>
    <w:rsid w:val="00B56ADD"/>
    <w:rsid w:val="00B601C8"/>
    <w:rsid w:val="00B60AA0"/>
    <w:rsid w:val="00B621E5"/>
    <w:rsid w:val="00B62396"/>
    <w:rsid w:val="00B64BE9"/>
    <w:rsid w:val="00B65D93"/>
    <w:rsid w:val="00B66EFF"/>
    <w:rsid w:val="00B70094"/>
    <w:rsid w:val="00B71184"/>
    <w:rsid w:val="00B716A0"/>
    <w:rsid w:val="00B71B2A"/>
    <w:rsid w:val="00B72653"/>
    <w:rsid w:val="00B7268B"/>
    <w:rsid w:val="00B729C5"/>
    <w:rsid w:val="00B73556"/>
    <w:rsid w:val="00B761FD"/>
    <w:rsid w:val="00B777AA"/>
    <w:rsid w:val="00B8043C"/>
    <w:rsid w:val="00B80BA3"/>
    <w:rsid w:val="00B82040"/>
    <w:rsid w:val="00B82197"/>
    <w:rsid w:val="00B829A8"/>
    <w:rsid w:val="00B82CBE"/>
    <w:rsid w:val="00B83DAE"/>
    <w:rsid w:val="00B84350"/>
    <w:rsid w:val="00B849D2"/>
    <w:rsid w:val="00B85B03"/>
    <w:rsid w:val="00B85F30"/>
    <w:rsid w:val="00B9261F"/>
    <w:rsid w:val="00B92A2B"/>
    <w:rsid w:val="00B92D78"/>
    <w:rsid w:val="00B956EB"/>
    <w:rsid w:val="00B960D2"/>
    <w:rsid w:val="00B97512"/>
    <w:rsid w:val="00BA193F"/>
    <w:rsid w:val="00BA2B3D"/>
    <w:rsid w:val="00BA2E99"/>
    <w:rsid w:val="00BA6995"/>
    <w:rsid w:val="00BA750D"/>
    <w:rsid w:val="00BA7C85"/>
    <w:rsid w:val="00BB072A"/>
    <w:rsid w:val="00BB0C7D"/>
    <w:rsid w:val="00BB0FD9"/>
    <w:rsid w:val="00BB0FF6"/>
    <w:rsid w:val="00BB24C9"/>
    <w:rsid w:val="00BB300B"/>
    <w:rsid w:val="00BB3D01"/>
    <w:rsid w:val="00BB456D"/>
    <w:rsid w:val="00BB49A9"/>
    <w:rsid w:val="00BB6070"/>
    <w:rsid w:val="00BC2CD8"/>
    <w:rsid w:val="00BC2D7D"/>
    <w:rsid w:val="00BC3CEE"/>
    <w:rsid w:val="00BC6AD5"/>
    <w:rsid w:val="00BC788E"/>
    <w:rsid w:val="00BC79FA"/>
    <w:rsid w:val="00BC7C7A"/>
    <w:rsid w:val="00BD061F"/>
    <w:rsid w:val="00BD129A"/>
    <w:rsid w:val="00BD1F37"/>
    <w:rsid w:val="00BD4A49"/>
    <w:rsid w:val="00BD713E"/>
    <w:rsid w:val="00BD7E17"/>
    <w:rsid w:val="00BE08C1"/>
    <w:rsid w:val="00BE1B29"/>
    <w:rsid w:val="00BE418D"/>
    <w:rsid w:val="00BE460B"/>
    <w:rsid w:val="00BE5849"/>
    <w:rsid w:val="00BF093E"/>
    <w:rsid w:val="00BF1187"/>
    <w:rsid w:val="00BF12CB"/>
    <w:rsid w:val="00BF3C8F"/>
    <w:rsid w:val="00BF6D1B"/>
    <w:rsid w:val="00C0163A"/>
    <w:rsid w:val="00C033A9"/>
    <w:rsid w:val="00C03BAF"/>
    <w:rsid w:val="00C063A5"/>
    <w:rsid w:val="00C065C9"/>
    <w:rsid w:val="00C065DF"/>
    <w:rsid w:val="00C10946"/>
    <w:rsid w:val="00C1242D"/>
    <w:rsid w:val="00C14E80"/>
    <w:rsid w:val="00C20CD8"/>
    <w:rsid w:val="00C2277F"/>
    <w:rsid w:val="00C23333"/>
    <w:rsid w:val="00C24C3F"/>
    <w:rsid w:val="00C276B6"/>
    <w:rsid w:val="00C27B86"/>
    <w:rsid w:val="00C27CD5"/>
    <w:rsid w:val="00C31F3D"/>
    <w:rsid w:val="00C3212A"/>
    <w:rsid w:val="00C3704B"/>
    <w:rsid w:val="00C37C2D"/>
    <w:rsid w:val="00C41C51"/>
    <w:rsid w:val="00C426C8"/>
    <w:rsid w:val="00C43B40"/>
    <w:rsid w:val="00C45FCE"/>
    <w:rsid w:val="00C4687F"/>
    <w:rsid w:val="00C5096E"/>
    <w:rsid w:val="00C50CDA"/>
    <w:rsid w:val="00C5146C"/>
    <w:rsid w:val="00C52DA4"/>
    <w:rsid w:val="00C55B35"/>
    <w:rsid w:val="00C57B7F"/>
    <w:rsid w:val="00C62972"/>
    <w:rsid w:val="00C62E01"/>
    <w:rsid w:val="00C65202"/>
    <w:rsid w:val="00C65D18"/>
    <w:rsid w:val="00C65F0A"/>
    <w:rsid w:val="00C663B2"/>
    <w:rsid w:val="00C6742E"/>
    <w:rsid w:val="00C7071E"/>
    <w:rsid w:val="00C70B83"/>
    <w:rsid w:val="00C7139F"/>
    <w:rsid w:val="00C717B5"/>
    <w:rsid w:val="00C72008"/>
    <w:rsid w:val="00C728BE"/>
    <w:rsid w:val="00C731BE"/>
    <w:rsid w:val="00C7345D"/>
    <w:rsid w:val="00C73A8F"/>
    <w:rsid w:val="00C748F7"/>
    <w:rsid w:val="00C74D0C"/>
    <w:rsid w:val="00C762A7"/>
    <w:rsid w:val="00C80034"/>
    <w:rsid w:val="00C82659"/>
    <w:rsid w:val="00C8286D"/>
    <w:rsid w:val="00C82C9B"/>
    <w:rsid w:val="00C850C1"/>
    <w:rsid w:val="00C85970"/>
    <w:rsid w:val="00C85D2D"/>
    <w:rsid w:val="00C87B98"/>
    <w:rsid w:val="00C9072E"/>
    <w:rsid w:val="00C9085C"/>
    <w:rsid w:val="00C90B7D"/>
    <w:rsid w:val="00C91624"/>
    <w:rsid w:val="00C94CAF"/>
    <w:rsid w:val="00C9666C"/>
    <w:rsid w:val="00C96EC2"/>
    <w:rsid w:val="00CA135D"/>
    <w:rsid w:val="00CA1A0A"/>
    <w:rsid w:val="00CA2939"/>
    <w:rsid w:val="00CA2E3F"/>
    <w:rsid w:val="00CA3406"/>
    <w:rsid w:val="00CA4E99"/>
    <w:rsid w:val="00CA525E"/>
    <w:rsid w:val="00CA54AC"/>
    <w:rsid w:val="00CA6A62"/>
    <w:rsid w:val="00CA7924"/>
    <w:rsid w:val="00CA7F33"/>
    <w:rsid w:val="00CB03BA"/>
    <w:rsid w:val="00CB1BBD"/>
    <w:rsid w:val="00CB1DDA"/>
    <w:rsid w:val="00CB2345"/>
    <w:rsid w:val="00CB2670"/>
    <w:rsid w:val="00CB320E"/>
    <w:rsid w:val="00CB4D31"/>
    <w:rsid w:val="00CB6017"/>
    <w:rsid w:val="00CB6399"/>
    <w:rsid w:val="00CB68D5"/>
    <w:rsid w:val="00CC00E7"/>
    <w:rsid w:val="00CC0174"/>
    <w:rsid w:val="00CC0AEE"/>
    <w:rsid w:val="00CC0D05"/>
    <w:rsid w:val="00CC1629"/>
    <w:rsid w:val="00CC34A5"/>
    <w:rsid w:val="00CC7AF8"/>
    <w:rsid w:val="00CD0DD0"/>
    <w:rsid w:val="00CD6E96"/>
    <w:rsid w:val="00CE032B"/>
    <w:rsid w:val="00CE1288"/>
    <w:rsid w:val="00CE34B1"/>
    <w:rsid w:val="00CE382E"/>
    <w:rsid w:val="00CE5179"/>
    <w:rsid w:val="00CE51B9"/>
    <w:rsid w:val="00CE56C6"/>
    <w:rsid w:val="00CE5D01"/>
    <w:rsid w:val="00CE713A"/>
    <w:rsid w:val="00CF0831"/>
    <w:rsid w:val="00CF20DD"/>
    <w:rsid w:val="00CF25A6"/>
    <w:rsid w:val="00CF3E1E"/>
    <w:rsid w:val="00CF56C7"/>
    <w:rsid w:val="00CF67B7"/>
    <w:rsid w:val="00CF74D3"/>
    <w:rsid w:val="00CF7BEF"/>
    <w:rsid w:val="00CF7CFC"/>
    <w:rsid w:val="00D009F0"/>
    <w:rsid w:val="00D00BB0"/>
    <w:rsid w:val="00D00D30"/>
    <w:rsid w:val="00D0797C"/>
    <w:rsid w:val="00D1066F"/>
    <w:rsid w:val="00D11E77"/>
    <w:rsid w:val="00D148E6"/>
    <w:rsid w:val="00D14A49"/>
    <w:rsid w:val="00D152DC"/>
    <w:rsid w:val="00D161FD"/>
    <w:rsid w:val="00D20180"/>
    <w:rsid w:val="00D20CC9"/>
    <w:rsid w:val="00D23339"/>
    <w:rsid w:val="00D248AE"/>
    <w:rsid w:val="00D26D7F"/>
    <w:rsid w:val="00D305BF"/>
    <w:rsid w:val="00D31EBA"/>
    <w:rsid w:val="00D3247C"/>
    <w:rsid w:val="00D3254B"/>
    <w:rsid w:val="00D32BBF"/>
    <w:rsid w:val="00D34F90"/>
    <w:rsid w:val="00D34FAD"/>
    <w:rsid w:val="00D3661E"/>
    <w:rsid w:val="00D36778"/>
    <w:rsid w:val="00D423A6"/>
    <w:rsid w:val="00D45559"/>
    <w:rsid w:val="00D464C9"/>
    <w:rsid w:val="00D466EE"/>
    <w:rsid w:val="00D46D99"/>
    <w:rsid w:val="00D47CFB"/>
    <w:rsid w:val="00D47D38"/>
    <w:rsid w:val="00D47DE8"/>
    <w:rsid w:val="00D507AE"/>
    <w:rsid w:val="00D5088A"/>
    <w:rsid w:val="00D520C8"/>
    <w:rsid w:val="00D520D0"/>
    <w:rsid w:val="00D52E62"/>
    <w:rsid w:val="00D54E6D"/>
    <w:rsid w:val="00D56041"/>
    <w:rsid w:val="00D56450"/>
    <w:rsid w:val="00D579BD"/>
    <w:rsid w:val="00D62F88"/>
    <w:rsid w:val="00D6394E"/>
    <w:rsid w:val="00D6455F"/>
    <w:rsid w:val="00D6501A"/>
    <w:rsid w:val="00D65B20"/>
    <w:rsid w:val="00D66883"/>
    <w:rsid w:val="00D67332"/>
    <w:rsid w:val="00D67ABB"/>
    <w:rsid w:val="00D70AB4"/>
    <w:rsid w:val="00D7137D"/>
    <w:rsid w:val="00D74604"/>
    <w:rsid w:val="00D75466"/>
    <w:rsid w:val="00D75CB8"/>
    <w:rsid w:val="00D764F4"/>
    <w:rsid w:val="00D76E72"/>
    <w:rsid w:val="00D76ED1"/>
    <w:rsid w:val="00D80965"/>
    <w:rsid w:val="00D80A65"/>
    <w:rsid w:val="00D8121E"/>
    <w:rsid w:val="00D8147E"/>
    <w:rsid w:val="00D8221F"/>
    <w:rsid w:val="00D82B18"/>
    <w:rsid w:val="00D83FB3"/>
    <w:rsid w:val="00D87AF9"/>
    <w:rsid w:val="00D87F3E"/>
    <w:rsid w:val="00D90422"/>
    <w:rsid w:val="00D9302B"/>
    <w:rsid w:val="00D930D6"/>
    <w:rsid w:val="00D95496"/>
    <w:rsid w:val="00D96953"/>
    <w:rsid w:val="00D96C58"/>
    <w:rsid w:val="00DA01FF"/>
    <w:rsid w:val="00DA4C3E"/>
    <w:rsid w:val="00DA4D36"/>
    <w:rsid w:val="00DB0AB0"/>
    <w:rsid w:val="00DB5B4F"/>
    <w:rsid w:val="00DB67AF"/>
    <w:rsid w:val="00DB6984"/>
    <w:rsid w:val="00DB6E52"/>
    <w:rsid w:val="00DC0768"/>
    <w:rsid w:val="00DC1C68"/>
    <w:rsid w:val="00DC2AF7"/>
    <w:rsid w:val="00DC2E58"/>
    <w:rsid w:val="00DC4546"/>
    <w:rsid w:val="00DC50B4"/>
    <w:rsid w:val="00DC7321"/>
    <w:rsid w:val="00DC7666"/>
    <w:rsid w:val="00DD0355"/>
    <w:rsid w:val="00DD148E"/>
    <w:rsid w:val="00DD28A2"/>
    <w:rsid w:val="00DD3302"/>
    <w:rsid w:val="00DD3675"/>
    <w:rsid w:val="00DD469A"/>
    <w:rsid w:val="00DD4CCD"/>
    <w:rsid w:val="00DD5E64"/>
    <w:rsid w:val="00DD737E"/>
    <w:rsid w:val="00DE06B9"/>
    <w:rsid w:val="00DE17A5"/>
    <w:rsid w:val="00DE3DCE"/>
    <w:rsid w:val="00DF067D"/>
    <w:rsid w:val="00DF0C81"/>
    <w:rsid w:val="00DF17D1"/>
    <w:rsid w:val="00DF3B18"/>
    <w:rsid w:val="00DF5EEB"/>
    <w:rsid w:val="00DF6114"/>
    <w:rsid w:val="00DF646F"/>
    <w:rsid w:val="00DF6DDA"/>
    <w:rsid w:val="00E0051B"/>
    <w:rsid w:val="00E02ADA"/>
    <w:rsid w:val="00E036A8"/>
    <w:rsid w:val="00E05666"/>
    <w:rsid w:val="00E07E8D"/>
    <w:rsid w:val="00E12FD4"/>
    <w:rsid w:val="00E132B0"/>
    <w:rsid w:val="00E13934"/>
    <w:rsid w:val="00E158A3"/>
    <w:rsid w:val="00E21D7E"/>
    <w:rsid w:val="00E223E4"/>
    <w:rsid w:val="00E22B84"/>
    <w:rsid w:val="00E22D9F"/>
    <w:rsid w:val="00E24132"/>
    <w:rsid w:val="00E244A1"/>
    <w:rsid w:val="00E26374"/>
    <w:rsid w:val="00E27B69"/>
    <w:rsid w:val="00E27F91"/>
    <w:rsid w:val="00E32C16"/>
    <w:rsid w:val="00E32F2C"/>
    <w:rsid w:val="00E36298"/>
    <w:rsid w:val="00E36E36"/>
    <w:rsid w:val="00E40574"/>
    <w:rsid w:val="00E40B4C"/>
    <w:rsid w:val="00E42349"/>
    <w:rsid w:val="00E4265A"/>
    <w:rsid w:val="00E42E9B"/>
    <w:rsid w:val="00E44AF9"/>
    <w:rsid w:val="00E45261"/>
    <w:rsid w:val="00E45782"/>
    <w:rsid w:val="00E45D69"/>
    <w:rsid w:val="00E4617B"/>
    <w:rsid w:val="00E47593"/>
    <w:rsid w:val="00E515A6"/>
    <w:rsid w:val="00E525E4"/>
    <w:rsid w:val="00E535F8"/>
    <w:rsid w:val="00E57C9A"/>
    <w:rsid w:val="00E60D25"/>
    <w:rsid w:val="00E60E9E"/>
    <w:rsid w:val="00E62134"/>
    <w:rsid w:val="00E62404"/>
    <w:rsid w:val="00E64876"/>
    <w:rsid w:val="00E658E2"/>
    <w:rsid w:val="00E66D9B"/>
    <w:rsid w:val="00E66E42"/>
    <w:rsid w:val="00E70159"/>
    <w:rsid w:val="00E7238E"/>
    <w:rsid w:val="00E734DF"/>
    <w:rsid w:val="00E75086"/>
    <w:rsid w:val="00E77741"/>
    <w:rsid w:val="00E77BB2"/>
    <w:rsid w:val="00E77FF0"/>
    <w:rsid w:val="00E820F8"/>
    <w:rsid w:val="00E829D7"/>
    <w:rsid w:val="00E830CF"/>
    <w:rsid w:val="00E8363B"/>
    <w:rsid w:val="00E84112"/>
    <w:rsid w:val="00E843E5"/>
    <w:rsid w:val="00E870C9"/>
    <w:rsid w:val="00E9272C"/>
    <w:rsid w:val="00E951B6"/>
    <w:rsid w:val="00E9729C"/>
    <w:rsid w:val="00E97407"/>
    <w:rsid w:val="00E97F5F"/>
    <w:rsid w:val="00EA0333"/>
    <w:rsid w:val="00EA08E6"/>
    <w:rsid w:val="00EA1D89"/>
    <w:rsid w:val="00EA2BBB"/>
    <w:rsid w:val="00EA4E11"/>
    <w:rsid w:val="00EA5421"/>
    <w:rsid w:val="00EA5AD5"/>
    <w:rsid w:val="00EB049A"/>
    <w:rsid w:val="00EB0D4C"/>
    <w:rsid w:val="00EB2C98"/>
    <w:rsid w:val="00EB2D48"/>
    <w:rsid w:val="00EB311D"/>
    <w:rsid w:val="00EB5E2A"/>
    <w:rsid w:val="00EC00DD"/>
    <w:rsid w:val="00EC1340"/>
    <w:rsid w:val="00EC1FF4"/>
    <w:rsid w:val="00EC35E0"/>
    <w:rsid w:val="00EC3715"/>
    <w:rsid w:val="00EC3D23"/>
    <w:rsid w:val="00EC414E"/>
    <w:rsid w:val="00EC4466"/>
    <w:rsid w:val="00EC4587"/>
    <w:rsid w:val="00EC5197"/>
    <w:rsid w:val="00EC659D"/>
    <w:rsid w:val="00EC726D"/>
    <w:rsid w:val="00EC7B26"/>
    <w:rsid w:val="00ED04DD"/>
    <w:rsid w:val="00ED2CCB"/>
    <w:rsid w:val="00ED496F"/>
    <w:rsid w:val="00ED4B6B"/>
    <w:rsid w:val="00ED5576"/>
    <w:rsid w:val="00ED60DB"/>
    <w:rsid w:val="00ED6318"/>
    <w:rsid w:val="00ED7E14"/>
    <w:rsid w:val="00ED7E15"/>
    <w:rsid w:val="00EE123C"/>
    <w:rsid w:val="00EE1F29"/>
    <w:rsid w:val="00EE3BC4"/>
    <w:rsid w:val="00EE5F53"/>
    <w:rsid w:val="00EE752F"/>
    <w:rsid w:val="00EE7A2B"/>
    <w:rsid w:val="00EE7A58"/>
    <w:rsid w:val="00EE7B63"/>
    <w:rsid w:val="00EF0AF3"/>
    <w:rsid w:val="00EF16C4"/>
    <w:rsid w:val="00F005F9"/>
    <w:rsid w:val="00F00969"/>
    <w:rsid w:val="00F01E60"/>
    <w:rsid w:val="00F02056"/>
    <w:rsid w:val="00F02356"/>
    <w:rsid w:val="00F023CF"/>
    <w:rsid w:val="00F02C96"/>
    <w:rsid w:val="00F02CF8"/>
    <w:rsid w:val="00F04785"/>
    <w:rsid w:val="00F11E87"/>
    <w:rsid w:val="00F128A0"/>
    <w:rsid w:val="00F12936"/>
    <w:rsid w:val="00F13258"/>
    <w:rsid w:val="00F1360F"/>
    <w:rsid w:val="00F138B8"/>
    <w:rsid w:val="00F15422"/>
    <w:rsid w:val="00F15E73"/>
    <w:rsid w:val="00F16E82"/>
    <w:rsid w:val="00F17B78"/>
    <w:rsid w:val="00F21B32"/>
    <w:rsid w:val="00F239E8"/>
    <w:rsid w:val="00F24D0F"/>
    <w:rsid w:val="00F31D33"/>
    <w:rsid w:val="00F32FEE"/>
    <w:rsid w:val="00F33D9D"/>
    <w:rsid w:val="00F3535C"/>
    <w:rsid w:val="00F37AF0"/>
    <w:rsid w:val="00F42D80"/>
    <w:rsid w:val="00F432EF"/>
    <w:rsid w:val="00F43843"/>
    <w:rsid w:val="00F46AC2"/>
    <w:rsid w:val="00F478E7"/>
    <w:rsid w:val="00F532AE"/>
    <w:rsid w:val="00F53767"/>
    <w:rsid w:val="00F5640D"/>
    <w:rsid w:val="00F5785E"/>
    <w:rsid w:val="00F602BE"/>
    <w:rsid w:val="00F61F8B"/>
    <w:rsid w:val="00F644DC"/>
    <w:rsid w:val="00F65276"/>
    <w:rsid w:val="00F653E8"/>
    <w:rsid w:val="00F668F0"/>
    <w:rsid w:val="00F66F4E"/>
    <w:rsid w:val="00F67667"/>
    <w:rsid w:val="00F71608"/>
    <w:rsid w:val="00F7433F"/>
    <w:rsid w:val="00F74382"/>
    <w:rsid w:val="00F7595D"/>
    <w:rsid w:val="00F76360"/>
    <w:rsid w:val="00F80445"/>
    <w:rsid w:val="00F811D5"/>
    <w:rsid w:val="00F81782"/>
    <w:rsid w:val="00F81F27"/>
    <w:rsid w:val="00F82C8F"/>
    <w:rsid w:val="00F84A20"/>
    <w:rsid w:val="00F85EE2"/>
    <w:rsid w:val="00F86544"/>
    <w:rsid w:val="00F87C3B"/>
    <w:rsid w:val="00F909B9"/>
    <w:rsid w:val="00F90EFB"/>
    <w:rsid w:val="00F9234D"/>
    <w:rsid w:val="00F92834"/>
    <w:rsid w:val="00F93426"/>
    <w:rsid w:val="00F93CE8"/>
    <w:rsid w:val="00F93EAC"/>
    <w:rsid w:val="00F948AB"/>
    <w:rsid w:val="00F94D86"/>
    <w:rsid w:val="00F956F2"/>
    <w:rsid w:val="00F95B23"/>
    <w:rsid w:val="00F973D6"/>
    <w:rsid w:val="00F97AAA"/>
    <w:rsid w:val="00FA1E8A"/>
    <w:rsid w:val="00FA263C"/>
    <w:rsid w:val="00FA2C69"/>
    <w:rsid w:val="00FA338E"/>
    <w:rsid w:val="00FA4884"/>
    <w:rsid w:val="00FA5078"/>
    <w:rsid w:val="00FA69E9"/>
    <w:rsid w:val="00FA7160"/>
    <w:rsid w:val="00FA74E7"/>
    <w:rsid w:val="00FA7A80"/>
    <w:rsid w:val="00FA7C2B"/>
    <w:rsid w:val="00FB094A"/>
    <w:rsid w:val="00FB0D71"/>
    <w:rsid w:val="00FB171E"/>
    <w:rsid w:val="00FB1D68"/>
    <w:rsid w:val="00FB2D98"/>
    <w:rsid w:val="00FB3261"/>
    <w:rsid w:val="00FB614E"/>
    <w:rsid w:val="00FB6578"/>
    <w:rsid w:val="00FB69CF"/>
    <w:rsid w:val="00FB6C14"/>
    <w:rsid w:val="00FC0296"/>
    <w:rsid w:val="00FC0A3A"/>
    <w:rsid w:val="00FC0E18"/>
    <w:rsid w:val="00FC3782"/>
    <w:rsid w:val="00FC497A"/>
    <w:rsid w:val="00FC5A07"/>
    <w:rsid w:val="00FC5FE8"/>
    <w:rsid w:val="00FD017D"/>
    <w:rsid w:val="00FD0418"/>
    <w:rsid w:val="00FD0F3A"/>
    <w:rsid w:val="00FD2480"/>
    <w:rsid w:val="00FD26E8"/>
    <w:rsid w:val="00FD2FD5"/>
    <w:rsid w:val="00FD32CA"/>
    <w:rsid w:val="00FD3AB5"/>
    <w:rsid w:val="00FD42C9"/>
    <w:rsid w:val="00FD52AD"/>
    <w:rsid w:val="00FD588E"/>
    <w:rsid w:val="00FD606F"/>
    <w:rsid w:val="00FE0050"/>
    <w:rsid w:val="00FE099F"/>
    <w:rsid w:val="00FE1D9B"/>
    <w:rsid w:val="00FE2D00"/>
    <w:rsid w:val="00FE33B3"/>
    <w:rsid w:val="00FE3924"/>
    <w:rsid w:val="00FE3DCF"/>
    <w:rsid w:val="00FE5A0A"/>
    <w:rsid w:val="00FE76C5"/>
    <w:rsid w:val="00FE7785"/>
    <w:rsid w:val="00FE7E31"/>
    <w:rsid w:val="00FF01D1"/>
    <w:rsid w:val="00FF1897"/>
    <w:rsid w:val="00FF4270"/>
    <w:rsid w:val="00FF4F4E"/>
    <w:rsid w:val="00FF533F"/>
    <w:rsid w:val="00FF5F16"/>
    <w:rsid w:val="00FF6C0F"/>
    <w:rsid w:val="00FF7E91"/>
    <w:rsid w:val="038ACBA0"/>
    <w:rsid w:val="044CC879"/>
    <w:rsid w:val="04522806"/>
    <w:rsid w:val="049C1136"/>
    <w:rsid w:val="050BCED6"/>
    <w:rsid w:val="050FDA74"/>
    <w:rsid w:val="053CBC4C"/>
    <w:rsid w:val="05D372BD"/>
    <w:rsid w:val="05FE1904"/>
    <w:rsid w:val="062E760C"/>
    <w:rsid w:val="06C2C5CB"/>
    <w:rsid w:val="06E67D88"/>
    <w:rsid w:val="0763F59B"/>
    <w:rsid w:val="076B780B"/>
    <w:rsid w:val="083614D4"/>
    <w:rsid w:val="08396F4F"/>
    <w:rsid w:val="089A358D"/>
    <w:rsid w:val="08F0C405"/>
    <w:rsid w:val="0904E192"/>
    <w:rsid w:val="0927653D"/>
    <w:rsid w:val="09C997C9"/>
    <w:rsid w:val="0AE6133D"/>
    <w:rsid w:val="0AE6ABC8"/>
    <w:rsid w:val="0B5C1B5B"/>
    <w:rsid w:val="0BF0E661"/>
    <w:rsid w:val="0C2FDE8A"/>
    <w:rsid w:val="0C73A59E"/>
    <w:rsid w:val="0D2B9A83"/>
    <w:rsid w:val="0D554DCC"/>
    <w:rsid w:val="0DABB66D"/>
    <w:rsid w:val="0DD092EA"/>
    <w:rsid w:val="0DEF8616"/>
    <w:rsid w:val="0E18C7C2"/>
    <w:rsid w:val="0E94C27F"/>
    <w:rsid w:val="0F47B78A"/>
    <w:rsid w:val="0FCD2ABB"/>
    <w:rsid w:val="0FE3F77A"/>
    <w:rsid w:val="102CBBA4"/>
    <w:rsid w:val="10D00759"/>
    <w:rsid w:val="10D4EDAC"/>
    <w:rsid w:val="10F44C5F"/>
    <w:rsid w:val="11619DE3"/>
    <w:rsid w:val="11A1302F"/>
    <w:rsid w:val="11A32DCE"/>
    <w:rsid w:val="133871DD"/>
    <w:rsid w:val="143DB479"/>
    <w:rsid w:val="156F7561"/>
    <w:rsid w:val="15FFCBB5"/>
    <w:rsid w:val="16A2CB67"/>
    <w:rsid w:val="16C89638"/>
    <w:rsid w:val="175DCB92"/>
    <w:rsid w:val="1797A1C0"/>
    <w:rsid w:val="184EF5C4"/>
    <w:rsid w:val="18AB0AC8"/>
    <w:rsid w:val="18BD38D4"/>
    <w:rsid w:val="191497AD"/>
    <w:rsid w:val="197AD317"/>
    <w:rsid w:val="19B2F95D"/>
    <w:rsid w:val="1A6BD405"/>
    <w:rsid w:val="1B03087D"/>
    <w:rsid w:val="1B040EE3"/>
    <w:rsid w:val="1BCFF785"/>
    <w:rsid w:val="1C45D129"/>
    <w:rsid w:val="1C9675E8"/>
    <w:rsid w:val="1CA36AF2"/>
    <w:rsid w:val="1CA55822"/>
    <w:rsid w:val="1D6613A9"/>
    <w:rsid w:val="1EC3F983"/>
    <w:rsid w:val="1F32DDED"/>
    <w:rsid w:val="1F9F711D"/>
    <w:rsid w:val="202C2119"/>
    <w:rsid w:val="203AF499"/>
    <w:rsid w:val="2070E7D9"/>
    <w:rsid w:val="21410617"/>
    <w:rsid w:val="2257BED0"/>
    <w:rsid w:val="2266D7A0"/>
    <w:rsid w:val="22BB686D"/>
    <w:rsid w:val="2378F74E"/>
    <w:rsid w:val="237DD621"/>
    <w:rsid w:val="23E4AFB2"/>
    <w:rsid w:val="2498FBF6"/>
    <w:rsid w:val="25F9F377"/>
    <w:rsid w:val="262E285C"/>
    <w:rsid w:val="2679B172"/>
    <w:rsid w:val="26B56993"/>
    <w:rsid w:val="26EDE446"/>
    <w:rsid w:val="271073A9"/>
    <w:rsid w:val="271E7F5C"/>
    <w:rsid w:val="2787E031"/>
    <w:rsid w:val="27B7FE32"/>
    <w:rsid w:val="285F9F86"/>
    <w:rsid w:val="28B43D01"/>
    <w:rsid w:val="29617213"/>
    <w:rsid w:val="29F1971C"/>
    <w:rsid w:val="2AF5BB25"/>
    <w:rsid w:val="2B3F7A6C"/>
    <w:rsid w:val="2C584CE6"/>
    <w:rsid w:val="2D8015B7"/>
    <w:rsid w:val="2E04C334"/>
    <w:rsid w:val="2E43A3E9"/>
    <w:rsid w:val="2EE067E7"/>
    <w:rsid w:val="2F1AB30E"/>
    <w:rsid w:val="2FE2554C"/>
    <w:rsid w:val="30850218"/>
    <w:rsid w:val="30E1A00A"/>
    <w:rsid w:val="31785008"/>
    <w:rsid w:val="317DF084"/>
    <w:rsid w:val="3195E691"/>
    <w:rsid w:val="31C6FAF6"/>
    <w:rsid w:val="33933395"/>
    <w:rsid w:val="3406BA23"/>
    <w:rsid w:val="341D28AA"/>
    <w:rsid w:val="34F2498D"/>
    <w:rsid w:val="34F6DCCC"/>
    <w:rsid w:val="34FC89EE"/>
    <w:rsid w:val="35859272"/>
    <w:rsid w:val="3632CD76"/>
    <w:rsid w:val="365B06F8"/>
    <w:rsid w:val="3660E63C"/>
    <w:rsid w:val="369C9F73"/>
    <w:rsid w:val="36B5B2CC"/>
    <w:rsid w:val="36C45F67"/>
    <w:rsid w:val="36F21D1F"/>
    <w:rsid w:val="372BC5FC"/>
    <w:rsid w:val="375EBC22"/>
    <w:rsid w:val="378CDA94"/>
    <w:rsid w:val="379D2792"/>
    <w:rsid w:val="3808E038"/>
    <w:rsid w:val="38527C7D"/>
    <w:rsid w:val="3867F223"/>
    <w:rsid w:val="386BAAFF"/>
    <w:rsid w:val="38BD9160"/>
    <w:rsid w:val="3978CCDF"/>
    <w:rsid w:val="39F75335"/>
    <w:rsid w:val="3A57E5B1"/>
    <w:rsid w:val="3A65C2FB"/>
    <w:rsid w:val="3B031C51"/>
    <w:rsid w:val="3B1AEA81"/>
    <w:rsid w:val="3B5F01EE"/>
    <w:rsid w:val="3B760D0E"/>
    <w:rsid w:val="3BA2F964"/>
    <w:rsid w:val="3BBBF0E2"/>
    <w:rsid w:val="3CEA2CEA"/>
    <w:rsid w:val="3D35E823"/>
    <w:rsid w:val="3D41BC8C"/>
    <w:rsid w:val="3D9887B6"/>
    <w:rsid w:val="3D9BEC9D"/>
    <w:rsid w:val="3E1D4B4B"/>
    <w:rsid w:val="3EEB7A00"/>
    <w:rsid w:val="3F580FA4"/>
    <w:rsid w:val="3F97E732"/>
    <w:rsid w:val="3FB50958"/>
    <w:rsid w:val="40E0D754"/>
    <w:rsid w:val="41579778"/>
    <w:rsid w:val="41592012"/>
    <w:rsid w:val="41605942"/>
    <w:rsid w:val="43B16619"/>
    <w:rsid w:val="43D18CC2"/>
    <w:rsid w:val="43E60B3F"/>
    <w:rsid w:val="449B12D2"/>
    <w:rsid w:val="44C742F5"/>
    <w:rsid w:val="45369CF7"/>
    <w:rsid w:val="45F52135"/>
    <w:rsid w:val="46824095"/>
    <w:rsid w:val="46BBD447"/>
    <w:rsid w:val="477B08B5"/>
    <w:rsid w:val="47D6535C"/>
    <w:rsid w:val="48D00AFF"/>
    <w:rsid w:val="48FBC9C2"/>
    <w:rsid w:val="4A69AC72"/>
    <w:rsid w:val="4AF6F49E"/>
    <w:rsid w:val="4B63E020"/>
    <w:rsid w:val="4B68ACC4"/>
    <w:rsid w:val="4BC6DB09"/>
    <w:rsid w:val="4BE6ADD1"/>
    <w:rsid w:val="4C015357"/>
    <w:rsid w:val="4D402ADF"/>
    <w:rsid w:val="4D7771C6"/>
    <w:rsid w:val="4DE730EB"/>
    <w:rsid w:val="4E08B0C2"/>
    <w:rsid w:val="4E49C6DA"/>
    <w:rsid w:val="4E853C3D"/>
    <w:rsid w:val="4EBC93E3"/>
    <w:rsid w:val="4F44E594"/>
    <w:rsid w:val="4FBEC2E3"/>
    <w:rsid w:val="5071CDE3"/>
    <w:rsid w:val="509188B6"/>
    <w:rsid w:val="509BB45F"/>
    <w:rsid w:val="50C1565D"/>
    <w:rsid w:val="50D05962"/>
    <w:rsid w:val="50DD53A6"/>
    <w:rsid w:val="516358CD"/>
    <w:rsid w:val="5201E6C0"/>
    <w:rsid w:val="5210DCB6"/>
    <w:rsid w:val="52778327"/>
    <w:rsid w:val="52795496"/>
    <w:rsid w:val="5306F06A"/>
    <w:rsid w:val="5313EF0B"/>
    <w:rsid w:val="532B6242"/>
    <w:rsid w:val="53CDD447"/>
    <w:rsid w:val="53E7A1AA"/>
    <w:rsid w:val="543C4A1C"/>
    <w:rsid w:val="5446FB67"/>
    <w:rsid w:val="544B0426"/>
    <w:rsid w:val="54632909"/>
    <w:rsid w:val="5502B1D8"/>
    <w:rsid w:val="5502F7AD"/>
    <w:rsid w:val="556A4A27"/>
    <w:rsid w:val="55D7EFAE"/>
    <w:rsid w:val="566F90F8"/>
    <w:rsid w:val="576C7DCF"/>
    <w:rsid w:val="57FE5AE9"/>
    <w:rsid w:val="58050601"/>
    <w:rsid w:val="581401E2"/>
    <w:rsid w:val="59699B7B"/>
    <w:rsid w:val="59A730B2"/>
    <w:rsid w:val="5B102758"/>
    <w:rsid w:val="5BB914FA"/>
    <w:rsid w:val="5BEA676D"/>
    <w:rsid w:val="5BF6F4BB"/>
    <w:rsid w:val="5C0EA85B"/>
    <w:rsid w:val="5DD8AA87"/>
    <w:rsid w:val="5DE16E9B"/>
    <w:rsid w:val="5DE9675E"/>
    <w:rsid w:val="5E32EE6D"/>
    <w:rsid w:val="5E93053D"/>
    <w:rsid w:val="5F307CCD"/>
    <w:rsid w:val="5FA3A60C"/>
    <w:rsid w:val="5FA7D282"/>
    <w:rsid w:val="5FAD2EB7"/>
    <w:rsid w:val="60179CCB"/>
    <w:rsid w:val="60198766"/>
    <w:rsid w:val="6068DEA5"/>
    <w:rsid w:val="61135873"/>
    <w:rsid w:val="6116181A"/>
    <w:rsid w:val="6165362C"/>
    <w:rsid w:val="621AB759"/>
    <w:rsid w:val="623B9384"/>
    <w:rsid w:val="62435073"/>
    <w:rsid w:val="6252415A"/>
    <w:rsid w:val="6268C0D3"/>
    <w:rsid w:val="636A2A94"/>
    <w:rsid w:val="63801872"/>
    <w:rsid w:val="63AA2E63"/>
    <w:rsid w:val="6429BC65"/>
    <w:rsid w:val="64400E0E"/>
    <w:rsid w:val="648DE34C"/>
    <w:rsid w:val="65732C3A"/>
    <w:rsid w:val="65D4FD69"/>
    <w:rsid w:val="65D6053A"/>
    <w:rsid w:val="661F8385"/>
    <w:rsid w:val="671DE575"/>
    <w:rsid w:val="67397609"/>
    <w:rsid w:val="6774B125"/>
    <w:rsid w:val="67AA77BF"/>
    <w:rsid w:val="67C8FBBD"/>
    <w:rsid w:val="683CE046"/>
    <w:rsid w:val="68D8C823"/>
    <w:rsid w:val="6954094A"/>
    <w:rsid w:val="6A03B5AA"/>
    <w:rsid w:val="6A605283"/>
    <w:rsid w:val="6A713B4A"/>
    <w:rsid w:val="6A9D741C"/>
    <w:rsid w:val="6B60F594"/>
    <w:rsid w:val="6B6B2464"/>
    <w:rsid w:val="6B6D2BEF"/>
    <w:rsid w:val="6BA0666B"/>
    <w:rsid w:val="6BFABEE9"/>
    <w:rsid w:val="6C0A1428"/>
    <w:rsid w:val="6C179577"/>
    <w:rsid w:val="6C469054"/>
    <w:rsid w:val="6C6D3089"/>
    <w:rsid w:val="6D1F0404"/>
    <w:rsid w:val="6D829AC9"/>
    <w:rsid w:val="6DB6159A"/>
    <w:rsid w:val="6DC8C66F"/>
    <w:rsid w:val="6DFD8A24"/>
    <w:rsid w:val="6E14F12F"/>
    <w:rsid w:val="6E3A91D6"/>
    <w:rsid w:val="6E6A8DB0"/>
    <w:rsid w:val="6F7EE3FE"/>
    <w:rsid w:val="6F8813F2"/>
    <w:rsid w:val="6FB0FF0F"/>
    <w:rsid w:val="6FDCE469"/>
    <w:rsid w:val="70182F62"/>
    <w:rsid w:val="7058F1D6"/>
    <w:rsid w:val="70A9526B"/>
    <w:rsid w:val="70D36CD0"/>
    <w:rsid w:val="70FCA236"/>
    <w:rsid w:val="71B655C9"/>
    <w:rsid w:val="71F941B2"/>
    <w:rsid w:val="72628482"/>
    <w:rsid w:val="73078903"/>
    <w:rsid w:val="7328123C"/>
    <w:rsid w:val="736D7BE5"/>
    <w:rsid w:val="73A72A60"/>
    <w:rsid w:val="741FD845"/>
    <w:rsid w:val="74C767AF"/>
    <w:rsid w:val="74D02FC6"/>
    <w:rsid w:val="754C23DF"/>
    <w:rsid w:val="757B95D9"/>
    <w:rsid w:val="760A760A"/>
    <w:rsid w:val="760B1487"/>
    <w:rsid w:val="764EC366"/>
    <w:rsid w:val="76C7DDA5"/>
    <w:rsid w:val="76FA0189"/>
    <w:rsid w:val="7733E96D"/>
    <w:rsid w:val="782A519F"/>
    <w:rsid w:val="7886869E"/>
    <w:rsid w:val="79541DF2"/>
    <w:rsid w:val="7965526A"/>
    <w:rsid w:val="7A674B28"/>
    <w:rsid w:val="7B239B95"/>
    <w:rsid w:val="7B6EB7E7"/>
    <w:rsid w:val="7C57A06C"/>
    <w:rsid w:val="7CEF3446"/>
    <w:rsid w:val="7D0A38E0"/>
    <w:rsid w:val="7D9DAAB7"/>
    <w:rsid w:val="7E00D6CA"/>
    <w:rsid w:val="7EAA1349"/>
    <w:rsid w:val="7ECE4F93"/>
    <w:rsid w:val="7ED927BF"/>
    <w:rsid w:val="7F28B582"/>
    <w:rsid w:val="7F5F27DD"/>
    <w:rsid w:val="7FC4CB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2172"/>
  <w15:docId w15:val="{5DED5031-A604-4404-B346-638901CBC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Strong">
    <w:name w:val="Strong"/>
    <w:basedOn w:val="DefaultParagraphFont"/>
    <w:uiPriority w:val="22"/>
    <w:qFormat/>
    <w:rsid w:val="00471139"/>
    <w:rPr>
      <w:b/>
      <w:bCs/>
    </w:rPr>
  </w:style>
  <w:style w:type="table" w:styleId="TableGridLight">
    <w:name w:val="Grid Table Light"/>
    <w:basedOn w:val="TableNormal"/>
    <w:uiPriority w:val="40"/>
    <w:rsid w:val="008E582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E582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E582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E582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dnoteText">
    <w:name w:val="endnote text"/>
    <w:basedOn w:val="Normal"/>
    <w:link w:val="EndnoteTextChar"/>
    <w:uiPriority w:val="99"/>
    <w:semiHidden/>
    <w:unhideWhenUsed/>
    <w:rsid w:val="00FC0A3A"/>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FC0A3A"/>
    <w:rPr>
      <w:sz w:val="20"/>
      <w:szCs w:val="20"/>
    </w:rPr>
  </w:style>
  <w:style w:type="character" w:styleId="EndnoteReference">
    <w:name w:val="endnote reference"/>
    <w:basedOn w:val="DefaultParagraphFont"/>
    <w:uiPriority w:val="99"/>
    <w:semiHidden/>
    <w:unhideWhenUsed/>
    <w:rsid w:val="00FC0A3A"/>
    <w:rPr>
      <w:vertAlign w:val="superscript"/>
    </w:rPr>
  </w:style>
  <w:style w:type="table" w:customStyle="1" w:styleId="TableGrid1">
    <w:name w:val="Table Grid1"/>
    <w:basedOn w:val="TableNormal"/>
    <w:next w:val="TableGrid"/>
    <w:uiPriority w:val="59"/>
    <w:rsid w:val="00FC0A3A"/>
    <w:pPr>
      <w:spacing w:before="0" w:line="240" w:lineRule="auto"/>
      <w:jc w:val="left"/>
    </w:pPr>
    <w:rPr>
      <w:rFonts w:ascii="Calibri" w:eastAsia="Calibri" w:hAnsi="Calibri" w:cs="Calibri"/>
      <w:color w:val="auto"/>
      <w:sz w:val="22"/>
      <w:szCs w:val="22"/>
    </w:rPr>
    <w:tblPr/>
  </w:style>
  <w:style w:type="paragraph" w:styleId="NormalWeb">
    <w:name w:val="Normal (Web)"/>
    <w:basedOn w:val="Normal"/>
    <w:uiPriority w:val="99"/>
    <w:semiHidden/>
    <w:unhideWhenUsed/>
    <w:rsid w:val="00065C9A"/>
    <w:pPr>
      <w:spacing w:before="100" w:beforeAutospacing="1" w:after="100" w:afterAutospacing="1" w:line="240" w:lineRule="auto"/>
      <w:jc w:val="left"/>
    </w:pPr>
    <w:rPr>
      <w:rFonts w:eastAsia="Times New Roman"/>
      <w:color w:val="auto"/>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12482283">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2229164">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67719986">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3100795">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98524074">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39097977">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85624367">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0918642">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98889875">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D65CA311-B372-4BE4-A334-A47C1F0A9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4912</Words>
  <Characters>28004</Characters>
  <Application>Microsoft Office Word</Application>
  <DocSecurity>0</DocSecurity>
  <Lines>233</Lines>
  <Paragraphs>65</Paragraphs>
  <ScaleCrop>false</ScaleCrop>
  <Company/>
  <LinksUpToDate>false</LinksUpToDate>
  <CharactersWithSpaces>32851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Nhat Bao 20241661E</cp:lastModifiedBy>
  <cp:revision>2</cp:revision>
  <cp:lastPrinted>2019-10-11T08:50:00Z</cp:lastPrinted>
  <dcterms:created xsi:type="dcterms:W3CDTF">2025-12-05T01:01:00Z</dcterms:created>
  <dcterms:modified xsi:type="dcterms:W3CDTF">2025-12-05T01:01:00Z</dcterms:modified>
</cp:coreProperties>
</file>