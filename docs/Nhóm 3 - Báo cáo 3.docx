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60E7" w14:textId="403C36E0" w:rsidR="004C43C8" w:rsidRPr="008B288B" w:rsidRDefault="612C22DB" w:rsidP="562E9E2B">
      <w:pPr>
        <w:pStyle w:val="Heading1"/>
        <w:jc w:val="center"/>
        <w:rPr>
          <w:rFonts w:ascii="Times New Roman" w:eastAsia="Segoe UI" w:hAnsi="Times New Roman" w:cs="Times New Roman"/>
          <w:color w:val="000000" w:themeColor="text1"/>
          <w:sz w:val="30"/>
          <w:szCs w:val="30"/>
        </w:rPr>
      </w:pPr>
      <w:r w:rsidRPr="008B288B">
        <w:rPr>
          <w:rFonts w:ascii="Times New Roman" w:eastAsia="Segoe UI" w:hAnsi="Times New Roman" w:cs="Times New Roman"/>
          <w:color w:val="000000" w:themeColor="text1"/>
          <w:sz w:val="30"/>
          <w:szCs w:val="30"/>
        </w:rPr>
        <w:t>TRƯỜNG ĐẠI HỌC BÁCH KHOA HÀ NỘI</w:t>
      </w:r>
    </w:p>
    <w:p w14:paraId="30CE508B" w14:textId="3365AB34" w:rsidR="004C43C8" w:rsidRPr="008B288B" w:rsidRDefault="004C43C8" w:rsidP="562E9E2B">
      <w:pPr>
        <w:rPr>
          <w:rFonts w:ascii="Times New Roman" w:eastAsia="Times New Roman" w:hAnsi="Times New Roman" w:cs="Times New Roman"/>
          <w:color w:val="000000" w:themeColor="text1"/>
          <w:sz w:val="26"/>
          <w:szCs w:val="26"/>
        </w:rPr>
      </w:pPr>
    </w:p>
    <w:p w14:paraId="76D11896" w14:textId="1B2C801C" w:rsidR="004C43C8" w:rsidRPr="008B288B" w:rsidRDefault="612C22DB" w:rsidP="562E9E2B">
      <w:pPr>
        <w:jc w:val="center"/>
        <w:rPr>
          <w:rFonts w:ascii="Times New Roman" w:eastAsia="Segoe UI" w:hAnsi="Times New Roman" w:cs="Times New Roman"/>
          <w:color w:val="000000" w:themeColor="text1"/>
          <w:sz w:val="52"/>
          <w:szCs w:val="52"/>
        </w:rPr>
      </w:pPr>
      <w:r w:rsidRPr="008B288B">
        <w:rPr>
          <w:rFonts w:ascii="Times New Roman" w:hAnsi="Times New Roman" w:cs="Times New Roman"/>
          <w:noProof/>
        </w:rPr>
        <w:drawing>
          <wp:inline distT="0" distB="0" distL="0" distR="0" wp14:anchorId="1E12F8F4" wp14:editId="55B7E755">
            <wp:extent cx="1009650" cy="1504950"/>
            <wp:effectExtent l="0" t="0" r="0" b="0"/>
            <wp:docPr id="2144146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46606" name=""/>
                    <pic:cNvPicPr/>
                  </pic:nvPicPr>
                  <pic:blipFill>
                    <a:blip r:embed="rId11">
                      <a:extLst>
                        <a:ext uri="{28A0092B-C50C-407E-A947-70E740481C1C}">
                          <a14:useLocalDpi xmlns:a14="http://schemas.microsoft.com/office/drawing/2010/main" val="0"/>
                        </a:ext>
                      </a:extLst>
                    </a:blip>
                    <a:stretch>
                      <a:fillRect/>
                    </a:stretch>
                  </pic:blipFill>
                  <pic:spPr>
                    <a:xfrm>
                      <a:off x="0" y="0"/>
                      <a:ext cx="1009650" cy="1504950"/>
                    </a:xfrm>
                    <a:prstGeom prst="rect">
                      <a:avLst/>
                    </a:prstGeom>
                  </pic:spPr>
                </pic:pic>
              </a:graphicData>
            </a:graphic>
          </wp:inline>
        </w:drawing>
      </w:r>
    </w:p>
    <w:p w14:paraId="1597C60D" w14:textId="3B33061F" w:rsidR="004C43C8" w:rsidRPr="008B288B" w:rsidRDefault="004C43C8" w:rsidP="562E9E2B">
      <w:pPr>
        <w:rPr>
          <w:rFonts w:ascii="Times New Roman" w:eastAsia="Times New Roman" w:hAnsi="Times New Roman" w:cs="Times New Roman"/>
          <w:color w:val="000000" w:themeColor="text1"/>
          <w:sz w:val="26"/>
          <w:szCs w:val="26"/>
        </w:rPr>
      </w:pPr>
    </w:p>
    <w:p w14:paraId="0C03FD03" w14:textId="59488D7D" w:rsidR="004C43C8" w:rsidRPr="008B288B" w:rsidRDefault="004C43C8" w:rsidP="562E9E2B">
      <w:pPr>
        <w:jc w:val="both"/>
        <w:rPr>
          <w:rFonts w:ascii="Times New Roman" w:eastAsia="Times New Roman" w:hAnsi="Times New Roman" w:cs="Times New Roman"/>
          <w:color w:val="000000" w:themeColor="text1"/>
          <w:sz w:val="26"/>
          <w:szCs w:val="26"/>
        </w:rPr>
      </w:pPr>
    </w:p>
    <w:p w14:paraId="2EDF4A35" w14:textId="71C8C474" w:rsidR="004C43C8" w:rsidRPr="008B288B" w:rsidRDefault="004C43C8" w:rsidP="562E9E2B">
      <w:pPr>
        <w:rPr>
          <w:rFonts w:ascii="Times New Roman" w:eastAsia="Times New Roman" w:hAnsi="Times New Roman" w:cs="Times New Roman"/>
          <w:color w:val="000000" w:themeColor="text1"/>
          <w:sz w:val="26"/>
          <w:szCs w:val="26"/>
        </w:rPr>
      </w:pPr>
    </w:p>
    <w:p w14:paraId="2A594F9A" w14:textId="0F2016CF" w:rsidR="004C43C8" w:rsidRPr="008B288B" w:rsidRDefault="612C22DB" w:rsidP="562E9E2B">
      <w:pPr>
        <w:pStyle w:val="Subtitle"/>
        <w:jc w:val="center"/>
        <w:rPr>
          <w:rFonts w:ascii="Times New Roman" w:eastAsia="Segoe UI" w:hAnsi="Times New Roman" w:cs="Times New Roman"/>
          <w:color w:val="000000" w:themeColor="text1"/>
          <w:sz w:val="50"/>
          <w:szCs w:val="50"/>
        </w:rPr>
      </w:pPr>
      <w:r w:rsidRPr="008B288B">
        <w:rPr>
          <w:rFonts w:ascii="Times New Roman" w:eastAsia="Segoe UI" w:hAnsi="Times New Roman" w:cs="Times New Roman"/>
          <w:b/>
          <w:bCs/>
          <w:color w:val="000000" w:themeColor="text1"/>
          <w:sz w:val="50"/>
          <w:szCs w:val="50"/>
        </w:rPr>
        <w:t>BÁO CÁO TIẾN ĐỘ</w:t>
      </w:r>
    </w:p>
    <w:p w14:paraId="54583EDF" w14:textId="245AE5B4" w:rsidR="004C43C8" w:rsidRPr="008B288B" w:rsidRDefault="004C43C8" w:rsidP="562E9E2B">
      <w:pPr>
        <w:rPr>
          <w:rFonts w:ascii="Times New Roman" w:eastAsia="Times New Roman" w:hAnsi="Times New Roman" w:cs="Times New Roman"/>
          <w:color w:val="000000" w:themeColor="text1"/>
          <w:sz w:val="26"/>
          <w:szCs w:val="26"/>
        </w:rPr>
      </w:pPr>
    </w:p>
    <w:p w14:paraId="17795F6C" w14:textId="0FA3B7CB" w:rsidR="004C43C8" w:rsidRPr="008B288B" w:rsidRDefault="612C22DB" w:rsidP="562E9E2B">
      <w:pPr>
        <w:pStyle w:val="Subtitle"/>
        <w:jc w:val="center"/>
        <w:rPr>
          <w:rFonts w:ascii="Times New Roman" w:eastAsia="Segoe UI" w:hAnsi="Times New Roman" w:cs="Times New Roman"/>
          <w:color w:val="000000" w:themeColor="text1"/>
          <w:sz w:val="46"/>
          <w:szCs w:val="46"/>
        </w:rPr>
      </w:pPr>
      <w:r w:rsidRPr="008B288B">
        <w:rPr>
          <w:rFonts w:ascii="Times New Roman" w:eastAsia="Segoe UI" w:hAnsi="Times New Roman" w:cs="Times New Roman"/>
          <w:b/>
          <w:bCs/>
          <w:color w:val="000000" w:themeColor="text1"/>
          <w:sz w:val="46"/>
          <w:szCs w:val="46"/>
        </w:rPr>
        <w:t>Hệ thống quản lý văn bản</w:t>
      </w:r>
    </w:p>
    <w:p w14:paraId="1E67D333" w14:textId="73A2322A" w:rsidR="004C43C8" w:rsidRPr="008B288B" w:rsidRDefault="004C43C8" w:rsidP="562E9E2B">
      <w:pPr>
        <w:rPr>
          <w:rFonts w:ascii="Times New Roman" w:eastAsia="Times New Roman" w:hAnsi="Times New Roman" w:cs="Times New Roman"/>
          <w:color w:val="000000" w:themeColor="text1"/>
          <w:sz w:val="26"/>
          <w:szCs w:val="26"/>
        </w:rPr>
      </w:pPr>
    </w:p>
    <w:p w14:paraId="069AED3E" w14:textId="325BCE4C" w:rsidR="004C43C8" w:rsidRPr="008B288B" w:rsidRDefault="612C22DB" w:rsidP="562E9E2B">
      <w:pPr>
        <w:jc w:val="center"/>
        <w:rPr>
          <w:rFonts w:ascii="Times New Roman" w:eastAsia="Times New Roman" w:hAnsi="Times New Roman" w:cs="Times New Roman"/>
          <w:color w:val="000000" w:themeColor="text1"/>
          <w:sz w:val="32"/>
          <w:szCs w:val="32"/>
        </w:rPr>
      </w:pPr>
      <w:r w:rsidRPr="008B288B">
        <w:rPr>
          <w:rFonts w:ascii="Times New Roman" w:eastAsia="Times New Roman" w:hAnsi="Times New Roman" w:cs="Times New Roman"/>
          <w:b/>
          <w:bCs/>
          <w:color w:val="000000" w:themeColor="text1"/>
          <w:sz w:val="32"/>
          <w:szCs w:val="32"/>
        </w:rPr>
        <w:t xml:space="preserve">Nhóm </w:t>
      </w:r>
      <w:r w:rsidR="000D7152">
        <w:rPr>
          <w:rFonts w:ascii="Times New Roman" w:eastAsia="Times New Roman" w:hAnsi="Times New Roman" w:cs="Times New Roman"/>
          <w:b/>
          <w:bCs/>
          <w:color w:val="000000" w:themeColor="text1"/>
          <w:sz w:val="32"/>
          <w:szCs w:val="32"/>
        </w:rPr>
        <w:t>3</w:t>
      </w:r>
      <w:r w:rsidRPr="008B288B">
        <w:rPr>
          <w:rFonts w:ascii="Times New Roman" w:eastAsia="Times New Roman" w:hAnsi="Times New Roman" w:cs="Times New Roman"/>
          <w:b/>
          <w:bCs/>
          <w:color w:val="000000" w:themeColor="text1"/>
          <w:sz w:val="32"/>
          <w:szCs w:val="32"/>
        </w:rPr>
        <w:t>:</w:t>
      </w:r>
    </w:p>
    <w:p w14:paraId="1D4BCC18" w14:textId="4B0BF6AB" w:rsidR="004C43C8" w:rsidRPr="008B288B" w:rsidRDefault="004C43C8" w:rsidP="562E9E2B">
      <w:pPr>
        <w:rPr>
          <w:rFonts w:ascii="Times New Roman" w:eastAsia="Times New Roman" w:hAnsi="Times New Roman" w:cs="Times New Roman"/>
          <w:color w:val="000000" w:themeColor="text1"/>
          <w:sz w:val="26"/>
          <w:szCs w:val="26"/>
        </w:rPr>
      </w:pPr>
    </w:p>
    <w:p w14:paraId="2BEB4275" w14:textId="11DF9B5C" w:rsidR="004C43C8" w:rsidRPr="008B288B" w:rsidRDefault="612C22DB" w:rsidP="562E9E2B">
      <w:pPr>
        <w:ind w:left="1440"/>
        <w:rPr>
          <w:rFonts w:ascii="Times New Roman" w:eastAsia="Times New Roman" w:hAnsi="Times New Roman" w:cs="Times New Roman"/>
          <w:color w:val="000000" w:themeColor="text1"/>
          <w:sz w:val="26"/>
          <w:szCs w:val="26"/>
        </w:rPr>
      </w:pPr>
      <w:r w:rsidRPr="008B288B">
        <w:rPr>
          <w:rFonts w:ascii="Times New Roman" w:eastAsia="Times New Roman" w:hAnsi="Times New Roman" w:cs="Times New Roman"/>
          <w:color w:val="000000" w:themeColor="text1"/>
          <w:sz w:val="26"/>
          <w:szCs w:val="26"/>
        </w:rPr>
        <w:t xml:space="preserve">Nguyễn Nhật Bảo </w:t>
      </w:r>
      <w:r w:rsidR="000B0F30" w:rsidRPr="008B288B">
        <w:rPr>
          <w:rFonts w:ascii="Times New Roman" w:hAnsi="Times New Roman" w:cs="Times New Roman"/>
        </w:rPr>
        <w:tab/>
      </w:r>
      <w:r w:rsidR="000B0F30" w:rsidRPr="008B288B">
        <w:rPr>
          <w:rFonts w:ascii="Times New Roman" w:hAnsi="Times New Roman" w:cs="Times New Roman"/>
        </w:rPr>
        <w:tab/>
      </w:r>
      <w:r w:rsidR="000B0F30" w:rsidRPr="008B288B">
        <w:rPr>
          <w:rFonts w:ascii="Times New Roman" w:hAnsi="Times New Roman" w:cs="Times New Roman"/>
        </w:rPr>
        <w:tab/>
      </w:r>
      <w:r w:rsidRPr="008B288B">
        <w:rPr>
          <w:rFonts w:ascii="Times New Roman" w:eastAsia="Times New Roman" w:hAnsi="Times New Roman" w:cs="Times New Roman"/>
          <w:color w:val="000000" w:themeColor="text1"/>
          <w:sz w:val="26"/>
          <w:szCs w:val="26"/>
        </w:rPr>
        <w:t>20241661E</w:t>
      </w:r>
    </w:p>
    <w:p w14:paraId="681008CE" w14:textId="61C9A917" w:rsidR="004C43C8" w:rsidRPr="008B288B" w:rsidRDefault="612C22DB" w:rsidP="562E9E2B">
      <w:pPr>
        <w:ind w:left="1440"/>
        <w:rPr>
          <w:rFonts w:ascii="Times New Roman" w:eastAsia="Times New Roman" w:hAnsi="Times New Roman" w:cs="Times New Roman"/>
          <w:color w:val="000000" w:themeColor="text1"/>
          <w:sz w:val="26"/>
          <w:szCs w:val="26"/>
        </w:rPr>
      </w:pPr>
      <w:r w:rsidRPr="008B288B">
        <w:rPr>
          <w:rFonts w:ascii="Times New Roman" w:eastAsia="Times New Roman" w:hAnsi="Times New Roman" w:cs="Times New Roman"/>
          <w:color w:val="000000" w:themeColor="text1"/>
          <w:sz w:val="26"/>
          <w:szCs w:val="26"/>
        </w:rPr>
        <w:t xml:space="preserve">Dương Huyền Ninh  </w:t>
      </w:r>
      <w:r w:rsidR="000B0F30" w:rsidRPr="008B288B">
        <w:rPr>
          <w:rFonts w:ascii="Times New Roman" w:hAnsi="Times New Roman" w:cs="Times New Roman"/>
        </w:rPr>
        <w:tab/>
      </w:r>
      <w:r w:rsidR="000B0F30" w:rsidRPr="008B288B">
        <w:rPr>
          <w:rFonts w:ascii="Times New Roman" w:hAnsi="Times New Roman" w:cs="Times New Roman"/>
        </w:rPr>
        <w:tab/>
      </w:r>
      <w:r w:rsidRPr="008B288B">
        <w:rPr>
          <w:rFonts w:ascii="Times New Roman" w:eastAsia="Times New Roman" w:hAnsi="Times New Roman" w:cs="Times New Roman"/>
          <w:color w:val="000000" w:themeColor="text1"/>
          <w:sz w:val="26"/>
          <w:szCs w:val="26"/>
        </w:rPr>
        <w:t>20250178E</w:t>
      </w:r>
    </w:p>
    <w:p w14:paraId="21FB012F" w14:textId="634EFAB0" w:rsidR="004C43C8" w:rsidRPr="008B288B" w:rsidRDefault="612C22DB" w:rsidP="562E9E2B">
      <w:pPr>
        <w:ind w:left="1440"/>
        <w:rPr>
          <w:rFonts w:ascii="Times New Roman" w:eastAsia="Times New Roman" w:hAnsi="Times New Roman" w:cs="Times New Roman"/>
          <w:color w:val="000000" w:themeColor="text1"/>
          <w:sz w:val="26"/>
          <w:szCs w:val="26"/>
        </w:rPr>
      </w:pPr>
      <w:r w:rsidRPr="008B288B">
        <w:rPr>
          <w:rFonts w:ascii="Times New Roman" w:eastAsia="Times New Roman" w:hAnsi="Times New Roman" w:cs="Times New Roman"/>
          <w:color w:val="000000" w:themeColor="text1"/>
          <w:sz w:val="26"/>
          <w:szCs w:val="26"/>
        </w:rPr>
        <w:t xml:space="preserve">Hồ Nguyễn Huyền Diệu  </w:t>
      </w:r>
      <w:r w:rsidR="000B0F30" w:rsidRPr="008B288B">
        <w:rPr>
          <w:rFonts w:ascii="Times New Roman" w:hAnsi="Times New Roman" w:cs="Times New Roman"/>
        </w:rPr>
        <w:tab/>
      </w:r>
      <w:r w:rsidR="000B0F30" w:rsidRPr="008B288B">
        <w:rPr>
          <w:rFonts w:ascii="Times New Roman" w:hAnsi="Times New Roman" w:cs="Times New Roman"/>
        </w:rPr>
        <w:tab/>
      </w:r>
      <w:r w:rsidRPr="008B288B">
        <w:rPr>
          <w:rFonts w:ascii="Times New Roman" w:eastAsia="Times New Roman" w:hAnsi="Times New Roman" w:cs="Times New Roman"/>
          <w:color w:val="000000" w:themeColor="text1"/>
          <w:sz w:val="26"/>
          <w:szCs w:val="26"/>
        </w:rPr>
        <w:t>20250180E</w:t>
      </w:r>
    </w:p>
    <w:p w14:paraId="1E3388D2" w14:textId="2A0975CD" w:rsidR="004C43C8" w:rsidRPr="008B288B" w:rsidRDefault="612C22DB" w:rsidP="562E9E2B">
      <w:pPr>
        <w:ind w:left="1440"/>
        <w:rPr>
          <w:rFonts w:ascii="Times New Roman" w:eastAsia="Times New Roman" w:hAnsi="Times New Roman" w:cs="Times New Roman"/>
          <w:color w:val="000000" w:themeColor="text1"/>
          <w:sz w:val="26"/>
          <w:szCs w:val="26"/>
        </w:rPr>
      </w:pPr>
      <w:r w:rsidRPr="008B288B">
        <w:rPr>
          <w:rFonts w:ascii="Times New Roman" w:eastAsia="Times New Roman" w:hAnsi="Times New Roman" w:cs="Times New Roman"/>
          <w:color w:val="000000" w:themeColor="text1"/>
          <w:sz w:val="26"/>
          <w:szCs w:val="26"/>
        </w:rPr>
        <w:t xml:space="preserve">Hồ Xuân Phú  </w:t>
      </w:r>
      <w:r w:rsidR="000B0F30" w:rsidRPr="008B288B">
        <w:rPr>
          <w:rFonts w:ascii="Times New Roman" w:hAnsi="Times New Roman" w:cs="Times New Roman"/>
        </w:rPr>
        <w:tab/>
      </w:r>
      <w:r w:rsidR="000B0F30" w:rsidRPr="008B288B">
        <w:rPr>
          <w:rFonts w:ascii="Times New Roman" w:hAnsi="Times New Roman" w:cs="Times New Roman"/>
        </w:rPr>
        <w:tab/>
      </w:r>
      <w:r w:rsidR="000B0F30" w:rsidRPr="008B288B">
        <w:rPr>
          <w:rFonts w:ascii="Times New Roman" w:hAnsi="Times New Roman" w:cs="Times New Roman"/>
        </w:rPr>
        <w:tab/>
      </w:r>
      <w:r w:rsidRPr="008B288B">
        <w:rPr>
          <w:rFonts w:ascii="Times New Roman" w:eastAsia="Times New Roman" w:hAnsi="Times New Roman" w:cs="Times New Roman"/>
          <w:color w:val="000000" w:themeColor="text1"/>
          <w:sz w:val="26"/>
          <w:szCs w:val="26"/>
        </w:rPr>
        <w:t>20250179E</w:t>
      </w:r>
    </w:p>
    <w:p w14:paraId="5E2B42E4" w14:textId="08926A27" w:rsidR="004C43C8" w:rsidRPr="008B288B" w:rsidRDefault="612C22DB" w:rsidP="562E9E2B">
      <w:pPr>
        <w:ind w:left="1440"/>
        <w:rPr>
          <w:rFonts w:ascii="Times New Roman" w:eastAsia="Times New Roman" w:hAnsi="Times New Roman" w:cs="Times New Roman"/>
          <w:color w:val="000000" w:themeColor="text1"/>
          <w:sz w:val="26"/>
          <w:szCs w:val="26"/>
        </w:rPr>
      </w:pPr>
      <w:r w:rsidRPr="008B288B">
        <w:rPr>
          <w:rFonts w:ascii="Times New Roman" w:eastAsia="Times New Roman" w:hAnsi="Times New Roman" w:cs="Times New Roman"/>
          <w:color w:val="000000" w:themeColor="text1"/>
          <w:sz w:val="26"/>
          <w:szCs w:val="26"/>
        </w:rPr>
        <w:t xml:space="preserve">Hồ Quang Quân  </w:t>
      </w:r>
      <w:r w:rsidR="000B0F30" w:rsidRPr="008B288B">
        <w:rPr>
          <w:rFonts w:ascii="Times New Roman" w:hAnsi="Times New Roman" w:cs="Times New Roman"/>
        </w:rPr>
        <w:tab/>
      </w:r>
      <w:r w:rsidR="000B0F30" w:rsidRPr="008B288B">
        <w:rPr>
          <w:rFonts w:ascii="Times New Roman" w:hAnsi="Times New Roman" w:cs="Times New Roman"/>
        </w:rPr>
        <w:tab/>
      </w:r>
      <w:r w:rsidR="000B0F30" w:rsidRPr="008B288B">
        <w:rPr>
          <w:rFonts w:ascii="Times New Roman" w:hAnsi="Times New Roman" w:cs="Times New Roman"/>
        </w:rPr>
        <w:tab/>
      </w:r>
      <w:r w:rsidRPr="008B288B">
        <w:rPr>
          <w:rFonts w:ascii="Times New Roman" w:eastAsia="Times New Roman" w:hAnsi="Times New Roman" w:cs="Times New Roman"/>
          <w:color w:val="000000" w:themeColor="text1"/>
          <w:sz w:val="26"/>
          <w:szCs w:val="26"/>
        </w:rPr>
        <w:t>20241848E</w:t>
      </w:r>
    </w:p>
    <w:p w14:paraId="550D824C" w14:textId="0ADA09C7" w:rsidR="004C43C8" w:rsidRPr="008B288B" w:rsidRDefault="004C43C8" w:rsidP="562E9E2B">
      <w:pPr>
        <w:jc w:val="center"/>
        <w:rPr>
          <w:rFonts w:ascii="Times New Roman" w:eastAsia="Times New Roman" w:hAnsi="Times New Roman" w:cs="Times New Roman"/>
          <w:color w:val="000000" w:themeColor="text1"/>
          <w:sz w:val="26"/>
          <w:szCs w:val="26"/>
        </w:rPr>
      </w:pPr>
    </w:p>
    <w:p w14:paraId="70CA2B8A" w14:textId="160A87A0" w:rsidR="004C43C8" w:rsidRPr="008B288B" w:rsidRDefault="004C43C8" w:rsidP="562E9E2B">
      <w:pPr>
        <w:jc w:val="center"/>
        <w:rPr>
          <w:rFonts w:ascii="Times New Roman" w:eastAsia="Times New Roman" w:hAnsi="Times New Roman" w:cs="Times New Roman"/>
          <w:color w:val="000000" w:themeColor="text1"/>
          <w:sz w:val="26"/>
          <w:szCs w:val="26"/>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034"/>
      </w:tblGrid>
      <w:tr w:rsidR="562E9E2B" w:rsidRPr="008B288B" w14:paraId="6344820C" w14:textId="77777777" w:rsidTr="4E124D3C">
        <w:trPr>
          <w:trHeight w:val="300"/>
        </w:trPr>
        <w:tc>
          <w:tcPr>
            <w:tcW w:w="8034" w:type="dxa"/>
            <w:tcBorders>
              <w:top w:val="nil"/>
              <w:left w:val="nil"/>
              <w:bottom w:val="nil"/>
              <w:right w:val="nil"/>
            </w:tcBorders>
            <w:tcMar>
              <w:left w:w="105" w:type="dxa"/>
              <w:right w:w="105" w:type="dxa"/>
            </w:tcMar>
          </w:tcPr>
          <w:p w14:paraId="4703F02C" w14:textId="6A64984C" w:rsidR="562E9E2B" w:rsidRPr="008B288B" w:rsidRDefault="562E9E2B" w:rsidP="562E9E2B">
            <w:pPr>
              <w:jc w:val="center"/>
              <w:rPr>
                <w:rFonts w:ascii="Times New Roman" w:eastAsia="Times New Roman" w:hAnsi="Times New Roman" w:cs="Times New Roman"/>
                <w:color w:val="000000" w:themeColor="text1"/>
                <w:sz w:val="26"/>
                <w:szCs w:val="26"/>
              </w:rPr>
            </w:pPr>
          </w:p>
        </w:tc>
      </w:tr>
    </w:tbl>
    <w:p w14:paraId="3E17DED8" w14:textId="515489E7" w:rsidR="00B0A0B8" w:rsidRDefault="00B0A0B8" w:rsidP="4E124D3C">
      <w:pPr>
        <w:pStyle w:val="Heading1"/>
        <w:numPr>
          <w:ilvl w:val="0"/>
          <w:numId w:val="3"/>
        </w:numPr>
        <w:rPr>
          <w:rFonts w:ascii="Times New Roman" w:hAnsi="Times New Roman" w:cs="Times New Roman"/>
          <w:b w:val="0"/>
          <w:bCs w:val="0"/>
        </w:rPr>
      </w:pPr>
      <w:r w:rsidRPr="4E124D3C">
        <w:rPr>
          <w:rFonts w:ascii="Times New Roman" w:hAnsi="Times New Roman" w:cs="Times New Roman"/>
          <w:b w:val="0"/>
          <w:bCs w:val="0"/>
        </w:rPr>
        <w:lastRenderedPageBreak/>
        <w:t>Đã khắc phục vấn đề phải chọn vai trò khi đăng nhập (vai trò được chọn khi đăng ký)</w:t>
      </w:r>
    </w:p>
    <w:p w14:paraId="1FE45BD4" w14:textId="2FBD55F3" w:rsidR="00B0A0B8" w:rsidRDefault="00B0A0B8" w:rsidP="4E124D3C">
      <w:pPr>
        <w:pStyle w:val="ListParagraph"/>
        <w:numPr>
          <w:ilvl w:val="0"/>
          <w:numId w:val="1"/>
        </w:numPr>
        <w:rPr>
          <w:rFonts w:ascii="Times New Roman" w:eastAsia="Times New Roman" w:hAnsi="Times New Roman" w:cs="Times New Roman"/>
          <w:sz w:val="32"/>
          <w:szCs w:val="32"/>
        </w:rPr>
      </w:pPr>
      <w:r w:rsidRPr="4E124D3C">
        <w:rPr>
          <w:rFonts w:ascii="Times New Roman" w:eastAsia="Times New Roman" w:hAnsi="Times New Roman" w:cs="Times New Roman"/>
          <w:sz w:val="32"/>
          <w:szCs w:val="32"/>
        </w:rPr>
        <w:t>Đã có kiểm tra trùng tên khi đăng ký</w:t>
      </w:r>
    </w:p>
    <w:p w14:paraId="5D436865" w14:textId="22C61D0A" w:rsidR="694D1D0C" w:rsidRDefault="694D1D0C" w:rsidP="4E124D3C">
      <w:pPr>
        <w:pStyle w:val="ListParagraph"/>
        <w:numPr>
          <w:ilvl w:val="0"/>
          <w:numId w:val="1"/>
        </w:numPr>
        <w:rPr>
          <w:rFonts w:ascii="Times New Roman" w:eastAsia="Times New Roman" w:hAnsi="Times New Roman" w:cs="Times New Roman"/>
          <w:sz w:val="32"/>
          <w:szCs w:val="32"/>
        </w:rPr>
      </w:pPr>
      <w:r w:rsidRPr="4E124D3C">
        <w:rPr>
          <w:rFonts w:ascii="Times New Roman" w:eastAsia="Times New Roman" w:hAnsi="Times New Roman" w:cs="Times New Roman"/>
          <w:sz w:val="32"/>
          <w:szCs w:val="32"/>
        </w:rPr>
        <w:t xml:space="preserve">Đã có phê duyệt tài khoản đăng ký </w:t>
      </w:r>
    </w:p>
    <w:p w14:paraId="7D9B689D" w14:textId="36488B34" w:rsidR="4E124D3C" w:rsidRDefault="4E124D3C" w:rsidP="4E124D3C">
      <w:pPr>
        <w:pStyle w:val="Heading1"/>
        <w:rPr>
          <w:rFonts w:ascii="Times New Roman" w:hAnsi="Times New Roman" w:cs="Times New Roman"/>
          <w:b w:val="0"/>
          <w:bCs w:val="0"/>
        </w:rPr>
      </w:pPr>
    </w:p>
    <w:p w14:paraId="047AB413" w14:textId="2D6FAE18" w:rsidR="4E124D3C" w:rsidRDefault="4E124D3C" w:rsidP="4E124D3C">
      <w:pPr>
        <w:pStyle w:val="Heading1"/>
        <w:rPr>
          <w:rFonts w:ascii="Times New Roman" w:hAnsi="Times New Roman" w:cs="Times New Roman"/>
          <w:b w:val="0"/>
          <w:bCs w:val="0"/>
        </w:rPr>
      </w:pPr>
    </w:p>
    <w:p w14:paraId="6D88C507" w14:textId="01978BD9" w:rsidR="4E124D3C" w:rsidRDefault="4E124D3C" w:rsidP="4E124D3C">
      <w:pPr>
        <w:pStyle w:val="Heading1"/>
        <w:rPr>
          <w:rFonts w:ascii="Times New Roman" w:hAnsi="Times New Roman" w:cs="Times New Roman"/>
          <w:b w:val="0"/>
          <w:bCs w:val="0"/>
        </w:rPr>
      </w:pPr>
    </w:p>
    <w:p w14:paraId="0C01E9C0" w14:textId="789C6F18" w:rsidR="4E124D3C" w:rsidRDefault="4E124D3C" w:rsidP="4E124D3C">
      <w:pPr>
        <w:pStyle w:val="Heading1"/>
        <w:rPr>
          <w:rFonts w:ascii="Times New Roman" w:hAnsi="Times New Roman" w:cs="Times New Roman"/>
          <w:b w:val="0"/>
          <w:bCs w:val="0"/>
        </w:rPr>
      </w:pPr>
    </w:p>
    <w:p w14:paraId="6DFD26D2" w14:textId="462A24AD" w:rsidR="4E124D3C" w:rsidRDefault="4E124D3C" w:rsidP="4E124D3C">
      <w:pPr>
        <w:pStyle w:val="Heading1"/>
        <w:rPr>
          <w:rFonts w:ascii="Times New Roman" w:hAnsi="Times New Roman" w:cs="Times New Roman"/>
          <w:b w:val="0"/>
          <w:bCs w:val="0"/>
        </w:rPr>
      </w:pPr>
    </w:p>
    <w:p w14:paraId="015AB3EE" w14:textId="1B822BC8" w:rsidR="4E124D3C" w:rsidRDefault="4E124D3C" w:rsidP="4E124D3C">
      <w:pPr>
        <w:pStyle w:val="Heading1"/>
        <w:rPr>
          <w:rFonts w:ascii="Times New Roman" w:hAnsi="Times New Roman" w:cs="Times New Roman"/>
          <w:b w:val="0"/>
          <w:bCs w:val="0"/>
        </w:rPr>
      </w:pPr>
    </w:p>
    <w:p w14:paraId="13677B94" w14:textId="49E4DF02" w:rsidR="4E124D3C" w:rsidRDefault="4E124D3C" w:rsidP="4E124D3C">
      <w:pPr>
        <w:pStyle w:val="Heading1"/>
        <w:rPr>
          <w:rFonts w:ascii="Times New Roman" w:hAnsi="Times New Roman" w:cs="Times New Roman"/>
          <w:b w:val="0"/>
          <w:bCs w:val="0"/>
        </w:rPr>
      </w:pPr>
    </w:p>
    <w:p w14:paraId="7FA09567" w14:textId="596A77D6" w:rsidR="4E124D3C" w:rsidRDefault="4E124D3C" w:rsidP="4E124D3C">
      <w:pPr>
        <w:pStyle w:val="Heading1"/>
        <w:rPr>
          <w:rFonts w:ascii="Times New Roman" w:hAnsi="Times New Roman" w:cs="Times New Roman"/>
          <w:b w:val="0"/>
          <w:bCs w:val="0"/>
        </w:rPr>
      </w:pPr>
    </w:p>
    <w:p w14:paraId="260AA6DD" w14:textId="41B6771B" w:rsidR="4E124D3C" w:rsidRDefault="4E124D3C" w:rsidP="4E124D3C">
      <w:pPr>
        <w:pStyle w:val="Heading1"/>
        <w:rPr>
          <w:rFonts w:ascii="Times New Roman" w:hAnsi="Times New Roman" w:cs="Times New Roman"/>
          <w:b w:val="0"/>
          <w:bCs w:val="0"/>
        </w:rPr>
      </w:pPr>
    </w:p>
    <w:p w14:paraId="55114627" w14:textId="78930FE2" w:rsidR="4E124D3C" w:rsidRDefault="4E124D3C" w:rsidP="4E124D3C">
      <w:pPr>
        <w:pStyle w:val="Heading1"/>
        <w:rPr>
          <w:rFonts w:ascii="Times New Roman" w:hAnsi="Times New Roman" w:cs="Times New Roman"/>
          <w:b w:val="0"/>
          <w:bCs w:val="0"/>
        </w:rPr>
      </w:pPr>
    </w:p>
    <w:p w14:paraId="61628DD9" w14:textId="1598B70F" w:rsidR="4E124D3C" w:rsidRDefault="4E124D3C" w:rsidP="4E124D3C">
      <w:pPr>
        <w:pStyle w:val="Heading1"/>
        <w:rPr>
          <w:rFonts w:ascii="Times New Roman" w:hAnsi="Times New Roman" w:cs="Times New Roman"/>
          <w:b w:val="0"/>
          <w:bCs w:val="0"/>
        </w:rPr>
      </w:pPr>
    </w:p>
    <w:p w14:paraId="40BC3379" w14:textId="578704C5" w:rsidR="4E124D3C" w:rsidRDefault="4E124D3C" w:rsidP="4E124D3C">
      <w:pPr>
        <w:pStyle w:val="Heading1"/>
        <w:rPr>
          <w:rFonts w:ascii="Times New Roman" w:hAnsi="Times New Roman" w:cs="Times New Roman"/>
          <w:b w:val="0"/>
          <w:bCs w:val="0"/>
        </w:rPr>
      </w:pPr>
    </w:p>
    <w:p w14:paraId="0CA4A5D4" w14:textId="6ABDC4DC" w:rsidR="4E124D3C" w:rsidRDefault="4E124D3C" w:rsidP="4E124D3C">
      <w:pPr>
        <w:pStyle w:val="Heading1"/>
        <w:rPr>
          <w:rFonts w:ascii="Times New Roman" w:hAnsi="Times New Roman" w:cs="Times New Roman"/>
          <w:b w:val="0"/>
          <w:bCs w:val="0"/>
        </w:rPr>
      </w:pPr>
    </w:p>
    <w:p w14:paraId="49EBED5B" w14:textId="0CE2A291" w:rsidR="4E124D3C" w:rsidRDefault="4E124D3C" w:rsidP="4E124D3C">
      <w:pPr>
        <w:pStyle w:val="Heading1"/>
        <w:rPr>
          <w:rFonts w:ascii="Times New Roman" w:hAnsi="Times New Roman" w:cs="Times New Roman"/>
          <w:b w:val="0"/>
          <w:bCs w:val="0"/>
        </w:rPr>
      </w:pPr>
    </w:p>
    <w:p w14:paraId="4E514A99" w14:textId="7B271A0E" w:rsidR="4E124D3C" w:rsidRDefault="4E124D3C" w:rsidP="4E124D3C">
      <w:pPr>
        <w:pStyle w:val="Heading1"/>
        <w:rPr>
          <w:rFonts w:ascii="Times New Roman" w:hAnsi="Times New Roman" w:cs="Times New Roman"/>
          <w:b w:val="0"/>
          <w:bCs w:val="0"/>
        </w:rPr>
      </w:pPr>
    </w:p>
    <w:p w14:paraId="0B432A97" w14:textId="7D77E200" w:rsidR="4E124D3C" w:rsidRDefault="4E124D3C" w:rsidP="4E124D3C">
      <w:pPr>
        <w:pStyle w:val="Heading1"/>
        <w:rPr>
          <w:rFonts w:ascii="Times New Roman" w:hAnsi="Times New Roman" w:cs="Times New Roman"/>
          <w:b w:val="0"/>
          <w:bCs w:val="0"/>
        </w:rPr>
      </w:pPr>
    </w:p>
    <w:p w14:paraId="26D71FF1" w14:textId="6593B485" w:rsidR="004C43C8" w:rsidRPr="008B288B" w:rsidRDefault="6D9053DA">
      <w:pPr>
        <w:pStyle w:val="Heading1"/>
        <w:rPr>
          <w:rFonts w:ascii="Times New Roman" w:hAnsi="Times New Roman" w:cs="Times New Roman"/>
          <w:b w:val="0"/>
          <w:bCs w:val="0"/>
        </w:rPr>
      </w:pPr>
      <w:r w:rsidRPr="008B288B">
        <w:rPr>
          <w:rFonts w:ascii="Times New Roman" w:hAnsi="Times New Roman" w:cs="Times New Roman"/>
          <w:b w:val="0"/>
          <w:bCs w:val="0"/>
        </w:rPr>
        <w:t>HỆ THỐNG QUẢN LÝ VĂN BẢN ĐIỆN TỬ</w:t>
      </w:r>
    </w:p>
    <w:p w14:paraId="107F89AF" w14:textId="77777777" w:rsidR="004C43C8" w:rsidRPr="008B288B" w:rsidRDefault="6D9053DA" w:rsidP="562E9E2B">
      <w:pPr>
        <w:pStyle w:val="Heading2"/>
        <w:rPr>
          <w:rFonts w:ascii="Times New Roman" w:hAnsi="Times New Roman" w:cs="Times New Roman"/>
          <w:i w:val="0"/>
          <w:iCs w:val="0"/>
        </w:rPr>
      </w:pPr>
      <w:r w:rsidRPr="008B288B">
        <w:rPr>
          <w:rFonts w:ascii="Times New Roman" w:hAnsi="Times New Roman" w:cs="Times New Roman"/>
          <w:i w:val="0"/>
          <w:iCs w:val="0"/>
        </w:rPr>
        <w:t>1. THÔNG TIN TỔNG QUAN</w:t>
      </w:r>
    </w:p>
    <w:p w14:paraId="30FC5500" w14:textId="77777777" w:rsidR="004C43C8" w:rsidRPr="008B288B" w:rsidRDefault="000B0F30">
      <w:pPr>
        <w:pStyle w:val="Heading3"/>
        <w:rPr>
          <w:rFonts w:ascii="Times New Roman" w:hAnsi="Times New Roman" w:cs="Times New Roman"/>
          <w:b w:val="0"/>
        </w:rPr>
      </w:pPr>
      <w:r w:rsidRPr="008B288B">
        <w:rPr>
          <w:rFonts w:ascii="Times New Roman" w:hAnsi="Times New Roman" w:cs="Times New Roman"/>
          <w:b w:val="0"/>
        </w:rPr>
        <w:t>1.1 Thông tin chung</w:t>
      </w:r>
    </w:p>
    <w:p w14:paraId="4BD537A4" w14:textId="77777777" w:rsidR="004C43C8" w:rsidRPr="008B288B" w:rsidRDefault="000B0F30">
      <w:pPr>
        <w:numPr>
          <w:ilvl w:val="0"/>
          <w:numId w:val="7"/>
        </w:numPr>
        <w:rPr>
          <w:rFonts w:ascii="Times New Roman" w:hAnsi="Times New Roman" w:cs="Times New Roman"/>
        </w:rPr>
      </w:pPr>
      <w:r w:rsidRPr="008B288B">
        <w:rPr>
          <w:rFonts w:ascii="Times New Roman" w:hAnsi="Times New Roman" w:cs="Times New Roman"/>
          <w:b/>
        </w:rPr>
        <w:t>Tên dự án:</w:t>
      </w:r>
      <w:r w:rsidRPr="008B288B">
        <w:rPr>
          <w:rFonts w:ascii="Times New Roman" w:hAnsi="Times New Roman" w:cs="Times New Roman"/>
        </w:rPr>
        <w:t xml:space="preserve"> Hệ thống quản lý văn bản điện tử</w:t>
      </w:r>
    </w:p>
    <w:p w14:paraId="0094381E" w14:textId="77777777" w:rsidR="004C43C8" w:rsidRPr="008B288B" w:rsidRDefault="000B0F30">
      <w:pPr>
        <w:numPr>
          <w:ilvl w:val="0"/>
          <w:numId w:val="7"/>
        </w:numPr>
        <w:rPr>
          <w:rFonts w:ascii="Times New Roman" w:hAnsi="Times New Roman" w:cs="Times New Roman"/>
        </w:rPr>
      </w:pPr>
      <w:r w:rsidRPr="008B288B">
        <w:rPr>
          <w:rFonts w:ascii="Times New Roman" w:hAnsi="Times New Roman" w:cs="Times New Roman"/>
          <w:b/>
        </w:rPr>
        <w:t>Người yêu cầu:</w:t>
      </w:r>
      <w:r w:rsidRPr="008B288B">
        <w:rPr>
          <w:rFonts w:ascii="Times New Roman" w:hAnsi="Times New Roman" w:cs="Times New Roman"/>
        </w:rPr>
        <w:t xml:space="preserve"> Phòng hành chính cục thi hành án dân sự tỉnh Tuyên Quang</w:t>
      </w:r>
    </w:p>
    <w:p w14:paraId="346211AE" w14:textId="72472CE1" w:rsidR="004C43C8" w:rsidRPr="008B288B" w:rsidRDefault="000B0F30">
      <w:pPr>
        <w:numPr>
          <w:ilvl w:val="0"/>
          <w:numId w:val="7"/>
        </w:numPr>
        <w:rPr>
          <w:rFonts w:ascii="Times New Roman" w:hAnsi="Times New Roman" w:cs="Times New Roman"/>
        </w:rPr>
      </w:pPr>
      <w:r w:rsidRPr="008B288B">
        <w:rPr>
          <w:rFonts w:ascii="Times New Roman" w:hAnsi="Times New Roman" w:cs="Times New Roman"/>
          <w:b/>
          <w:bCs/>
        </w:rPr>
        <w:t>Người thực hiện/Phụ trách dự án:</w:t>
      </w:r>
      <w:r w:rsidRPr="008B288B">
        <w:rPr>
          <w:rFonts w:ascii="Times New Roman" w:hAnsi="Times New Roman" w:cs="Times New Roman"/>
        </w:rPr>
        <w:t xml:space="preserve"> Nhóm phát triển hệ thống we</w:t>
      </w:r>
      <w:r w:rsidR="25AEC9F3" w:rsidRPr="008B288B">
        <w:rPr>
          <w:rFonts w:ascii="Times New Roman" w:hAnsi="Times New Roman" w:cs="Times New Roman"/>
        </w:rPr>
        <w:t>b</w:t>
      </w:r>
    </w:p>
    <w:p w14:paraId="14859443" w14:textId="77777777" w:rsidR="004C43C8" w:rsidRPr="008B288B" w:rsidRDefault="6D9053DA" w:rsidP="562E9E2B">
      <w:pPr>
        <w:pStyle w:val="Heading2"/>
        <w:rPr>
          <w:rFonts w:ascii="Times New Roman" w:hAnsi="Times New Roman" w:cs="Times New Roman"/>
          <w:i w:val="0"/>
          <w:iCs w:val="0"/>
        </w:rPr>
      </w:pPr>
      <w:r w:rsidRPr="008B288B">
        <w:rPr>
          <w:rFonts w:ascii="Times New Roman" w:hAnsi="Times New Roman" w:cs="Times New Roman"/>
          <w:i w:val="0"/>
          <w:iCs w:val="0"/>
        </w:rPr>
        <w:lastRenderedPageBreak/>
        <w:t>2. LÝ DO ĐỀ XUẤT</w:t>
      </w:r>
    </w:p>
    <w:p w14:paraId="24EBADF8" w14:textId="77777777" w:rsidR="004C43C8" w:rsidRPr="008B288B" w:rsidRDefault="000B0F30">
      <w:pPr>
        <w:rPr>
          <w:rFonts w:ascii="Times New Roman" w:hAnsi="Times New Roman" w:cs="Times New Roman"/>
        </w:rPr>
      </w:pPr>
      <w:r w:rsidRPr="008B288B">
        <w:rPr>
          <w:rFonts w:ascii="Times New Roman" w:hAnsi="Times New Roman" w:cs="Times New Roman"/>
        </w:rPr>
        <w:t>Hiện nay công tác quản lý văn bản tại đơn vị chủ yếu được thực hiện bằng phương pháp thủ công. Các bước như tiếp nhận, đóng dấu, đăng ký, phân phối, xử lý và lưu trữ văn bản mất nhiều thời gian và dễ xảy ra sai sót, thất lạc hoặc chậm trễ trong quá trình xử lý.</w:t>
      </w:r>
    </w:p>
    <w:p w14:paraId="39E7BDD4" w14:textId="77777777" w:rsidR="004C43C8" w:rsidRPr="008B288B" w:rsidRDefault="000B0F30">
      <w:pPr>
        <w:rPr>
          <w:rFonts w:ascii="Times New Roman" w:hAnsi="Times New Roman" w:cs="Times New Roman"/>
        </w:rPr>
      </w:pPr>
      <w:r w:rsidRPr="008B288B">
        <w:rPr>
          <w:rFonts w:ascii="Times New Roman" w:hAnsi="Times New Roman" w:cs="Times New Roman"/>
        </w:rPr>
        <w:t>Ngoài ra, việc báo cáo, thống kê số liệu hiện nay còn hạn chế, gây khó khăn cho công tác quản lý, chỉ đạo, điều hành.</w:t>
      </w:r>
    </w:p>
    <w:p w14:paraId="14C93D00" w14:textId="77777777" w:rsidR="004C43C8" w:rsidRPr="008B288B" w:rsidRDefault="000B0F30">
      <w:pPr>
        <w:rPr>
          <w:rFonts w:ascii="Times New Roman" w:hAnsi="Times New Roman" w:cs="Times New Roman"/>
        </w:rPr>
      </w:pPr>
      <w:r w:rsidRPr="008B288B">
        <w:rPr>
          <w:rFonts w:ascii="Times New Roman" w:hAnsi="Times New Roman" w:cs="Times New Roman"/>
        </w:rPr>
        <w:t>Do đó, cần xây dựng một hệ thống quản lý văn bản điện tử nhằm số hóa, tự động hóa quy trình, nâng cao hiệu quả và minh bạch trong công tác quản lý văn bản.</w:t>
      </w:r>
    </w:p>
    <w:p w14:paraId="782D327A" w14:textId="77777777" w:rsidR="004C43C8" w:rsidRPr="008B288B" w:rsidRDefault="6D9053DA" w:rsidP="562E9E2B">
      <w:pPr>
        <w:pStyle w:val="Heading2"/>
        <w:rPr>
          <w:rFonts w:ascii="Times New Roman" w:hAnsi="Times New Roman" w:cs="Times New Roman"/>
          <w:i w:val="0"/>
          <w:iCs w:val="0"/>
        </w:rPr>
      </w:pPr>
      <w:r w:rsidRPr="008B288B">
        <w:rPr>
          <w:rFonts w:ascii="Times New Roman" w:hAnsi="Times New Roman" w:cs="Times New Roman"/>
          <w:i w:val="0"/>
          <w:iCs w:val="0"/>
        </w:rPr>
        <w:t>3. MỤC TIÊU CỦA HỆ THỐNG</w:t>
      </w:r>
    </w:p>
    <w:p w14:paraId="49C0AA2C" w14:textId="77777777" w:rsidR="004C43C8" w:rsidRPr="008B288B" w:rsidRDefault="6D9053DA">
      <w:pPr>
        <w:numPr>
          <w:ilvl w:val="0"/>
          <w:numId w:val="7"/>
        </w:numPr>
        <w:rPr>
          <w:rFonts w:ascii="Times New Roman" w:hAnsi="Times New Roman" w:cs="Times New Roman"/>
        </w:rPr>
      </w:pPr>
      <w:r w:rsidRPr="008B288B">
        <w:rPr>
          <w:rFonts w:ascii="Times New Roman" w:hAnsi="Times New Roman" w:cs="Times New Roman"/>
          <w:b/>
          <w:bCs/>
        </w:rPr>
        <w:t>Quản lý văn bản đến: tiếp nhậ</w:t>
      </w:r>
      <w:r w:rsidRPr="008B288B">
        <w:rPr>
          <w:rFonts w:ascii="Times New Roman" w:hAnsi="Times New Roman" w:cs="Times New Roman"/>
        </w:rPr>
        <w:t>n, số hóa, đăng ký, phân phối và theo dõi xử lý</w:t>
      </w:r>
    </w:p>
    <w:p w14:paraId="20FE6C1C" w14:textId="77777777" w:rsidR="004C43C8" w:rsidRPr="008B288B" w:rsidRDefault="000B0F30">
      <w:pPr>
        <w:numPr>
          <w:ilvl w:val="0"/>
          <w:numId w:val="7"/>
        </w:numPr>
        <w:rPr>
          <w:rFonts w:ascii="Times New Roman" w:hAnsi="Times New Roman" w:cs="Times New Roman"/>
        </w:rPr>
      </w:pPr>
      <w:r w:rsidRPr="008B288B">
        <w:rPr>
          <w:rFonts w:ascii="Times New Roman" w:hAnsi="Times New Roman" w:cs="Times New Roman"/>
          <w:b/>
        </w:rPr>
        <w:t>Quản lý văn bản đi:</w:t>
      </w:r>
      <w:r w:rsidRPr="008B288B">
        <w:rPr>
          <w:rFonts w:ascii="Times New Roman" w:hAnsi="Times New Roman" w:cs="Times New Roman"/>
        </w:rPr>
        <w:t xml:space="preserve"> soạn thảo, trình duyệt, ký số, phát hành điện tử</w:t>
      </w:r>
    </w:p>
    <w:p w14:paraId="24931781" w14:textId="77777777" w:rsidR="004C43C8" w:rsidRPr="008B288B" w:rsidRDefault="000B0F30">
      <w:pPr>
        <w:numPr>
          <w:ilvl w:val="0"/>
          <w:numId w:val="7"/>
        </w:numPr>
        <w:rPr>
          <w:rFonts w:ascii="Times New Roman" w:hAnsi="Times New Roman" w:cs="Times New Roman"/>
        </w:rPr>
      </w:pPr>
      <w:r w:rsidRPr="008B288B">
        <w:rPr>
          <w:rFonts w:ascii="Times New Roman" w:hAnsi="Times New Roman" w:cs="Times New Roman"/>
          <w:b/>
        </w:rPr>
        <w:t>Tích hợp quản lý hồ sơ công việc:</w:t>
      </w:r>
      <w:r w:rsidRPr="008B288B">
        <w:rPr>
          <w:rFonts w:ascii="Times New Roman" w:hAnsi="Times New Roman" w:cs="Times New Roman"/>
        </w:rPr>
        <w:t xml:space="preserve"> lưu trữ và tra cứu văn bản nhanh chóng</w:t>
      </w:r>
    </w:p>
    <w:p w14:paraId="0DC21AEA" w14:textId="77777777" w:rsidR="004C43C8" w:rsidRPr="008B288B" w:rsidRDefault="000B0F30">
      <w:pPr>
        <w:numPr>
          <w:ilvl w:val="0"/>
          <w:numId w:val="7"/>
        </w:numPr>
        <w:rPr>
          <w:rFonts w:ascii="Times New Roman" w:hAnsi="Times New Roman" w:cs="Times New Roman"/>
        </w:rPr>
      </w:pPr>
      <w:r w:rsidRPr="008B288B">
        <w:rPr>
          <w:rFonts w:ascii="Times New Roman" w:hAnsi="Times New Roman" w:cs="Times New Roman"/>
          <w:b/>
        </w:rPr>
        <w:t>Quản lý văn bản theo trạng thái, độ khẩn, độ mật</w:t>
      </w:r>
      <w:r w:rsidRPr="008B288B">
        <w:rPr>
          <w:rFonts w:ascii="Times New Roman" w:hAnsi="Times New Roman" w:cs="Times New Roman"/>
        </w:rPr>
        <w:t xml:space="preserve"> đúng quy định pháp luật</w:t>
      </w:r>
    </w:p>
    <w:p w14:paraId="65DE269F" w14:textId="77777777" w:rsidR="004C43C8" w:rsidRPr="008B288B" w:rsidRDefault="000B0F30">
      <w:pPr>
        <w:numPr>
          <w:ilvl w:val="0"/>
          <w:numId w:val="7"/>
        </w:numPr>
        <w:rPr>
          <w:rFonts w:ascii="Times New Roman" w:hAnsi="Times New Roman" w:cs="Times New Roman"/>
        </w:rPr>
      </w:pPr>
      <w:r w:rsidRPr="008B288B">
        <w:rPr>
          <w:rFonts w:ascii="Times New Roman" w:hAnsi="Times New Roman" w:cs="Times New Roman"/>
          <w:b/>
        </w:rPr>
        <w:t>Tạo báo cáo thống kê</w:t>
      </w:r>
      <w:r w:rsidRPr="008B288B">
        <w:rPr>
          <w:rFonts w:ascii="Times New Roman" w:hAnsi="Times New Roman" w:cs="Times New Roman"/>
        </w:rPr>
        <w:t xml:space="preserve"> theo loại văn bản, đơn vị, thời gian xử lý</w:t>
      </w:r>
    </w:p>
    <w:p w14:paraId="6FE45CD8" w14:textId="77777777" w:rsidR="004C43C8" w:rsidRPr="008B288B" w:rsidRDefault="6D9053DA">
      <w:pPr>
        <w:numPr>
          <w:ilvl w:val="0"/>
          <w:numId w:val="7"/>
        </w:numPr>
        <w:rPr>
          <w:rFonts w:ascii="Times New Roman" w:hAnsi="Times New Roman" w:cs="Times New Roman"/>
        </w:rPr>
      </w:pPr>
      <w:r w:rsidRPr="008B288B">
        <w:rPr>
          <w:rFonts w:ascii="Times New Roman" w:hAnsi="Times New Roman" w:cs="Times New Roman"/>
          <w:b/>
          <w:bCs/>
        </w:rPr>
        <w:t>Hỗ trợ chữ ký số và phân quyền bảo mật</w:t>
      </w:r>
      <w:r w:rsidRPr="008B288B">
        <w:rPr>
          <w:rFonts w:ascii="Times New Roman" w:hAnsi="Times New Roman" w:cs="Times New Roman"/>
        </w:rPr>
        <w:t xml:space="preserve"> cho người dùng</w:t>
      </w:r>
    </w:p>
    <w:p w14:paraId="74CD040E" w14:textId="18AE013C" w:rsidR="5B9CDF26" w:rsidRPr="008B288B" w:rsidRDefault="5B9CDF26" w:rsidP="562E9E2B">
      <w:pPr>
        <w:pStyle w:val="ListParagraph"/>
        <w:numPr>
          <w:ilvl w:val="0"/>
          <w:numId w:val="7"/>
        </w:numPr>
        <w:spacing w:before="240" w:after="240"/>
        <w:rPr>
          <w:rFonts w:ascii="Times New Roman" w:hAnsi="Times New Roman" w:cs="Times New Roman"/>
        </w:rPr>
      </w:pPr>
      <w:r w:rsidRPr="008B288B">
        <w:rPr>
          <w:rFonts w:ascii="Times New Roman" w:hAnsi="Times New Roman" w:cs="Times New Roman"/>
          <w:b/>
          <w:bCs/>
        </w:rPr>
        <w:t>Hiện đại hóa và số hóa</w:t>
      </w:r>
      <w:r w:rsidRPr="008B288B">
        <w:rPr>
          <w:rFonts w:ascii="Times New Roman" w:hAnsi="Times New Roman" w:cs="Times New Roman"/>
        </w:rPr>
        <w:t xml:space="preserve"> quy trình quản lý văn bản, thay thế cách làm thủ công bằng hệ thống điện tử thống nhất.</w:t>
      </w:r>
    </w:p>
    <w:p w14:paraId="50C0BACF" w14:textId="36BD1D7F" w:rsidR="5B9CDF26" w:rsidRPr="008B288B" w:rsidRDefault="5B9CDF26" w:rsidP="562E9E2B">
      <w:pPr>
        <w:pStyle w:val="ListParagraph"/>
        <w:numPr>
          <w:ilvl w:val="0"/>
          <w:numId w:val="7"/>
        </w:numPr>
        <w:spacing w:before="240" w:after="240"/>
        <w:rPr>
          <w:rFonts w:ascii="Times New Roman" w:hAnsi="Times New Roman" w:cs="Times New Roman"/>
        </w:rPr>
      </w:pPr>
      <w:r w:rsidRPr="008B288B">
        <w:rPr>
          <w:rFonts w:ascii="Times New Roman" w:hAnsi="Times New Roman" w:cs="Times New Roman"/>
          <w:b/>
          <w:bCs/>
        </w:rPr>
        <w:t>Đảm bảo tính minh bạch, chính xác và kịp thời</w:t>
      </w:r>
      <w:r w:rsidRPr="008B288B">
        <w:rPr>
          <w:rFonts w:ascii="Times New Roman" w:hAnsi="Times New Roman" w:cs="Times New Roman"/>
        </w:rPr>
        <w:t xml:space="preserve"> trong việc tiếp nhận, xử lý và phát hành văn bản.</w:t>
      </w:r>
    </w:p>
    <w:p w14:paraId="47208C92" w14:textId="36A9A0E8" w:rsidR="5B9CDF26" w:rsidRPr="008B288B" w:rsidRDefault="5B9CDF26" w:rsidP="562E9E2B">
      <w:pPr>
        <w:pStyle w:val="ListParagraph"/>
        <w:numPr>
          <w:ilvl w:val="0"/>
          <w:numId w:val="7"/>
        </w:numPr>
        <w:spacing w:before="240" w:after="240"/>
        <w:rPr>
          <w:rFonts w:ascii="Times New Roman" w:hAnsi="Times New Roman" w:cs="Times New Roman"/>
        </w:rPr>
      </w:pPr>
      <w:r w:rsidRPr="008B288B">
        <w:rPr>
          <w:rFonts w:ascii="Times New Roman" w:hAnsi="Times New Roman" w:cs="Times New Roman"/>
          <w:b/>
          <w:bCs/>
        </w:rPr>
        <w:t>Nâng cao hiệu quả quản lý và phối hợp công việc</w:t>
      </w:r>
      <w:r w:rsidRPr="008B288B">
        <w:rPr>
          <w:rFonts w:ascii="Times New Roman" w:hAnsi="Times New Roman" w:cs="Times New Roman"/>
        </w:rPr>
        <w:t>, giúp các đơn vị, cá nhân liên quan theo dõi tiến độ xử lý rõ ràng.</w:t>
      </w:r>
    </w:p>
    <w:p w14:paraId="200CF643" w14:textId="7E496CD7" w:rsidR="5B9CDF26" w:rsidRPr="008B288B" w:rsidRDefault="5B9CDF26" w:rsidP="562E9E2B">
      <w:pPr>
        <w:pStyle w:val="ListParagraph"/>
        <w:numPr>
          <w:ilvl w:val="0"/>
          <w:numId w:val="7"/>
        </w:numPr>
        <w:spacing w:before="240" w:after="240"/>
        <w:rPr>
          <w:rFonts w:ascii="Times New Roman" w:hAnsi="Times New Roman" w:cs="Times New Roman"/>
        </w:rPr>
      </w:pPr>
      <w:r w:rsidRPr="008B288B">
        <w:rPr>
          <w:rFonts w:ascii="Times New Roman" w:hAnsi="Times New Roman" w:cs="Times New Roman"/>
          <w:b/>
          <w:bCs/>
        </w:rPr>
        <w:t>Tuân thủ quy định pháp luật</w:t>
      </w:r>
      <w:r w:rsidRPr="008B288B">
        <w:rPr>
          <w:rFonts w:ascii="Times New Roman" w:hAnsi="Times New Roman" w:cs="Times New Roman"/>
        </w:rPr>
        <w:t xml:space="preserve"> về quản lý văn bản, đặc biệt là các yêu cầu về bảo mật, độ khẩn và lưu trữ hồ sơ.</w:t>
      </w:r>
    </w:p>
    <w:p w14:paraId="2C68A82E" w14:textId="52D81CAF" w:rsidR="5B9CDF26" w:rsidRPr="008B288B" w:rsidRDefault="5B9CDF26" w:rsidP="562E9E2B">
      <w:pPr>
        <w:pStyle w:val="ListParagraph"/>
        <w:numPr>
          <w:ilvl w:val="0"/>
          <w:numId w:val="7"/>
        </w:numPr>
        <w:spacing w:before="240" w:after="240"/>
        <w:rPr>
          <w:rFonts w:ascii="Times New Roman" w:hAnsi="Times New Roman" w:cs="Times New Roman"/>
        </w:rPr>
      </w:pPr>
      <w:r w:rsidRPr="008B288B">
        <w:rPr>
          <w:rFonts w:ascii="Times New Roman" w:hAnsi="Times New Roman" w:cs="Times New Roman"/>
          <w:b/>
          <w:bCs/>
        </w:rPr>
        <w:t>Hỗ trợ lãnh đạo trong công tác chỉ đạo điều hành</w:t>
      </w:r>
      <w:r w:rsidRPr="008B288B">
        <w:rPr>
          <w:rFonts w:ascii="Times New Roman" w:hAnsi="Times New Roman" w:cs="Times New Roman"/>
        </w:rPr>
        <w:t>, thông qua báo cáo thống kê, phân tích dữ liệu và giám sát tiến độ xử lý.</w:t>
      </w:r>
    </w:p>
    <w:p w14:paraId="1A8AACC7" w14:textId="0CEC3863" w:rsidR="5B9CDF26" w:rsidRPr="008B288B" w:rsidRDefault="5B9CDF26" w:rsidP="562E9E2B">
      <w:pPr>
        <w:pStyle w:val="ListParagraph"/>
        <w:numPr>
          <w:ilvl w:val="0"/>
          <w:numId w:val="7"/>
        </w:numPr>
        <w:spacing w:before="240" w:after="240"/>
        <w:rPr>
          <w:rFonts w:ascii="Times New Roman" w:hAnsi="Times New Roman" w:cs="Times New Roman"/>
        </w:rPr>
      </w:pPr>
      <w:r w:rsidRPr="008B288B">
        <w:rPr>
          <w:rFonts w:ascii="Times New Roman" w:hAnsi="Times New Roman" w:cs="Times New Roman"/>
          <w:b/>
          <w:bCs/>
        </w:rPr>
        <w:t>Tăng cường an toàn, bảo mật và trách nhiệm</w:t>
      </w:r>
      <w:r w:rsidRPr="008B288B">
        <w:rPr>
          <w:rFonts w:ascii="Times New Roman" w:hAnsi="Times New Roman" w:cs="Times New Roman"/>
        </w:rPr>
        <w:t xml:space="preserve"> thông qua áp dụng chữ ký số, phân quyền và kiểm soát truy cập.</w:t>
      </w:r>
    </w:p>
    <w:p w14:paraId="193CED90" w14:textId="57A382DA" w:rsidR="562E9E2B" w:rsidRPr="008B288B" w:rsidRDefault="562E9E2B" w:rsidP="562E9E2B">
      <w:pPr>
        <w:rPr>
          <w:rFonts w:ascii="Times New Roman" w:hAnsi="Times New Roman" w:cs="Times New Roman"/>
        </w:rPr>
      </w:pPr>
    </w:p>
    <w:p w14:paraId="63A69E5E" w14:textId="73F2651B" w:rsidR="6A919297" w:rsidRPr="008B288B" w:rsidRDefault="439BADC5" w:rsidP="562E9E2B">
      <w:pPr>
        <w:pStyle w:val="Heading2"/>
        <w:rPr>
          <w:rFonts w:ascii="Times New Roman" w:hAnsi="Times New Roman" w:cs="Times New Roman"/>
          <w:i w:val="0"/>
          <w:iCs w:val="0"/>
        </w:rPr>
      </w:pPr>
      <w:r w:rsidRPr="008B288B">
        <w:rPr>
          <w:rFonts w:ascii="Times New Roman" w:hAnsi="Times New Roman" w:cs="Times New Roman"/>
          <w:i w:val="0"/>
          <w:iCs w:val="0"/>
        </w:rPr>
        <w:lastRenderedPageBreak/>
        <w:t xml:space="preserve">4. QUY TRÌNH QUẢN LÝ VĂN BẢN </w:t>
      </w:r>
    </w:p>
    <w:p w14:paraId="476C1CB6" w14:textId="287599B2" w:rsidR="439BADC5" w:rsidRPr="008B288B" w:rsidRDefault="439BADC5" w:rsidP="562E9E2B">
      <w:pPr>
        <w:pStyle w:val="Heading3"/>
        <w:rPr>
          <w:rFonts w:ascii="Times New Roman" w:hAnsi="Times New Roman" w:cs="Times New Roman"/>
        </w:rPr>
      </w:pPr>
      <w:r w:rsidRPr="008B288B">
        <w:rPr>
          <w:rFonts w:ascii="Times New Roman" w:hAnsi="Times New Roman" w:cs="Times New Roman"/>
        </w:rPr>
        <w:t xml:space="preserve">4.1. QUY TRÌNH QUẢN LÝ VĂN BẢN ĐẾN </w:t>
      </w:r>
    </w:p>
    <w:p w14:paraId="4FD2FC2D" w14:textId="60190B8B" w:rsidR="562E9E2B" w:rsidRPr="008B288B" w:rsidRDefault="000D7152" w:rsidP="7455110D">
      <w:pPr>
        <w:jc w:val="center"/>
      </w:pPr>
      <w:r>
        <w:rPr>
          <w:noProof/>
        </w:rPr>
        <w:drawing>
          <wp:inline distT="0" distB="0" distL="0" distR="0" wp14:anchorId="58E26409" wp14:editId="2AC1990B">
            <wp:extent cx="4008120" cy="5227320"/>
            <wp:effectExtent l="0" t="0" r="0" b="0"/>
            <wp:docPr id="4611662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8120" cy="5227320"/>
                    </a:xfrm>
                    <a:prstGeom prst="rect">
                      <a:avLst/>
                    </a:prstGeom>
                    <a:noFill/>
                    <a:ln>
                      <a:noFill/>
                    </a:ln>
                  </pic:spPr>
                </pic:pic>
              </a:graphicData>
            </a:graphic>
          </wp:inline>
        </w:drawing>
      </w:r>
    </w:p>
    <w:tbl>
      <w:tblPr>
        <w:tblStyle w:val="TableGrid"/>
        <w:tblW w:w="0" w:type="auto"/>
        <w:jc w:val="center"/>
        <w:tblLayout w:type="fixed"/>
        <w:tblLook w:val="06A0" w:firstRow="1" w:lastRow="0" w:firstColumn="1" w:lastColumn="0" w:noHBand="1" w:noVBand="1"/>
      </w:tblPr>
      <w:tblGrid>
        <w:gridCol w:w="2456"/>
        <w:gridCol w:w="1373"/>
        <w:gridCol w:w="5531"/>
      </w:tblGrid>
      <w:tr w:rsidR="562E9E2B" w:rsidRPr="008B288B" w14:paraId="4CEDBCDC" w14:textId="77777777" w:rsidTr="562E9E2B">
        <w:trPr>
          <w:trHeight w:val="300"/>
          <w:jc w:val="center"/>
        </w:trPr>
        <w:tc>
          <w:tcPr>
            <w:tcW w:w="2456" w:type="dxa"/>
          </w:tcPr>
          <w:p w14:paraId="58704BFD" w14:textId="76B729AF" w:rsidR="562E9E2B" w:rsidRPr="008B288B" w:rsidRDefault="562E9E2B" w:rsidP="562E9E2B">
            <w:pPr>
              <w:jc w:val="center"/>
              <w:rPr>
                <w:rFonts w:ascii="Times New Roman" w:hAnsi="Times New Roman" w:cs="Times New Roman"/>
              </w:rPr>
            </w:pPr>
            <w:r w:rsidRPr="008B288B">
              <w:rPr>
                <w:rFonts w:ascii="Times New Roman" w:hAnsi="Times New Roman" w:cs="Times New Roman"/>
                <w:b/>
                <w:bCs/>
              </w:rPr>
              <w:t>Trách nhiệm</w:t>
            </w:r>
          </w:p>
        </w:tc>
        <w:tc>
          <w:tcPr>
            <w:tcW w:w="1373" w:type="dxa"/>
          </w:tcPr>
          <w:p w14:paraId="5F9C2EFB" w14:textId="61A79EE6" w:rsidR="562E9E2B" w:rsidRPr="008B288B" w:rsidRDefault="562E9E2B" w:rsidP="562E9E2B">
            <w:pPr>
              <w:jc w:val="center"/>
              <w:rPr>
                <w:rFonts w:ascii="Times New Roman" w:hAnsi="Times New Roman" w:cs="Times New Roman"/>
              </w:rPr>
            </w:pPr>
            <w:r w:rsidRPr="008B288B">
              <w:rPr>
                <w:rFonts w:ascii="Times New Roman" w:hAnsi="Times New Roman" w:cs="Times New Roman"/>
                <w:b/>
                <w:bCs/>
              </w:rPr>
              <w:t>Các bước thực hiện</w:t>
            </w:r>
          </w:p>
        </w:tc>
        <w:tc>
          <w:tcPr>
            <w:tcW w:w="5531" w:type="dxa"/>
          </w:tcPr>
          <w:p w14:paraId="74F0C591" w14:textId="3AA39B13" w:rsidR="562E9E2B" w:rsidRPr="008B288B" w:rsidRDefault="562E9E2B" w:rsidP="562E9E2B">
            <w:pPr>
              <w:jc w:val="center"/>
              <w:rPr>
                <w:rFonts w:ascii="Times New Roman" w:hAnsi="Times New Roman" w:cs="Times New Roman"/>
              </w:rPr>
            </w:pPr>
            <w:r w:rsidRPr="008B288B">
              <w:rPr>
                <w:rFonts w:ascii="Times New Roman" w:hAnsi="Times New Roman" w:cs="Times New Roman"/>
                <w:b/>
                <w:bCs/>
              </w:rPr>
              <w:t>Diễn giải</w:t>
            </w:r>
          </w:p>
        </w:tc>
      </w:tr>
      <w:tr w:rsidR="562E9E2B" w:rsidRPr="008B288B" w14:paraId="2BF5B3C6" w14:textId="77777777" w:rsidTr="562E9E2B">
        <w:trPr>
          <w:trHeight w:val="300"/>
          <w:jc w:val="center"/>
        </w:trPr>
        <w:tc>
          <w:tcPr>
            <w:tcW w:w="2456" w:type="dxa"/>
          </w:tcPr>
          <w:p w14:paraId="500BBFB6" w14:textId="3DE8B21F" w:rsidR="562E9E2B" w:rsidRPr="008B288B" w:rsidRDefault="562E9E2B" w:rsidP="562E9E2B">
            <w:pPr>
              <w:rPr>
                <w:rFonts w:ascii="Times New Roman" w:hAnsi="Times New Roman" w:cs="Times New Roman"/>
              </w:rPr>
            </w:pPr>
            <w:r w:rsidRPr="008B288B">
              <w:rPr>
                <w:rFonts w:ascii="Times New Roman" w:hAnsi="Times New Roman" w:cs="Times New Roman"/>
              </w:rPr>
              <w:t>Văn thư</w:t>
            </w:r>
          </w:p>
        </w:tc>
        <w:tc>
          <w:tcPr>
            <w:tcW w:w="1373" w:type="dxa"/>
          </w:tcPr>
          <w:p w14:paraId="7C1627ED" w14:textId="11F56504" w:rsidR="562E9E2B" w:rsidRPr="008B288B" w:rsidRDefault="562E9E2B" w:rsidP="562E9E2B">
            <w:pPr>
              <w:rPr>
                <w:rFonts w:ascii="Times New Roman" w:hAnsi="Times New Roman" w:cs="Times New Roman"/>
              </w:rPr>
            </w:pPr>
            <w:r w:rsidRPr="008B288B">
              <w:rPr>
                <w:rFonts w:ascii="Times New Roman" w:hAnsi="Times New Roman" w:cs="Times New Roman"/>
                <w:b/>
                <w:bCs/>
              </w:rPr>
              <w:t>Tiếp nhận</w:t>
            </w:r>
          </w:p>
        </w:tc>
        <w:tc>
          <w:tcPr>
            <w:tcW w:w="5531" w:type="dxa"/>
          </w:tcPr>
          <w:p w14:paraId="46C89B3A" w14:textId="51072229" w:rsidR="562E9E2B" w:rsidRPr="008B288B" w:rsidRDefault="562E9E2B" w:rsidP="562E9E2B">
            <w:pPr>
              <w:rPr>
                <w:rFonts w:ascii="Times New Roman" w:hAnsi="Times New Roman" w:cs="Times New Roman"/>
              </w:rPr>
            </w:pPr>
            <w:r w:rsidRPr="008B288B">
              <w:rPr>
                <w:rFonts w:ascii="Times New Roman" w:hAnsi="Times New Roman" w:cs="Times New Roman"/>
              </w:rPr>
              <w:t>Nhận từ bưu chính, trực tiếp, email, hệ thống; kiểm tra bì, tình trạng, chữ ký số.</w:t>
            </w:r>
          </w:p>
        </w:tc>
      </w:tr>
      <w:tr w:rsidR="562E9E2B" w:rsidRPr="008B288B" w14:paraId="7BB5E539" w14:textId="77777777" w:rsidTr="562E9E2B">
        <w:trPr>
          <w:trHeight w:val="300"/>
          <w:jc w:val="center"/>
        </w:trPr>
        <w:tc>
          <w:tcPr>
            <w:tcW w:w="2456" w:type="dxa"/>
          </w:tcPr>
          <w:p w14:paraId="157F3330" w14:textId="21395C30" w:rsidR="562E9E2B" w:rsidRPr="008B288B" w:rsidRDefault="562E9E2B" w:rsidP="562E9E2B">
            <w:pPr>
              <w:rPr>
                <w:rFonts w:ascii="Times New Roman" w:hAnsi="Times New Roman" w:cs="Times New Roman"/>
              </w:rPr>
            </w:pPr>
            <w:r w:rsidRPr="008B288B">
              <w:rPr>
                <w:rFonts w:ascii="Times New Roman" w:hAnsi="Times New Roman" w:cs="Times New Roman"/>
              </w:rPr>
              <w:t>Văn thư</w:t>
            </w:r>
          </w:p>
        </w:tc>
        <w:tc>
          <w:tcPr>
            <w:tcW w:w="1373" w:type="dxa"/>
          </w:tcPr>
          <w:p w14:paraId="4418B8AA" w14:textId="31F00B7F" w:rsidR="562E9E2B" w:rsidRPr="008B288B" w:rsidRDefault="562E9E2B" w:rsidP="562E9E2B">
            <w:pPr>
              <w:rPr>
                <w:rFonts w:ascii="Times New Roman" w:hAnsi="Times New Roman" w:cs="Times New Roman"/>
              </w:rPr>
            </w:pPr>
            <w:r w:rsidRPr="008B288B">
              <w:rPr>
                <w:rFonts w:ascii="Times New Roman" w:hAnsi="Times New Roman" w:cs="Times New Roman"/>
                <w:b/>
                <w:bCs/>
              </w:rPr>
              <w:t>Đăng ký</w:t>
            </w:r>
          </w:p>
        </w:tc>
        <w:tc>
          <w:tcPr>
            <w:tcW w:w="5531" w:type="dxa"/>
          </w:tcPr>
          <w:p w14:paraId="257A7B2E" w14:textId="05316B64" w:rsidR="562E9E2B" w:rsidRPr="008B288B" w:rsidRDefault="562E9E2B" w:rsidP="562E9E2B">
            <w:pPr>
              <w:rPr>
                <w:rFonts w:ascii="Times New Roman" w:hAnsi="Times New Roman" w:cs="Times New Roman"/>
              </w:rPr>
            </w:pPr>
            <w:r w:rsidRPr="008B288B">
              <w:rPr>
                <w:rFonts w:ascii="Times New Roman" w:hAnsi="Times New Roman" w:cs="Times New Roman"/>
              </w:rPr>
              <w:t>Đóng dấu “ĐẾN”, số hóa, ký số, nhập hệ thống QLVB; văn bản mật đăng ký riêng.</w:t>
            </w:r>
          </w:p>
        </w:tc>
      </w:tr>
      <w:tr w:rsidR="562E9E2B" w:rsidRPr="008B288B" w14:paraId="650E856A" w14:textId="77777777" w:rsidTr="562E9E2B">
        <w:trPr>
          <w:trHeight w:val="300"/>
          <w:jc w:val="center"/>
        </w:trPr>
        <w:tc>
          <w:tcPr>
            <w:tcW w:w="2456" w:type="dxa"/>
          </w:tcPr>
          <w:p w14:paraId="6DBDD347" w14:textId="05612ABC" w:rsidR="562E9E2B" w:rsidRPr="008B288B" w:rsidRDefault="562E9E2B" w:rsidP="562E9E2B">
            <w:pPr>
              <w:rPr>
                <w:rFonts w:ascii="Times New Roman" w:hAnsi="Times New Roman" w:cs="Times New Roman"/>
              </w:rPr>
            </w:pPr>
            <w:r w:rsidRPr="008B288B">
              <w:rPr>
                <w:rFonts w:ascii="Times New Roman" w:hAnsi="Times New Roman" w:cs="Times New Roman"/>
              </w:rPr>
              <w:t>Văn thư → Lãnh đạo Cục</w:t>
            </w:r>
          </w:p>
        </w:tc>
        <w:tc>
          <w:tcPr>
            <w:tcW w:w="1373" w:type="dxa"/>
          </w:tcPr>
          <w:p w14:paraId="484CA065" w14:textId="65ADBDE3" w:rsidR="562E9E2B" w:rsidRPr="008B288B" w:rsidRDefault="562E9E2B" w:rsidP="562E9E2B">
            <w:pPr>
              <w:rPr>
                <w:rFonts w:ascii="Times New Roman" w:hAnsi="Times New Roman" w:cs="Times New Roman"/>
              </w:rPr>
            </w:pPr>
            <w:r w:rsidRPr="008B288B">
              <w:rPr>
                <w:rFonts w:ascii="Times New Roman" w:hAnsi="Times New Roman" w:cs="Times New Roman"/>
                <w:b/>
                <w:bCs/>
              </w:rPr>
              <w:t>Trình &amp; chuyển giao</w:t>
            </w:r>
          </w:p>
        </w:tc>
        <w:tc>
          <w:tcPr>
            <w:tcW w:w="5531" w:type="dxa"/>
          </w:tcPr>
          <w:p w14:paraId="79BA739F" w14:textId="3132EE74" w:rsidR="562E9E2B" w:rsidRPr="008B288B" w:rsidRDefault="562E9E2B" w:rsidP="562E9E2B">
            <w:pPr>
              <w:rPr>
                <w:rFonts w:ascii="Times New Roman" w:hAnsi="Times New Roman" w:cs="Times New Roman"/>
              </w:rPr>
            </w:pPr>
            <w:r w:rsidRPr="008B288B">
              <w:rPr>
                <w:rFonts w:ascii="Times New Roman" w:hAnsi="Times New Roman" w:cs="Times New Roman"/>
              </w:rPr>
              <w:t>Trình Cục trưởng/Phó Cục trưởng bút phê, phân công phòng/cá nhân xử lý.</w:t>
            </w:r>
          </w:p>
        </w:tc>
      </w:tr>
      <w:tr w:rsidR="562E9E2B" w:rsidRPr="008B288B" w14:paraId="21697880" w14:textId="77777777" w:rsidTr="562E9E2B">
        <w:trPr>
          <w:trHeight w:val="300"/>
          <w:jc w:val="center"/>
        </w:trPr>
        <w:tc>
          <w:tcPr>
            <w:tcW w:w="2456" w:type="dxa"/>
          </w:tcPr>
          <w:p w14:paraId="5709EB8A" w14:textId="1B33B147" w:rsidR="562E9E2B" w:rsidRPr="008B288B" w:rsidRDefault="562E9E2B" w:rsidP="562E9E2B">
            <w:pPr>
              <w:rPr>
                <w:rFonts w:ascii="Times New Roman" w:hAnsi="Times New Roman" w:cs="Times New Roman"/>
              </w:rPr>
            </w:pPr>
            <w:r w:rsidRPr="008B288B">
              <w:rPr>
                <w:rFonts w:ascii="Times New Roman" w:hAnsi="Times New Roman" w:cs="Times New Roman"/>
              </w:rPr>
              <w:t>Phòng chuyên môn / cá nhân được giao</w:t>
            </w:r>
          </w:p>
        </w:tc>
        <w:tc>
          <w:tcPr>
            <w:tcW w:w="1373" w:type="dxa"/>
          </w:tcPr>
          <w:p w14:paraId="4039C3B1" w14:textId="254D0202" w:rsidR="562E9E2B" w:rsidRPr="008B288B" w:rsidRDefault="562E9E2B" w:rsidP="562E9E2B">
            <w:pPr>
              <w:rPr>
                <w:rFonts w:ascii="Times New Roman" w:hAnsi="Times New Roman" w:cs="Times New Roman"/>
              </w:rPr>
            </w:pPr>
            <w:r w:rsidRPr="008B288B">
              <w:rPr>
                <w:rFonts w:ascii="Times New Roman" w:hAnsi="Times New Roman" w:cs="Times New Roman"/>
                <w:b/>
                <w:bCs/>
              </w:rPr>
              <w:t>Giải quyết</w:t>
            </w:r>
          </w:p>
        </w:tc>
        <w:tc>
          <w:tcPr>
            <w:tcW w:w="5531" w:type="dxa"/>
          </w:tcPr>
          <w:p w14:paraId="4D434C23" w14:textId="32F6B2FC" w:rsidR="562E9E2B" w:rsidRPr="008B288B" w:rsidRDefault="562E9E2B" w:rsidP="562E9E2B">
            <w:pPr>
              <w:rPr>
                <w:rFonts w:ascii="Times New Roman" w:hAnsi="Times New Roman" w:cs="Times New Roman"/>
              </w:rPr>
            </w:pPr>
            <w:r w:rsidRPr="008B288B">
              <w:rPr>
                <w:rFonts w:ascii="Times New Roman" w:hAnsi="Times New Roman" w:cs="Times New Roman"/>
              </w:rPr>
              <w:t>Xử lý nội dung theo thời hạn, báo cáo kết quả; nếu sai phạm vi nhiệm vụ → phản hồi lại.</w:t>
            </w:r>
          </w:p>
        </w:tc>
      </w:tr>
      <w:tr w:rsidR="562E9E2B" w:rsidRPr="008B288B" w14:paraId="656D5742" w14:textId="77777777" w:rsidTr="562E9E2B">
        <w:trPr>
          <w:trHeight w:val="300"/>
          <w:jc w:val="center"/>
        </w:trPr>
        <w:tc>
          <w:tcPr>
            <w:tcW w:w="2456" w:type="dxa"/>
          </w:tcPr>
          <w:p w14:paraId="7133995B" w14:textId="4D69F3CF" w:rsidR="562E9E2B" w:rsidRPr="008B288B" w:rsidRDefault="562E9E2B" w:rsidP="562E9E2B">
            <w:pPr>
              <w:rPr>
                <w:rFonts w:ascii="Times New Roman" w:hAnsi="Times New Roman" w:cs="Times New Roman"/>
              </w:rPr>
            </w:pPr>
            <w:r w:rsidRPr="008B288B">
              <w:rPr>
                <w:rFonts w:ascii="Times New Roman" w:hAnsi="Times New Roman" w:cs="Times New Roman"/>
              </w:rPr>
              <w:t>Chánh Văn phòng</w:t>
            </w:r>
          </w:p>
        </w:tc>
        <w:tc>
          <w:tcPr>
            <w:tcW w:w="1373" w:type="dxa"/>
          </w:tcPr>
          <w:p w14:paraId="50F9BE14" w14:textId="58463BA6" w:rsidR="562E9E2B" w:rsidRPr="008B288B" w:rsidRDefault="562E9E2B" w:rsidP="562E9E2B">
            <w:pPr>
              <w:rPr>
                <w:rFonts w:ascii="Times New Roman" w:hAnsi="Times New Roman" w:cs="Times New Roman"/>
              </w:rPr>
            </w:pPr>
            <w:r w:rsidRPr="008B288B">
              <w:rPr>
                <w:rFonts w:ascii="Times New Roman" w:hAnsi="Times New Roman" w:cs="Times New Roman"/>
                <w:b/>
                <w:bCs/>
              </w:rPr>
              <w:t>Theo dõi, đôn đốc</w:t>
            </w:r>
          </w:p>
        </w:tc>
        <w:tc>
          <w:tcPr>
            <w:tcW w:w="5531" w:type="dxa"/>
          </w:tcPr>
          <w:p w14:paraId="63E522A8" w14:textId="6705FA7F" w:rsidR="562E9E2B" w:rsidRPr="008B288B" w:rsidRDefault="562E9E2B" w:rsidP="562E9E2B">
            <w:pPr>
              <w:rPr>
                <w:rFonts w:ascii="Times New Roman" w:hAnsi="Times New Roman" w:cs="Times New Roman"/>
              </w:rPr>
            </w:pPr>
            <w:r w:rsidRPr="008B288B">
              <w:rPr>
                <w:rFonts w:ascii="Times New Roman" w:hAnsi="Times New Roman" w:cs="Times New Roman"/>
              </w:rPr>
              <w:t>Giám sát tiến độ, báo cáo Lãnh đạo, nhắc nhở phòng/cá nhân giải quyết.</w:t>
            </w:r>
          </w:p>
        </w:tc>
      </w:tr>
    </w:tbl>
    <w:p w14:paraId="1A8FD2CB" w14:textId="250C967C" w:rsidR="75C91B3B" w:rsidRPr="008B288B" w:rsidRDefault="75C91B3B" w:rsidP="562E9E2B">
      <w:pPr>
        <w:jc w:val="center"/>
        <w:rPr>
          <w:rFonts w:ascii="Times New Roman" w:hAnsi="Times New Roman" w:cs="Times New Roman"/>
          <w:i/>
          <w:iCs/>
        </w:rPr>
      </w:pPr>
      <w:r w:rsidRPr="008B288B">
        <w:rPr>
          <w:rFonts w:ascii="Times New Roman" w:hAnsi="Times New Roman" w:cs="Times New Roman"/>
          <w:i/>
          <w:iCs/>
        </w:rPr>
        <w:t>Chu trình quản lý văn bản đến</w:t>
      </w:r>
    </w:p>
    <w:p w14:paraId="7ED9D8EB" w14:textId="676C0126" w:rsidR="27E4DDB6" w:rsidRPr="008B288B" w:rsidRDefault="27E4DDB6" w:rsidP="562E9E2B">
      <w:pPr>
        <w:pStyle w:val="Heading3"/>
        <w:rPr>
          <w:rFonts w:ascii="Times New Roman" w:hAnsi="Times New Roman" w:cs="Times New Roman"/>
        </w:rPr>
      </w:pPr>
      <w:r w:rsidRPr="008B288B">
        <w:rPr>
          <w:rFonts w:ascii="Times New Roman" w:hAnsi="Times New Roman" w:cs="Times New Roman"/>
        </w:rPr>
        <w:lastRenderedPageBreak/>
        <w:t xml:space="preserve">4.2. QUY TRÌNH QUẢN LÝ VĂN BẢN ĐI </w:t>
      </w:r>
    </w:p>
    <w:p w14:paraId="26534650" w14:textId="48534149" w:rsidR="562E9E2B" w:rsidRPr="008B288B" w:rsidRDefault="562E9E2B" w:rsidP="562E9E2B">
      <w:pPr>
        <w:rPr>
          <w:rFonts w:ascii="Times New Roman" w:hAnsi="Times New Roman" w:cs="Times New Roman"/>
        </w:rPr>
      </w:pPr>
    </w:p>
    <w:p w14:paraId="7A850F87" w14:textId="12CF36AD" w:rsidR="4FC7AAF6" w:rsidRPr="008B288B" w:rsidRDefault="4FC7AAF6" w:rsidP="562E9E2B">
      <w:pPr>
        <w:jc w:val="center"/>
      </w:pPr>
    </w:p>
    <w:p w14:paraId="7F6721F7" w14:textId="63DCCEB2" w:rsidR="562E9E2B" w:rsidRPr="008B288B" w:rsidRDefault="5B4C3D11" w:rsidP="7455110D">
      <w:pPr>
        <w:jc w:val="center"/>
        <w:rPr>
          <w:rFonts w:ascii="Times New Roman" w:hAnsi="Times New Roman" w:cs="Times New Roman"/>
          <w:i/>
          <w:iCs/>
        </w:rPr>
      </w:pPr>
      <w:r w:rsidRPr="7455110D">
        <w:rPr>
          <w:rFonts w:ascii="Times New Roman" w:hAnsi="Times New Roman" w:cs="Times New Roman"/>
          <w:i/>
          <w:iCs/>
        </w:rPr>
        <w:t>Chu trình quản lý văn bản đi</w:t>
      </w:r>
    </w:p>
    <w:tbl>
      <w:tblPr>
        <w:tblStyle w:val="TableGrid"/>
        <w:tblW w:w="0" w:type="auto"/>
        <w:jc w:val="center"/>
        <w:tblLayout w:type="fixed"/>
        <w:tblLook w:val="06A0" w:firstRow="1" w:lastRow="0" w:firstColumn="1" w:lastColumn="0" w:noHBand="1" w:noVBand="1"/>
      </w:tblPr>
      <w:tblGrid>
        <w:gridCol w:w="1795"/>
        <w:gridCol w:w="1282"/>
        <w:gridCol w:w="6283"/>
      </w:tblGrid>
      <w:tr w:rsidR="562E9E2B" w:rsidRPr="008B288B" w14:paraId="46687EF5" w14:textId="77777777" w:rsidTr="562E9E2B">
        <w:trPr>
          <w:trHeight w:val="300"/>
          <w:jc w:val="center"/>
        </w:trPr>
        <w:tc>
          <w:tcPr>
            <w:tcW w:w="1795" w:type="dxa"/>
          </w:tcPr>
          <w:p w14:paraId="40C35E0F" w14:textId="0B4E9E81" w:rsidR="562E9E2B" w:rsidRPr="008B288B" w:rsidRDefault="562E9E2B" w:rsidP="562E9E2B">
            <w:pPr>
              <w:jc w:val="center"/>
              <w:rPr>
                <w:rFonts w:ascii="Times New Roman" w:hAnsi="Times New Roman" w:cs="Times New Roman"/>
              </w:rPr>
            </w:pPr>
            <w:r w:rsidRPr="008B288B">
              <w:rPr>
                <w:rFonts w:ascii="Times New Roman" w:hAnsi="Times New Roman" w:cs="Times New Roman"/>
                <w:b/>
                <w:bCs/>
              </w:rPr>
              <w:t>Trách nhiệm</w:t>
            </w:r>
          </w:p>
        </w:tc>
        <w:tc>
          <w:tcPr>
            <w:tcW w:w="1282" w:type="dxa"/>
          </w:tcPr>
          <w:p w14:paraId="472E8E54" w14:textId="19ECE384" w:rsidR="562E9E2B" w:rsidRPr="008B288B" w:rsidRDefault="562E9E2B" w:rsidP="562E9E2B">
            <w:pPr>
              <w:jc w:val="center"/>
              <w:rPr>
                <w:rFonts w:ascii="Times New Roman" w:hAnsi="Times New Roman" w:cs="Times New Roman"/>
              </w:rPr>
            </w:pPr>
            <w:r w:rsidRPr="008B288B">
              <w:rPr>
                <w:rFonts w:ascii="Times New Roman" w:hAnsi="Times New Roman" w:cs="Times New Roman"/>
                <w:b/>
                <w:bCs/>
              </w:rPr>
              <w:t>Các bước thực hiện</w:t>
            </w:r>
          </w:p>
        </w:tc>
        <w:tc>
          <w:tcPr>
            <w:tcW w:w="6283" w:type="dxa"/>
          </w:tcPr>
          <w:p w14:paraId="5BC17554" w14:textId="48CE136F" w:rsidR="562E9E2B" w:rsidRPr="008B288B" w:rsidRDefault="562E9E2B" w:rsidP="562E9E2B">
            <w:pPr>
              <w:jc w:val="center"/>
              <w:rPr>
                <w:rFonts w:ascii="Times New Roman" w:hAnsi="Times New Roman" w:cs="Times New Roman"/>
              </w:rPr>
            </w:pPr>
            <w:r w:rsidRPr="008B288B">
              <w:rPr>
                <w:rFonts w:ascii="Times New Roman" w:hAnsi="Times New Roman" w:cs="Times New Roman"/>
                <w:b/>
                <w:bCs/>
              </w:rPr>
              <w:t>Diễn giải</w:t>
            </w:r>
          </w:p>
        </w:tc>
      </w:tr>
      <w:tr w:rsidR="562E9E2B" w:rsidRPr="008B288B" w14:paraId="6F99D1FE" w14:textId="77777777" w:rsidTr="562E9E2B">
        <w:trPr>
          <w:trHeight w:val="300"/>
          <w:jc w:val="center"/>
        </w:trPr>
        <w:tc>
          <w:tcPr>
            <w:tcW w:w="1795" w:type="dxa"/>
          </w:tcPr>
          <w:p w14:paraId="627B596D" w14:textId="554E4FDF" w:rsidR="562E9E2B" w:rsidRPr="008B288B" w:rsidRDefault="562E9E2B" w:rsidP="562E9E2B">
            <w:pPr>
              <w:rPr>
                <w:rFonts w:ascii="Times New Roman" w:hAnsi="Times New Roman" w:cs="Times New Roman"/>
              </w:rPr>
            </w:pPr>
            <w:r w:rsidRPr="008B288B">
              <w:rPr>
                <w:rFonts w:ascii="Times New Roman" w:hAnsi="Times New Roman" w:cs="Times New Roman"/>
              </w:rPr>
              <w:t>Công chức soạn thảo</w:t>
            </w:r>
          </w:p>
        </w:tc>
        <w:tc>
          <w:tcPr>
            <w:tcW w:w="1282" w:type="dxa"/>
          </w:tcPr>
          <w:p w14:paraId="34D04D64" w14:textId="79FDA5CE" w:rsidR="562E9E2B" w:rsidRPr="008B288B" w:rsidRDefault="562E9E2B" w:rsidP="562E9E2B">
            <w:pPr>
              <w:rPr>
                <w:rFonts w:ascii="Times New Roman" w:hAnsi="Times New Roman" w:cs="Times New Roman"/>
              </w:rPr>
            </w:pPr>
            <w:r w:rsidRPr="008B288B">
              <w:rPr>
                <w:rFonts w:ascii="Times New Roman" w:hAnsi="Times New Roman" w:cs="Times New Roman"/>
                <w:b/>
                <w:bCs/>
              </w:rPr>
              <w:t>Soạn thảo</w:t>
            </w:r>
          </w:p>
        </w:tc>
        <w:tc>
          <w:tcPr>
            <w:tcW w:w="6283" w:type="dxa"/>
          </w:tcPr>
          <w:p w14:paraId="5DA679C1" w14:textId="75788B8A" w:rsidR="562E9E2B" w:rsidRPr="008B288B" w:rsidRDefault="562E9E2B" w:rsidP="562E9E2B">
            <w:pPr>
              <w:rPr>
                <w:rFonts w:ascii="Times New Roman" w:hAnsi="Times New Roman" w:cs="Times New Roman"/>
              </w:rPr>
            </w:pPr>
            <w:r w:rsidRPr="008B288B">
              <w:rPr>
                <w:rFonts w:ascii="Times New Roman" w:hAnsi="Times New Roman" w:cs="Times New Roman"/>
              </w:rPr>
              <w:t>Viết dự thảo, kèm hồ sơ; nếu cần xin ý kiến → có Phiếu trình.</w:t>
            </w:r>
          </w:p>
        </w:tc>
      </w:tr>
      <w:tr w:rsidR="562E9E2B" w:rsidRPr="008B288B" w14:paraId="0C63BF4C" w14:textId="77777777" w:rsidTr="562E9E2B">
        <w:trPr>
          <w:trHeight w:val="300"/>
          <w:jc w:val="center"/>
        </w:trPr>
        <w:tc>
          <w:tcPr>
            <w:tcW w:w="1795" w:type="dxa"/>
          </w:tcPr>
          <w:p w14:paraId="7C665600" w14:textId="1E8F5AA1" w:rsidR="562E9E2B" w:rsidRPr="008B288B" w:rsidRDefault="562E9E2B" w:rsidP="562E9E2B">
            <w:pPr>
              <w:rPr>
                <w:rFonts w:ascii="Times New Roman" w:hAnsi="Times New Roman" w:cs="Times New Roman"/>
              </w:rPr>
            </w:pPr>
            <w:r w:rsidRPr="008B288B">
              <w:rPr>
                <w:rFonts w:ascii="Times New Roman" w:hAnsi="Times New Roman" w:cs="Times New Roman"/>
              </w:rPr>
              <w:t>Lãnh đạo phòng / Chánh VP</w:t>
            </w:r>
          </w:p>
        </w:tc>
        <w:tc>
          <w:tcPr>
            <w:tcW w:w="1282" w:type="dxa"/>
          </w:tcPr>
          <w:p w14:paraId="10EE99FF" w14:textId="5E8D868A" w:rsidR="562E9E2B" w:rsidRPr="008B288B" w:rsidRDefault="562E9E2B" w:rsidP="562E9E2B">
            <w:pPr>
              <w:rPr>
                <w:rFonts w:ascii="Times New Roman" w:hAnsi="Times New Roman" w:cs="Times New Roman"/>
              </w:rPr>
            </w:pPr>
            <w:r w:rsidRPr="008B288B">
              <w:rPr>
                <w:rFonts w:ascii="Times New Roman" w:hAnsi="Times New Roman" w:cs="Times New Roman"/>
                <w:b/>
                <w:bCs/>
              </w:rPr>
              <w:t>Duyệt bản thảo</w:t>
            </w:r>
          </w:p>
        </w:tc>
        <w:tc>
          <w:tcPr>
            <w:tcW w:w="6283" w:type="dxa"/>
          </w:tcPr>
          <w:p w14:paraId="757493A7" w14:textId="210B069F" w:rsidR="562E9E2B" w:rsidRPr="008B288B" w:rsidRDefault="562E9E2B" w:rsidP="562E9E2B">
            <w:pPr>
              <w:rPr>
                <w:rFonts w:ascii="Times New Roman" w:hAnsi="Times New Roman" w:cs="Times New Roman"/>
              </w:rPr>
            </w:pPr>
            <w:r w:rsidRPr="008B288B">
              <w:rPr>
                <w:rFonts w:ascii="Times New Roman" w:hAnsi="Times New Roman" w:cs="Times New Roman"/>
              </w:rPr>
              <w:t>Kiểm tra nội dung, thể thức, kỹ thuật; ký nháy, trả lại chỉnh sửa nếu cần.</w:t>
            </w:r>
          </w:p>
        </w:tc>
      </w:tr>
      <w:tr w:rsidR="562E9E2B" w:rsidRPr="008B288B" w14:paraId="6EE45F1A" w14:textId="77777777" w:rsidTr="562E9E2B">
        <w:trPr>
          <w:trHeight w:val="300"/>
          <w:jc w:val="center"/>
        </w:trPr>
        <w:tc>
          <w:tcPr>
            <w:tcW w:w="1795" w:type="dxa"/>
          </w:tcPr>
          <w:p w14:paraId="52CCED2C" w14:textId="43EC9F76" w:rsidR="562E9E2B" w:rsidRPr="008B288B" w:rsidRDefault="562E9E2B" w:rsidP="562E9E2B">
            <w:pPr>
              <w:rPr>
                <w:rFonts w:ascii="Times New Roman" w:hAnsi="Times New Roman" w:cs="Times New Roman"/>
              </w:rPr>
            </w:pPr>
            <w:r w:rsidRPr="008B288B">
              <w:rPr>
                <w:rFonts w:ascii="Times New Roman" w:hAnsi="Times New Roman" w:cs="Times New Roman"/>
              </w:rPr>
              <w:t>Chánh Văn phòng</w:t>
            </w:r>
          </w:p>
        </w:tc>
        <w:tc>
          <w:tcPr>
            <w:tcW w:w="1282" w:type="dxa"/>
          </w:tcPr>
          <w:p w14:paraId="77CFDBD2" w14:textId="64A696AD" w:rsidR="562E9E2B" w:rsidRPr="008B288B" w:rsidRDefault="562E9E2B" w:rsidP="562E9E2B">
            <w:pPr>
              <w:rPr>
                <w:rFonts w:ascii="Times New Roman" w:hAnsi="Times New Roman" w:cs="Times New Roman"/>
              </w:rPr>
            </w:pPr>
            <w:r w:rsidRPr="008B288B">
              <w:rPr>
                <w:rFonts w:ascii="Times New Roman" w:hAnsi="Times New Roman" w:cs="Times New Roman"/>
                <w:b/>
                <w:bCs/>
              </w:rPr>
              <w:t>Kiểm tra cuối</w:t>
            </w:r>
          </w:p>
        </w:tc>
        <w:tc>
          <w:tcPr>
            <w:tcW w:w="6283" w:type="dxa"/>
          </w:tcPr>
          <w:p w14:paraId="52254ECD" w14:textId="718305CA" w:rsidR="562E9E2B" w:rsidRPr="008B288B" w:rsidRDefault="562E9E2B" w:rsidP="562E9E2B">
            <w:pPr>
              <w:rPr>
                <w:rFonts w:ascii="Times New Roman" w:hAnsi="Times New Roman" w:cs="Times New Roman"/>
              </w:rPr>
            </w:pPr>
            <w:r w:rsidRPr="008B288B">
              <w:rPr>
                <w:rFonts w:ascii="Times New Roman" w:hAnsi="Times New Roman" w:cs="Times New Roman"/>
              </w:rPr>
              <w:t>Rà soát thể thức, nơi nhận, phụ lục, độ khẩn/mật trước khi trình ký.</w:t>
            </w:r>
          </w:p>
        </w:tc>
      </w:tr>
      <w:tr w:rsidR="562E9E2B" w:rsidRPr="008B288B" w14:paraId="47527C4C" w14:textId="77777777" w:rsidTr="562E9E2B">
        <w:trPr>
          <w:trHeight w:val="300"/>
          <w:jc w:val="center"/>
        </w:trPr>
        <w:tc>
          <w:tcPr>
            <w:tcW w:w="1795" w:type="dxa"/>
          </w:tcPr>
          <w:p w14:paraId="3813C74C" w14:textId="05470D2C" w:rsidR="562E9E2B" w:rsidRPr="008B288B" w:rsidRDefault="562E9E2B" w:rsidP="562E9E2B">
            <w:pPr>
              <w:rPr>
                <w:rFonts w:ascii="Times New Roman" w:hAnsi="Times New Roman" w:cs="Times New Roman"/>
              </w:rPr>
            </w:pPr>
            <w:r w:rsidRPr="008B288B">
              <w:rPr>
                <w:rFonts w:ascii="Times New Roman" w:hAnsi="Times New Roman" w:cs="Times New Roman"/>
              </w:rPr>
              <w:t>Cục trưởng / Phó Cục trưởng</w:t>
            </w:r>
          </w:p>
        </w:tc>
        <w:tc>
          <w:tcPr>
            <w:tcW w:w="1282" w:type="dxa"/>
          </w:tcPr>
          <w:p w14:paraId="1A0229A1" w14:textId="3135867D" w:rsidR="562E9E2B" w:rsidRPr="008B288B" w:rsidRDefault="562E9E2B" w:rsidP="562E9E2B">
            <w:pPr>
              <w:rPr>
                <w:rFonts w:ascii="Times New Roman" w:hAnsi="Times New Roman" w:cs="Times New Roman"/>
              </w:rPr>
            </w:pPr>
            <w:r w:rsidRPr="008B288B">
              <w:rPr>
                <w:rFonts w:ascii="Times New Roman" w:hAnsi="Times New Roman" w:cs="Times New Roman"/>
                <w:b/>
                <w:bCs/>
              </w:rPr>
              <w:t>Ký ban hành</w:t>
            </w:r>
          </w:p>
        </w:tc>
        <w:tc>
          <w:tcPr>
            <w:tcW w:w="6283" w:type="dxa"/>
          </w:tcPr>
          <w:p w14:paraId="7A7C4294" w14:textId="2D48EA19" w:rsidR="562E9E2B" w:rsidRPr="008B288B" w:rsidRDefault="562E9E2B" w:rsidP="562E9E2B">
            <w:pPr>
              <w:rPr>
                <w:rFonts w:ascii="Times New Roman" w:hAnsi="Times New Roman" w:cs="Times New Roman"/>
              </w:rPr>
            </w:pPr>
            <w:r w:rsidRPr="008B288B">
              <w:rPr>
                <w:rFonts w:ascii="Times New Roman" w:hAnsi="Times New Roman" w:cs="Times New Roman"/>
              </w:rPr>
              <w:t>Ký số (văn bản điện tử) hoặc ký tay + đóng dấu (văn bản giấy).</w:t>
            </w:r>
          </w:p>
        </w:tc>
      </w:tr>
      <w:tr w:rsidR="562E9E2B" w:rsidRPr="008B288B" w14:paraId="426F73D8" w14:textId="77777777" w:rsidTr="562E9E2B">
        <w:trPr>
          <w:trHeight w:val="300"/>
          <w:jc w:val="center"/>
        </w:trPr>
        <w:tc>
          <w:tcPr>
            <w:tcW w:w="1795" w:type="dxa"/>
          </w:tcPr>
          <w:p w14:paraId="6B38F5DD" w14:textId="20C5F6BA" w:rsidR="562E9E2B" w:rsidRPr="008B288B" w:rsidRDefault="562E9E2B" w:rsidP="562E9E2B">
            <w:pPr>
              <w:rPr>
                <w:rFonts w:ascii="Times New Roman" w:hAnsi="Times New Roman" w:cs="Times New Roman"/>
              </w:rPr>
            </w:pPr>
            <w:r w:rsidRPr="008B288B">
              <w:rPr>
                <w:rFonts w:ascii="Times New Roman" w:hAnsi="Times New Roman" w:cs="Times New Roman"/>
              </w:rPr>
              <w:t>Văn thư</w:t>
            </w:r>
          </w:p>
        </w:tc>
        <w:tc>
          <w:tcPr>
            <w:tcW w:w="1282" w:type="dxa"/>
          </w:tcPr>
          <w:p w14:paraId="1693C992" w14:textId="19F5F4A7" w:rsidR="562E9E2B" w:rsidRPr="008B288B" w:rsidRDefault="562E9E2B" w:rsidP="562E9E2B">
            <w:pPr>
              <w:rPr>
                <w:rFonts w:ascii="Times New Roman" w:hAnsi="Times New Roman" w:cs="Times New Roman"/>
              </w:rPr>
            </w:pPr>
            <w:r w:rsidRPr="008B288B">
              <w:rPr>
                <w:rFonts w:ascii="Times New Roman" w:hAnsi="Times New Roman" w:cs="Times New Roman"/>
                <w:b/>
                <w:bCs/>
              </w:rPr>
              <w:t>Phát hành</w:t>
            </w:r>
          </w:p>
        </w:tc>
        <w:tc>
          <w:tcPr>
            <w:tcW w:w="6283" w:type="dxa"/>
          </w:tcPr>
          <w:p w14:paraId="251DFA3E" w14:textId="7A727786" w:rsidR="562E9E2B" w:rsidRPr="008B288B" w:rsidRDefault="562E9E2B" w:rsidP="562E9E2B">
            <w:pPr>
              <w:rPr>
                <w:rFonts w:ascii="Times New Roman" w:hAnsi="Times New Roman" w:cs="Times New Roman"/>
              </w:rPr>
            </w:pPr>
            <w:r w:rsidRPr="008B288B">
              <w:rPr>
                <w:rFonts w:ascii="Times New Roman" w:hAnsi="Times New Roman" w:cs="Times New Roman"/>
              </w:rPr>
              <w:t>Cấp số, đóng dấu, nhân bản, gửi đi qua bưu điện hoặc hệ thống; văn bản khẩn/hỏa tốc phát hành ngay.</w:t>
            </w:r>
          </w:p>
        </w:tc>
      </w:tr>
      <w:tr w:rsidR="562E9E2B" w:rsidRPr="008B288B" w14:paraId="76D0AEE7" w14:textId="77777777" w:rsidTr="562E9E2B">
        <w:trPr>
          <w:trHeight w:val="300"/>
          <w:jc w:val="center"/>
        </w:trPr>
        <w:tc>
          <w:tcPr>
            <w:tcW w:w="1795" w:type="dxa"/>
          </w:tcPr>
          <w:p w14:paraId="03340291" w14:textId="04F4F4F1" w:rsidR="562E9E2B" w:rsidRPr="008B288B" w:rsidRDefault="562E9E2B" w:rsidP="562E9E2B">
            <w:pPr>
              <w:rPr>
                <w:rFonts w:ascii="Times New Roman" w:hAnsi="Times New Roman" w:cs="Times New Roman"/>
              </w:rPr>
            </w:pPr>
            <w:r w:rsidRPr="008B288B">
              <w:rPr>
                <w:rFonts w:ascii="Times New Roman" w:hAnsi="Times New Roman" w:cs="Times New Roman"/>
              </w:rPr>
              <w:t>Công chức &amp; Văn thư</w:t>
            </w:r>
          </w:p>
        </w:tc>
        <w:tc>
          <w:tcPr>
            <w:tcW w:w="1282" w:type="dxa"/>
          </w:tcPr>
          <w:p w14:paraId="1BD81C3C" w14:textId="0282F8C5" w:rsidR="562E9E2B" w:rsidRPr="008B288B" w:rsidRDefault="562E9E2B" w:rsidP="562E9E2B">
            <w:pPr>
              <w:rPr>
                <w:rFonts w:ascii="Times New Roman" w:hAnsi="Times New Roman" w:cs="Times New Roman"/>
              </w:rPr>
            </w:pPr>
            <w:r w:rsidRPr="008B288B">
              <w:rPr>
                <w:rFonts w:ascii="Times New Roman" w:hAnsi="Times New Roman" w:cs="Times New Roman"/>
                <w:b/>
                <w:bCs/>
              </w:rPr>
              <w:t>Lưu trữ</w:t>
            </w:r>
          </w:p>
        </w:tc>
        <w:tc>
          <w:tcPr>
            <w:tcW w:w="6283" w:type="dxa"/>
          </w:tcPr>
          <w:p w14:paraId="1776188C" w14:textId="1594418A" w:rsidR="562E9E2B" w:rsidRPr="008B288B" w:rsidRDefault="562E9E2B" w:rsidP="562E9E2B">
            <w:pPr>
              <w:rPr>
                <w:rFonts w:ascii="Times New Roman" w:hAnsi="Times New Roman" w:cs="Times New Roman"/>
              </w:rPr>
            </w:pPr>
            <w:r w:rsidRPr="008B288B">
              <w:rPr>
                <w:rFonts w:ascii="Times New Roman" w:hAnsi="Times New Roman" w:cs="Times New Roman"/>
              </w:rPr>
              <w:t>Lưu 02 bản (gốc tại Văn thư, chính trong hồ sơ công việc); văn bản điện tử lưu QLVB.</w:t>
            </w:r>
          </w:p>
        </w:tc>
      </w:tr>
    </w:tbl>
    <w:p w14:paraId="71EF6BAB" w14:textId="2E0437E4" w:rsidR="58D71B56" w:rsidRPr="008B288B" w:rsidRDefault="58D71B56" w:rsidP="562E9E2B">
      <w:pPr>
        <w:jc w:val="center"/>
        <w:rPr>
          <w:rFonts w:ascii="Times New Roman" w:hAnsi="Times New Roman" w:cs="Times New Roman"/>
          <w:i/>
          <w:iCs/>
        </w:rPr>
      </w:pPr>
      <w:r w:rsidRPr="008B288B">
        <w:rPr>
          <w:rFonts w:ascii="Times New Roman" w:hAnsi="Times New Roman" w:cs="Times New Roman"/>
          <w:i/>
          <w:iCs/>
        </w:rPr>
        <w:t>Bảng chu trình quản lý văn bản đi</w:t>
      </w:r>
    </w:p>
    <w:p w14:paraId="0E595EDD" w14:textId="38414049" w:rsidR="474DABBB" w:rsidRPr="008B288B" w:rsidRDefault="474DABBB" w:rsidP="562E9E2B">
      <w:pPr>
        <w:pStyle w:val="Heading2"/>
        <w:rPr>
          <w:rFonts w:ascii="Times New Roman" w:hAnsi="Times New Roman" w:cs="Times New Roman"/>
          <w:b w:val="0"/>
          <w:bCs w:val="0"/>
        </w:rPr>
      </w:pPr>
      <w:r w:rsidRPr="008B288B">
        <w:rPr>
          <w:rFonts w:ascii="Times New Roman" w:hAnsi="Times New Roman" w:cs="Times New Roman"/>
        </w:rPr>
        <w:t>5.</w:t>
      </w:r>
      <w:r w:rsidRPr="008B288B">
        <w:rPr>
          <w:rFonts w:ascii="Times New Roman" w:hAnsi="Times New Roman" w:cs="Times New Roman"/>
          <w:i w:val="0"/>
          <w:iCs w:val="0"/>
        </w:rPr>
        <w:t xml:space="preserve"> </w:t>
      </w:r>
      <w:r w:rsidR="769B3999" w:rsidRPr="008B288B">
        <w:rPr>
          <w:rFonts w:ascii="Times New Roman" w:hAnsi="Times New Roman" w:cs="Times New Roman"/>
          <w:i w:val="0"/>
          <w:iCs w:val="0"/>
        </w:rPr>
        <w:t>PHẠM VI VÀ CHỨC NĂNG HỆ THỐNG</w:t>
      </w:r>
      <w:r w:rsidR="769B3999" w:rsidRPr="008B288B">
        <w:rPr>
          <w:rFonts w:ascii="Times New Roman" w:hAnsi="Times New Roman" w:cs="Times New Roman"/>
        </w:rPr>
        <w:t xml:space="preserve"> </w:t>
      </w:r>
    </w:p>
    <w:p w14:paraId="42FB99CE" w14:textId="77777777" w:rsidR="000D7152" w:rsidRPr="000D7152" w:rsidRDefault="000D7152" w:rsidP="000D7152">
      <w:pPr>
        <w:rPr>
          <w:rFonts w:ascii="Times New Roman" w:hAnsi="Times New Roman" w:cs="Times New Roman"/>
          <w:b/>
          <w:bCs/>
          <w:sz w:val="26"/>
          <w:szCs w:val="26"/>
        </w:rPr>
      </w:pPr>
      <w:r w:rsidRPr="000D7152">
        <w:rPr>
          <w:rFonts w:ascii="Times New Roman" w:hAnsi="Times New Roman" w:cs="Times New Roman"/>
          <w:sz w:val="26"/>
          <w:szCs w:val="26"/>
        </w:rPr>
        <w:t>5.1 Người dùng chính</w:t>
      </w:r>
      <w:r w:rsidRPr="000D7152">
        <w:rPr>
          <w:rFonts w:ascii="Times New Roman" w:hAnsi="Times New Roman" w:cs="Times New Roman"/>
          <w:b/>
          <w:bCs/>
          <w:sz w:val="26"/>
          <w:szCs w:val="26"/>
        </w:rPr>
        <w:t> </w:t>
      </w:r>
    </w:p>
    <w:p w14:paraId="49485385" w14:textId="77777777" w:rsidR="000D7152" w:rsidRPr="000D7152" w:rsidRDefault="000D7152" w:rsidP="000D7152">
      <w:pPr>
        <w:numPr>
          <w:ilvl w:val="0"/>
          <w:numId w:val="57"/>
        </w:numPr>
        <w:rPr>
          <w:rFonts w:ascii="Times New Roman" w:hAnsi="Times New Roman" w:cs="Times New Roman"/>
          <w:sz w:val="26"/>
          <w:szCs w:val="26"/>
        </w:rPr>
      </w:pPr>
      <w:r w:rsidRPr="000D7152">
        <w:rPr>
          <w:rFonts w:ascii="Times New Roman" w:hAnsi="Times New Roman" w:cs="Times New Roman"/>
          <w:b/>
          <w:bCs/>
          <w:sz w:val="26"/>
          <w:szCs w:val="26"/>
        </w:rPr>
        <w:t>Văn thư:</w:t>
      </w:r>
      <w:r w:rsidRPr="000D7152">
        <w:rPr>
          <w:rFonts w:ascii="Times New Roman" w:hAnsi="Times New Roman" w:cs="Times New Roman"/>
          <w:sz w:val="26"/>
          <w:szCs w:val="26"/>
        </w:rPr>
        <w:t xml:space="preserve"> tiếp nhận, đăng ký, phát hành văn bản </w:t>
      </w:r>
    </w:p>
    <w:p w14:paraId="76B8ED6E" w14:textId="77777777" w:rsidR="000D7152" w:rsidRPr="000D7152" w:rsidRDefault="000D7152" w:rsidP="000D7152">
      <w:pPr>
        <w:numPr>
          <w:ilvl w:val="0"/>
          <w:numId w:val="58"/>
        </w:numPr>
        <w:rPr>
          <w:rFonts w:ascii="Times New Roman" w:hAnsi="Times New Roman" w:cs="Times New Roman"/>
          <w:sz w:val="26"/>
          <w:szCs w:val="26"/>
        </w:rPr>
      </w:pPr>
      <w:r w:rsidRPr="000D7152">
        <w:rPr>
          <w:rFonts w:ascii="Times New Roman" w:hAnsi="Times New Roman" w:cs="Times New Roman"/>
          <w:b/>
          <w:bCs/>
          <w:sz w:val="26"/>
          <w:szCs w:val="26"/>
        </w:rPr>
        <w:t>Lãnh đạo:</w:t>
      </w:r>
      <w:r w:rsidRPr="000D7152">
        <w:rPr>
          <w:rFonts w:ascii="Times New Roman" w:hAnsi="Times New Roman" w:cs="Times New Roman"/>
          <w:sz w:val="26"/>
          <w:szCs w:val="26"/>
        </w:rPr>
        <w:t xml:space="preserve"> phê duyệt, giao việc, theo dõi tiến độ </w:t>
      </w:r>
    </w:p>
    <w:p w14:paraId="2F79862E" w14:textId="77777777" w:rsidR="000D7152" w:rsidRPr="000D7152" w:rsidRDefault="000D7152" w:rsidP="000D7152">
      <w:pPr>
        <w:numPr>
          <w:ilvl w:val="0"/>
          <w:numId w:val="59"/>
        </w:numPr>
        <w:rPr>
          <w:rFonts w:ascii="Times New Roman" w:hAnsi="Times New Roman" w:cs="Times New Roman"/>
          <w:sz w:val="26"/>
          <w:szCs w:val="26"/>
        </w:rPr>
      </w:pPr>
      <w:r w:rsidRPr="000D7152">
        <w:rPr>
          <w:rFonts w:ascii="Times New Roman" w:hAnsi="Times New Roman" w:cs="Times New Roman"/>
          <w:b/>
          <w:bCs/>
          <w:sz w:val="26"/>
          <w:szCs w:val="26"/>
        </w:rPr>
        <w:t>Cán bộ chuyên môn:</w:t>
      </w:r>
      <w:r w:rsidRPr="000D7152">
        <w:rPr>
          <w:rFonts w:ascii="Times New Roman" w:hAnsi="Times New Roman" w:cs="Times New Roman"/>
          <w:sz w:val="26"/>
          <w:szCs w:val="26"/>
        </w:rPr>
        <w:t xml:space="preserve"> soạn thảo, xử lý, lập báo cáo </w:t>
      </w:r>
    </w:p>
    <w:p w14:paraId="641D57DE" w14:textId="77777777" w:rsidR="000D7152" w:rsidRPr="000D7152" w:rsidRDefault="000D7152" w:rsidP="000D7152">
      <w:pPr>
        <w:rPr>
          <w:rFonts w:ascii="Times New Roman" w:hAnsi="Times New Roman" w:cs="Times New Roman"/>
          <w:b/>
          <w:bCs/>
          <w:sz w:val="26"/>
          <w:szCs w:val="26"/>
        </w:rPr>
      </w:pPr>
      <w:r w:rsidRPr="000D7152">
        <w:rPr>
          <w:rFonts w:ascii="Times New Roman" w:hAnsi="Times New Roman" w:cs="Times New Roman"/>
          <w:sz w:val="26"/>
          <w:szCs w:val="26"/>
        </w:rPr>
        <w:t>5.2 Các yêu cầu về chức năng </w:t>
      </w:r>
      <w:r w:rsidRPr="000D7152">
        <w:rPr>
          <w:rFonts w:ascii="Times New Roman" w:hAnsi="Times New Roman" w:cs="Times New Roman"/>
          <w:b/>
          <w:bCs/>
          <w:sz w:val="26"/>
          <w:szCs w:val="26"/>
        </w:rPr>
        <w:t> </w:t>
      </w:r>
    </w:p>
    <w:p w14:paraId="54C0D296" w14:textId="77777777" w:rsidR="000D7152" w:rsidRPr="000D7152" w:rsidRDefault="000D7152" w:rsidP="000D7152">
      <w:pPr>
        <w:rPr>
          <w:rFonts w:ascii="Times New Roman" w:hAnsi="Times New Roman" w:cs="Times New Roman"/>
          <w:sz w:val="26"/>
          <w:szCs w:val="26"/>
        </w:rPr>
      </w:pPr>
      <w:r w:rsidRPr="000D7152">
        <w:rPr>
          <w:rFonts w:ascii="Times New Roman" w:hAnsi="Times New Roman" w:cs="Times New Roman"/>
          <w:b/>
          <w:bCs/>
          <w:sz w:val="26"/>
          <w:szCs w:val="26"/>
        </w:rPr>
        <w:t>- Quản lý văn bản đến</w:t>
      </w:r>
      <w:r w:rsidRPr="000D7152">
        <w:rPr>
          <w:rFonts w:ascii="Times New Roman" w:hAnsi="Times New Roman" w:cs="Times New Roman"/>
          <w:sz w:val="26"/>
          <w:szCs w:val="26"/>
        </w:rPr>
        <w:t> </w:t>
      </w:r>
    </w:p>
    <w:p w14:paraId="045BB6C3" w14:textId="77777777" w:rsidR="000D7152" w:rsidRPr="000D7152" w:rsidRDefault="000D7152" w:rsidP="000D7152">
      <w:pPr>
        <w:numPr>
          <w:ilvl w:val="0"/>
          <w:numId w:val="60"/>
        </w:numPr>
        <w:rPr>
          <w:rFonts w:ascii="Times New Roman" w:hAnsi="Times New Roman" w:cs="Times New Roman"/>
          <w:sz w:val="26"/>
          <w:szCs w:val="26"/>
        </w:rPr>
      </w:pPr>
      <w:r w:rsidRPr="000D7152">
        <w:rPr>
          <w:rFonts w:ascii="Times New Roman" w:hAnsi="Times New Roman" w:cs="Times New Roman"/>
          <w:sz w:val="26"/>
          <w:szCs w:val="26"/>
        </w:rPr>
        <w:t>Hệ thống phải cho phép: </w:t>
      </w:r>
    </w:p>
    <w:p w14:paraId="4D7F0A64" w14:textId="77777777" w:rsidR="000D7152" w:rsidRPr="000D7152" w:rsidRDefault="000D7152" w:rsidP="000D7152">
      <w:pPr>
        <w:numPr>
          <w:ilvl w:val="0"/>
          <w:numId w:val="61"/>
        </w:numPr>
        <w:rPr>
          <w:rFonts w:ascii="Times New Roman" w:hAnsi="Times New Roman" w:cs="Times New Roman"/>
          <w:sz w:val="26"/>
          <w:szCs w:val="26"/>
        </w:rPr>
      </w:pPr>
      <w:r w:rsidRPr="000D7152">
        <w:rPr>
          <w:rFonts w:ascii="Times New Roman" w:hAnsi="Times New Roman" w:cs="Times New Roman"/>
          <w:b/>
          <w:bCs/>
          <w:sz w:val="26"/>
          <w:szCs w:val="26"/>
        </w:rPr>
        <w:t>Tiếp nhận văn bản đến</w:t>
      </w:r>
      <w:r w:rsidRPr="000D7152">
        <w:rPr>
          <w:rFonts w:ascii="Times New Roman" w:hAnsi="Times New Roman" w:cs="Times New Roman"/>
          <w:sz w:val="26"/>
          <w:szCs w:val="26"/>
        </w:rPr>
        <w:t xml:space="preserve"> từ nhiều nguồn: đường bưu chính, nộp trực tiếp, thư điện tử hoặc hệ thống quản lý văn bản điện tử cấp trên. </w:t>
      </w:r>
    </w:p>
    <w:p w14:paraId="1DBE76F9" w14:textId="77777777" w:rsidR="000D7152" w:rsidRPr="000D7152" w:rsidRDefault="000D7152" w:rsidP="000D7152">
      <w:pPr>
        <w:numPr>
          <w:ilvl w:val="0"/>
          <w:numId w:val="62"/>
        </w:numPr>
        <w:rPr>
          <w:rFonts w:ascii="Times New Roman" w:hAnsi="Times New Roman" w:cs="Times New Roman"/>
          <w:sz w:val="26"/>
          <w:szCs w:val="26"/>
        </w:rPr>
      </w:pPr>
      <w:r w:rsidRPr="000D7152">
        <w:rPr>
          <w:rFonts w:ascii="Times New Roman" w:hAnsi="Times New Roman" w:cs="Times New Roman"/>
          <w:b/>
          <w:bCs/>
          <w:sz w:val="26"/>
          <w:szCs w:val="26"/>
        </w:rPr>
        <w:t>Đăng ký văn bản đến</w:t>
      </w:r>
      <w:r w:rsidRPr="000D7152">
        <w:rPr>
          <w:rFonts w:ascii="Times New Roman" w:hAnsi="Times New Roman" w:cs="Times New Roman"/>
          <w:sz w:val="26"/>
          <w:szCs w:val="26"/>
        </w:rPr>
        <w:t>: </w:t>
      </w:r>
    </w:p>
    <w:p w14:paraId="2EE6DD5D" w14:textId="77777777" w:rsidR="000D7152" w:rsidRPr="000D7152" w:rsidRDefault="000D7152" w:rsidP="000D7152">
      <w:pPr>
        <w:numPr>
          <w:ilvl w:val="0"/>
          <w:numId w:val="63"/>
        </w:numPr>
        <w:rPr>
          <w:rFonts w:ascii="Times New Roman" w:hAnsi="Times New Roman" w:cs="Times New Roman"/>
          <w:sz w:val="26"/>
          <w:szCs w:val="26"/>
        </w:rPr>
      </w:pPr>
      <w:r w:rsidRPr="000D7152">
        <w:rPr>
          <w:rFonts w:ascii="Times New Roman" w:hAnsi="Times New Roman" w:cs="Times New Roman"/>
          <w:sz w:val="26"/>
          <w:szCs w:val="26"/>
        </w:rPr>
        <w:t>Tự động gán số đến, ngày đến; cho phép đính kèm file scan (.pdf). </w:t>
      </w:r>
    </w:p>
    <w:p w14:paraId="69C70762" w14:textId="77777777" w:rsidR="000D7152" w:rsidRPr="000D7152" w:rsidRDefault="000D7152" w:rsidP="000D7152">
      <w:pPr>
        <w:numPr>
          <w:ilvl w:val="0"/>
          <w:numId w:val="64"/>
        </w:numPr>
        <w:rPr>
          <w:rFonts w:ascii="Times New Roman" w:hAnsi="Times New Roman" w:cs="Times New Roman"/>
          <w:sz w:val="26"/>
          <w:szCs w:val="26"/>
        </w:rPr>
      </w:pPr>
      <w:r w:rsidRPr="000D7152">
        <w:rPr>
          <w:rFonts w:ascii="Times New Roman" w:hAnsi="Times New Roman" w:cs="Times New Roman"/>
          <w:sz w:val="26"/>
          <w:szCs w:val="26"/>
        </w:rPr>
        <w:t>Cho phép phân loại văn bản thường, khẩn, hỏa tốc, mật; xác định nơi gửi, loại văn bản và người xử lý. </w:t>
      </w:r>
    </w:p>
    <w:p w14:paraId="13732933" w14:textId="77777777" w:rsidR="000D7152" w:rsidRPr="000D7152" w:rsidRDefault="000D7152" w:rsidP="000D7152">
      <w:pPr>
        <w:numPr>
          <w:ilvl w:val="0"/>
          <w:numId w:val="65"/>
        </w:numPr>
        <w:rPr>
          <w:rFonts w:ascii="Times New Roman" w:hAnsi="Times New Roman" w:cs="Times New Roman"/>
          <w:sz w:val="26"/>
          <w:szCs w:val="26"/>
        </w:rPr>
      </w:pPr>
      <w:r w:rsidRPr="000D7152">
        <w:rPr>
          <w:rFonts w:ascii="Times New Roman" w:hAnsi="Times New Roman" w:cs="Times New Roman"/>
          <w:b/>
          <w:bCs/>
          <w:sz w:val="26"/>
          <w:szCs w:val="26"/>
        </w:rPr>
        <w:t>Trình, chuyển giao văn bản đến:</w:t>
      </w:r>
      <w:r w:rsidRPr="000D7152">
        <w:rPr>
          <w:rFonts w:ascii="Times New Roman" w:hAnsi="Times New Roman" w:cs="Times New Roman"/>
          <w:sz w:val="26"/>
          <w:szCs w:val="26"/>
        </w:rPr>
        <w:t> </w:t>
      </w:r>
    </w:p>
    <w:p w14:paraId="440040E6" w14:textId="77777777" w:rsidR="000D7152" w:rsidRPr="000D7152" w:rsidRDefault="000D7152" w:rsidP="000D7152">
      <w:pPr>
        <w:numPr>
          <w:ilvl w:val="0"/>
          <w:numId w:val="66"/>
        </w:numPr>
        <w:rPr>
          <w:rFonts w:ascii="Times New Roman" w:hAnsi="Times New Roman" w:cs="Times New Roman"/>
          <w:sz w:val="26"/>
          <w:szCs w:val="26"/>
        </w:rPr>
      </w:pPr>
      <w:r w:rsidRPr="000D7152">
        <w:rPr>
          <w:rFonts w:ascii="Times New Roman" w:hAnsi="Times New Roman" w:cs="Times New Roman"/>
          <w:sz w:val="26"/>
          <w:szCs w:val="26"/>
        </w:rPr>
        <w:t>Gửi văn bản đến Cục trưởng hoặc Phó Cục trưởng phê duyệt, chỉ đạo trực tuyến. </w:t>
      </w:r>
    </w:p>
    <w:p w14:paraId="58C69A4F" w14:textId="77777777" w:rsidR="000D7152" w:rsidRPr="000D7152" w:rsidRDefault="000D7152" w:rsidP="000D7152">
      <w:pPr>
        <w:numPr>
          <w:ilvl w:val="0"/>
          <w:numId w:val="67"/>
        </w:numPr>
        <w:rPr>
          <w:rFonts w:ascii="Times New Roman" w:hAnsi="Times New Roman" w:cs="Times New Roman"/>
          <w:sz w:val="26"/>
          <w:szCs w:val="26"/>
        </w:rPr>
      </w:pPr>
      <w:r w:rsidRPr="000D7152">
        <w:rPr>
          <w:rFonts w:ascii="Times New Roman" w:hAnsi="Times New Roman" w:cs="Times New Roman"/>
          <w:sz w:val="26"/>
          <w:szCs w:val="26"/>
        </w:rPr>
        <w:lastRenderedPageBreak/>
        <w:t>Tự động thông báo và chuyển văn bản cho đơn vị hoặc cá nhân được phân công. </w:t>
      </w:r>
    </w:p>
    <w:p w14:paraId="561AB1F9" w14:textId="77777777" w:rsidR="000D7152" w:rsidRPr="000D7152" w:rsidRDefault="000D7152" w:rsidP="000D7152">
      <w:pPr>
        <w:numPr>
          <w:ilvl w:val="0"/>
          <w:numId w:val="68"/>
        </w:numPr>
        <w:rPr>
          <w:rFonts w:ascii="Times New Roman" w:hAnsi="Times New Roman" w:cs="Times New Roman"/>
          <w:sz w:val="26"/>
          <w:szCs w:val="26"/>
        </w:rPr>
      </w:pPr>
      <w:r w:rsidRPr="000D7152">
        <w:rPr>
          <w:rFonts w:ascii="Times New Roman" w:hAnsi="Times New Roman" w:cs="Times New Roman"/>
          <w:b/>
          <w:bCs/>
          <w:sz w:val="26"/>
          <w:szCs w:val="26"/>
        </w:rPr>
        <w:t>Theo dõi và đôn đốc xử lý:</w:t>
      </w:r>
      <w:r w:rsidRPr="000D7152">
        <w:rPr>
          <w:rFonts w:ascii="Times New Roman" w:hAnsi="Times New Roman" w:cs="Times New Roman"/>
          <w:sz w:val="26"/>
          <w:szCs w:val="26"/>
        </w:rPr>
        <w:t> </w:t>
      </w:r>
    </w:p>
    <w:p w14:paraId="592A7F2A" w14:textId="77777777" w:rsidR="000D7152" w:rsidRPr="000D7152" w:rsidRDefault="000D7152" w:rsidP="000D7152">
      <w:pPr>
        <w:numPr>
          <w:ilvl w:val="0"/>
          <w:numId w:val="69"/>
        </w:numPr>
        <w:rPr>
          <w:rFonts w:ascii="Times New Roman" w:hAnsi="Times New Roman" w:cs="Times New Roman"/>
          <w:sz w:val="26"/>
          <w:szCs w:val="26"/>
        </w:rPr>
      </w:pPr>
      <w:r w:rsidRPr="000D7152">
        <w:rPr>
          <w:rFonts w:ascii="Times New Roman" w:hAnsi="Times New Roman" w:cs="Times New Roman"/>
          <w:sz w:val="26"/>
          <w:szCs w:val="26"/>
        </w:rPr>
        <w:t>Cập nhật trạng thái văn bản (chờ xử lý, đang xử lý, đã giải quyết). </w:t>
      </w:r>
    </w:p>
    <w:p w14:paraId="4E5D42B4" w14:textId="77777777" w:rsidR="000D7152" w:rsidRPr="000D7152" w:rsidRDefault="000D7152" w:rsidP="000D7152">
      <w:pPr>
        <w:numPr>
          <w:ilvl w:val="0"/>
          <w:numId w:val="70"/>
        </w:numPr>
        <w:rPr>
          <w:rFonts w:ascii="Times New Roman" w:hAnsi="Times New Roman" w:cs="Times New Roman"/>
          <w:sz w:val="26"/>
          <w:szCs w:val="26"/>
        </w:rPr>
      </w:pPr>
      <w:r w:rsidRPr="000D7152">
        <w:rPr>
          <w:rFonts w:ascii="Times New Roman" w:hAnsi="Times New Roman" w:cs="Times New Roman"/>
          <w:sz w:val="26"/>
          <w:szCs w:val="26"/>
        </w:rPr>
        <w:t>Tự động nhắc việc, cảnh báo khi gần hết hạn giải quyết. </w:t>
      </w:r>
    </w:p>
    <w:p w14:paraId="7F25D55F" w14:textId="06664B6F" w:rsidR="000D7152" w:rsidRPr="000D7152" w:rsidRDefault="000D7152" w:rsidP="000D7152">
      <w:pPr>
        <w:numPr>
          <w:ilvl w:val="0"/>
          <w:numId w:val="71"/>
        </w:numPr>
        <w:rPr>
          <w:rFonts w:ascii="Times New Roman" w:hAnsi="Times New Roman" w:cs="Times New Roman"/>
          <w:sz w:val="26"/>
          <w:szCs w:val="26"/>
        </w:rPr>
      </w:pPr>
      <w:r w:rsidRPr="000D7152">
        <w:rPr>
          <w:rFonts w:ascii="Times New Roman" w:hAnsi="Times New Roman" w:cs="Times New Roman"/>
          <w:sz w:val="26"/>
          <w:szCs w:val="26"/>
        </w:rPr>
        <w:t>Lưu lịch sử xử lý, ý kiến chỉ đạo trên hệ thống. </w:t>
      </w:r>
    </w:p>
    <w:p w14:paraId="4D82784D" w14:textId="77777777" w:rsidR="000D7152" w:rsidRPr="000D7152" w:rsidRDefault="000D7152" w:rsidP="000D7152">
      <w:pPr>
        <w:rPr>
          <w:rFonts w:ascii="Times New Roman" w:hAnsi="Times New Roman" w:cs="Times New Roman"/>
          <w:b/>
          <w:bCs/>
          <w:i/>
          <w:iCs/>
          <w:sz w:val="24"/>
          <w:szCs w:val="24"/>
        </w:rPr>
      </w:pPr>
      <w:r w:rsidRPr="000D7152">
        <w:rPr>
          <w:rFonts w:ascii="Times New Roman" w:hAnsi="Times New Roman" w:cs="Times New Roman"/>
          <w:sz w:val="24"/>
          <w:szCs w:val="24"/>
        </w:rPr>
        <w:t>5.3. Các yêu cầu phi chức năng</w:t>
      </w:r>
      <w:r w:rsidRPr="000D7152">
        <w:rPr>
          <w:rFonts w:ascii="Times New Roman" w:hAnsi="Times New Roman" w:cs="Times New Roman"/>
          <w:b/>
          <w:bCs/>
          <w:i/>
          <w:iCs/>
          <w:sz w:val="24"/>
          <w:szCs w:val="24"/>
        </w:rPr>
        <w:t> </w:t>
      </w:r>
    </w:p>
    <w:p w14:paraId="214E0422" w14:textId="77777777" w:rsidR="000D7152" w:rsidRPr="000D7152" w:rsidRDefault="000D7152" w:rsidP="000D7152">
      <w:pPr>
        <w:rPr>
          <w:rFonts w:ascii="Times New Roman" w:hAnsi="Times New Roman" w:cs="Times New Roman"/>
          <w:b/>
          <w:bCs/>
          <w:sz w:val="24"/>
          <w:szCs w:val="24"/>
        </w:rPr>
      </w:pPr>
      <w:r w:rsidRPr="000D7152">
        <w:rPr>
          <w:rFonts w:ascii="Times New Roman" w:hAnsi="Times New Roman" w:cs="Times New Roman"/>
          <w:b/>
          <w:bCs/>
          <w:sz w:val="24"/>
          <w:szCs w:val="24"/>
        </w:rPr>
        <w:t>- Yêu cầu về giao diện người dùng  </w:t>
      </w:r>
    </w:p>
    <w:p w14:paraId="49013DE1" w14:textId="77777777" w:rsidR="000D7152" w:rsidRPr="000D7152" w:rsidRDefault="000D7152" w:rsidP="000D7152">
      <w:pPr>
        <w:numPr>
          <w:ilvl w:val="0"/>
          <w:numId w:val="73"/>
        </w:numPr>
        <w:rPr>
          <w:rFonts w:ascii="Times New Roman" w:hAnsi="Times New Roman" w:cs="Times New Roman"/>
          <w:sz w:val="24"/>
          <w:szCs w:val="24"/>
        </w:rPr>
      </w:pPr>
      <w:r w:rsidRPr="000D7152">
        <w:rPr>
          <w:rFonts w:ascii="Times New Roman" w:hAnsi="Times New Roman" w:cs="Times New Roman"/>
          <w:sz w:val="24"/>
          <w:szCs w:val="24"/>
        </w:rPr>
        <w:t>Giao diện thân thiện, trực quan, bố cục rõ ràng, dễ thao tác cho cả người dùng phổ thông và cán bộ chuyên trách. </w:t>
      </w:r>
    </w:p>
    <w:p w14:paraId="4FAFBD0D" w14:textId="77777777" w:rsidR="000D7152" w:rsidRPr="000D7152" w:rsidRDefault="000D7152" w:rsidP="000D7152">
      <w:pPr>
        <w:numPr>
          <w:ilvl w:val="0"/>
          <w:numId w:val="74"/>
        </w:numPr>
        <w:rPr>
          <w:rFonts w:ascii="Times New Roman" w:hAnsi="Times New Roman" w:cs="Times New Roman"/>
          <w:sz w:val="24"/>
          <w:szCs w:val="24"/>
        </w:rPr>
      </w:pPr>
      <w:r w:rsidRPr="000D7152">
        <w:rPr>
          <w:rFonts w:ascii="Times New Roman" w:hAnsi="Times New Roman" w:cs="Times New Roman"/>
          <w:sz w:val="24"/>
          <w:szCs w:val="24"/>
        </w:rPr>
        <w:t xml:space="preserve">Đảm bảo </w:t>
      </w:r>
      <w:r w:rsidRPr="000D7152">
        <w:rPr>
          <w:rFonts w:ascii="Times New Roman" w:hAnsi="Times New Roman" w:cs="Times New Roman"/>
          <w:b/>
          <w:bCs/>
          <w:sz w:val="24"/>
          <w:szCs w:val="24"/>
        </w:rPr>
        <w:t>tính phản hồi nhanh</w:t>
      </w:r>
      <w:r w:rsidRPr="000D7152">
        <w:rPr>
          <w:rFonts w:ascii="Times New Roman" w:hAnsi="Times New Roman" w:cs="Times New Roman"/>
          <w:sz w:val="24"/>
          <w:szCs w:val="24"/>
        </w:rPr>
        <w:t xml:space="preserve"> của giao diện . </w:t>
      </w:r>
    </w:p>
    <w:p w14:paraId="23F46D2C" w14:textId="77777777" w:rsidR="000D7152" w:rsidRPr="000D7152" w:rsidRDefault="000D7152" w:rsidP="000D7152">
      <w:pPr>
        <w:numPr>
          <w:ilvl w:val="0"/>
          <w:numId w:val="75"/>
        </w:numPr>
        <w:rPr>
          <w:rFonts w:ascii="Times New Roman" w:hAnsi="Times New Roman" w:cs="Times New Roman"/>
          <w:sz w:val="24"/>
          <w:szCs w:val="24"/>
        </w:rPr>
      </w:pPr>
      <w:r w:rsidRPr="000D7152">
        <w:rPr>
          <w:rFonts w:ascii="Times New Roman" w:hAnsi="Times New Roman" w:cs="Times New Roman"/>
          <w:sz w:val="24"/>
          <w:szCs w:val="24"/>
        </w:rPr>
        <w:t>Hỗ trợ hiển thị tốt trên các trình duyệt phổ biến, và có thể mở rộng sang thiết bị di động. </w:t>
      </w:r>
    </w:p>
    <w:p w14:paraId="730CF577" w14:textId="77777777" w:rsidR="000D7152" w:rsidRPr="000D7152" w:rsidRDefault="000D7152" w:rsidP="000D7152">
      <w:pPr>
        <w:numPr>
          <w:ilvl w:val="0"/>
          <w:numId w:val="76"/>
        </w:numPr>
        <w:rPr>
          <w:rFonts w:ascii="Times New Roman" w:hAnsi="Times New Roman" w:cs="Times New Roman"/>
          <w:sz w:val="24"/>
          <w:szCs w:val="24"/>
        </w:rPr>
      </w:pPr>
      <w:r w:rsidRPr="000D7152">
        <w:rPr>
          <w:rFonts w:ascii="Times New Roman" w:hAnsi="Times New Roman" w:cs="Times New Roman"/>
          <w:sz w:val="24"/>
          <w:szCs w:val="24"/>
        </w:rPr>
        <w:t xml:space="preserve">Có </w:t>
      </w:r>
      <w:r w:rsidRPr="000D7152">
        <w:rPr>
          <w:rFonts w:ascii="Times New Roman" w:hAnsi="Times New Roman" w:cs="Times New Roman"/>
          <w:b/>
          <w:bCs/>
          <w:sz w:val="24"/>
          <w:szCs w:val="24"/>
        </w:rPr>
        <w:t>chức năng tìm kiếm nhanh, gợi ý nhập liệu, lọc dữ liệu theo tiêu chí</w:t>
      </w:r>
      <w:r w:rsidRPr="000D7152">
        <w:rPr>
          <w:rFonts w:ascii="Times New Roman" w:hAnsi="Times New Roman" w:cs="Times New Roman"/>
          <w:sz w:val="24"/>
          <w:szCs w:val="24"/>
        </w:rPr>
        <w:t>, và hiển thị kết quả theo thời gian thực. </w:t>
      </w:r>
    </w:p>
    <w:p w14:paraId="5331D72E" w14:textId="77777777" w:rsidR="000D7152" w:rsidRPr="000D7152" w:rsidRDefault="000D7152" w:rsidP="000D7152">
      <w:pPr>
        <w:numPr>
          <w:ilvl w:val="0"/>
          <w:numId w:val="77"/>
        </w:numPr>
        <w:rPr>
          <w:rFonts w:ascii="Times New Roman" w:hAnsi="Times New Roman" w:cs="Times New Roman"/>
          <w:sz w:val="24"/>
          <w:szCs w:val="24"/>
        </w:rPr>
      </w:pPr>
      <w:r w:rsidRPr="000D7152">
        <w:rPr>
          <w:rFonts w:ascii="Times New Roman" w:hAnsi="Times New Roman" w:cs="Times New Roman"/>
          <w:sz w:val="24"/>
          <w:szCs w:val="24"/>
        </w:rPr>
        <w:t xml:space="preserve">Cung cấp </w:t>
      </w:r>
      <w:r w:rsidRPr="000D7152">
        <w:rPr>
          <w:rFonts w:ascii="Times New Roman" w:hAnsi="Times New Roman" w:cs="Times New Roman"/>
          <w:b/>
          <w:bCs/>
          <w:sz w:val="24"/>
          <w:szCs w:val="24"/>
        </w:rPr>
        <w:t>hướng dẫn sử dụng, trợ giúp trực tuyến</w:t>
      </w:r>
      <w:r w:rsidRPr="000D7152">
        <w:rPr>
          <w:rFonts w:ascii="Times New Roman" w:hAnsi="Times New Roman" w:cs="Times New Roman"/>
          <w:sz w:val="24"/>
          <w:szCs w:val="24"/>
        </w:rPr>
        <w:t xml:space="preserve"> và </w:t>
      </w:r>
      <w:r w:rsidRPr="000D7152">
        <w:rPr>
          <w:rFonts w:ascii="Times New Roman" w:hAnsi="Times New Roman" w:cs="Times New Roman"/>
          <w:b/>
          <w:bCs/>
          <w:sz w:val="24"/>
          <w:szCs w:val="24"/>
        </w:rPr>
        <w:t>thông báo lỗi rõ ràng</w:t>
      </w:r>
      <w:r w:rsidRPr="000D7152">
        <w:rPr>
          <w:rFonts w:ascii="Times New Roman" w:hAnsi="Times New Roman" w:cs="Times New Roman"/>
          <w:sz w:val="24"/>
          <w:szCs w:val="24"/>
        </w:rPr>
        <w:t xml:space="preserve"> cho người dùng. </w:t>
      </w:r>
    </w:p>
    <w:p w14:paraId="3A18F0C7" w14:textId="77777777" w:rsidR="000D7152" w:rsidRPr="000D7152" w:rsidRDefault="000D7152" w:rsidP="000D7152">
      <w:pPr>
        <w:rPr>
          <w:rFonts w:ascii="Times New Roman" w:hAnsi="Times New Roman" w:cs="Times New Roman"/>
          <w:b/>
          <w:bCs/>
          <w:sz w:val="24"/>
          <w:szCs w:val="24"/>
        </w:rPr>
      </w:pPr>
      <w:r w:rsidRPr="000D7152">
        <w:rPr>
          <w:rFonts w:ascii="Times New Roman" w:hAnsi="Times New Roman" w:cs="Times New Roman"/>
          <w:b/>
          <w:bCs/>
          <w:sz w:val="24"/>
          <w:szCs w:val="24"/>
        </w:rPr>
        <w:t>- Yêu cầu về an toàn và bảo mật hệ thống </w:t>
      </w:r>
    </w:p>
    <w:p w14:paraId="69D9DFCD" w14:textId="77777777" w:rsidR="000D7152" w:rsidRPr="000D7152" w:rsidRDefault="000D7152" w:rsidP="000D7152">
      <w:pPr>
        <w:numPr>
          <w:ilvl w:val="0"/>
          <w:numId w:val="78"/>
        </w:numPr>
        <w:rPr>
          <w:rFonts w:ascii="Times New Roman" w:hAnsi="Times New Roman" w:cs="Times New Roman"/>
          <w:sz w:val="24"/>
          <w:szCs w:val="24"/>
        </w:rPr>
      </w:pPr>
      <w:r w:rsidRPr="000D7152">
        <w:rPr>
          <w:rFonts w:ascii="Times New Roman" w:hAnsi="Times New Roman" w:cs="Times New Roman"/>
          <w:b/>
          <w:bCs/>
          <w:sz w:val="24"/>
          <w:szCs w:val="24"/>
        </w:rPr>
        <w:t>Xác thực người dùng</w:t>
      </w:r>
      <w:r w:rsidRPr="000D7152">
        <w:rPr>
          <w:rFonts w:ascii="Times New Roman" w:hAnsi="Times New Roman" w:cs="Times New Roman"/>
          <w:sz w:val="24"/>
          <w:szCs w:val="24"/>
        </w:rPr>
        <w:t xml:space="preserve"> thông qua tài khoản và mật khẩu được </w:t>
      </w:r>
      <w:r w:rsidRPr="000D7152">
        <w:rPr>
          <w:rFonts w:ascii="Times New Roman" w:hAnsi="Times New Roman" w:cs="Times New Roman"/>
          <w:b/>
          <w:bCs/>
          <w:sz w:val="24"/>
          <w:szCs w:val="24"/>
        </w:rPr>
        <w:t>băm/mã hóa an toàn</w:t>
      </w:r>
      <w:r w:rsidRPr="000D7152">
        <w:rPr>
          <w:rFonts w:ascii="Times New Roman" w:hAnsi="Times New Roman" w:cs="Times New Roman"/>
          <w:sz w:val="24"/>
          <w:szCs w:val="24"/>
        </w:rPr>
        <w:t>. </w:t>
      </w:r>
    </w:p>
    <w:p w14:paraId="666BAFAF" w14:textId="77777777" w:rsidR="000D7152" w:rsidRPr="000D7152" w:rsidRDefault="000D7152" w:rsidP="000D7152">
      <w:pPr>
        <w:numPr>
          <w:ilvl w:val="0"/>
          <w:numId w:val="79"/>
        </w:numPr>
        <w:rPr>
          <w:rFonts w:ascii="Times New Roman" w:hAnsi="Times New Roman" w:cs="Times New Roman"/>
          <w:sz w:val="24"/>
          <w:szCs w:val="24"/>
        </w:rPr>
      </w:pPr>
      <w:r w:rsidRPr="000D7152">
        <w:rPr>
          <w:rFonts w:ascii="Times New Roman" w:hAnsi="Times New Roman" w:cs="Times New Roman"/>
          <w:b/>
          <w:bCs/>
          <w:sz w:val="24"/>
          <w:szCs w:val="24"/>
        </w:rPr>
        <w:t>Phân quyền truy cập chi tiết</w:t>
      </w:r>
      <w:r w:rsidRPr="000D7152">
        <w:rPr>
          <w:rFonts w:ascii="Times New Roman" w:hAnsi="Times New Roman" w:cs="Times New Roman"/>
          <w:sz w:val="24"/>
          <w:szCs w:val="24"/>
        </w:rPr>
        <w:t xml:space="preserve"> theo vai trò và theo </w:t>
      </w:r>
      <w:r w:rsidRPr="000D7152">
        <w:rPr>
          <w:rFonts w:ascii="Times New Roman" w:hAnsi="Times New Roman" w:cs="Times New Roman"/>
          <w:b/>
          <w:bCs/>
          <w:sz w:val="24"/>
          <w:szCs w:val="24"/>
        </w:rPr>
        <w:t>cấp độ bảo mật của văn bản</w:t>
      </w:r>
      <w:r w:rsidRPr="000D7152">
        <w:rPr>
          <w:rFonts w:ascii="Times New Roman" w:hAnsi="Times New Roman" w:cs="Times New Roman"/>
          <w:sz w:val="24"/>
          <w:szCs w:val="24"/>
        </w:rPr>
        <w:t>. </w:t>
      </w:r>
    </w:p>
    <w:p w14:paraId="4C3FC236" w14:textId="77777777" w:rsidR="000D7152" w:rsidRPr="000D7152" w:rsidRDefault="000D7152" w:rsidP="000D7152">
      <w:pPr>
        <w:numPr>
          <w:ilvl w:val="0"/>
          <w:numId w:val="80"/>
        </w:numPr>
        <w:rPr>
          <w:rFonts w:ascii="Times New Roman" w:hAnsi="Times New Roman" w:cs="Times New Roman"/>
          <w:sz w:val="24"/>
          <w:szCs w:val="24"/>
        </w:rPr>
      </w:pPr>
      <w:r w:rsidRPr="000D7152">
        <w:rPr>
          <w:rFonts w:ascii="Times New Roman" w:hAnsi="Times New Roman" w:cs="Times New Roman"/>
          <w:sz w:val="24"/>
          <w:szCs w:val="24"/>
        </w:rPr>
        <w:t xml:space="preserve">Tất cả dữ liệu trao đổi giữa máy chủ và người dùng phải được </w:t>
      </w:r>
      <w:r w:rsidRPr="000D7152">
        <w:rPr>
          <w:rFonts w:ascii="Times New Roman" w:hAnsi="Times New Roman" w:cs="Times New Roman"/>
          <w:b/>
          <w:bCs/>
          <w:sz w:val="24"/>
          <w:szCs w:val="24"/>
        </w:rPr>
        <w:t>mã hóa.</w:t>
      </w:r>
      <w:r w:rsidRPr="000D7152">
        <w:rPr>
          <w:rFonts w:ascii="Times New Roman" w:hAnsi="Times New Roman" w:cs="Times New Roman"/>
          <w:sz w:val="24"/>
          <w:szCs w:val="24"/>
        </w:rPr>
        <w:t> </w:t>
      </w:r>
    </w:p>
    <w:p w14:paraId="450A7233" w14:textId="77777777" w:rsidR="000D7152" w:rsidRPr="000D7152" w:rsidRDefault="000D7152" w:rsidP="000D7152">
      <w:pPr>
        <w:numPr>
          <w:ilvl w:val="0"/>
          <w:numId w:val="81"/>
        </w:numPr>
        <w:rPr>
          <w:rFonts w:ascii="Times New Roman" w:hAnsi="Times New Roman" w:cs="Times New Roman"/>
          <w:sz w:val="24"/>
          <w:szCs w:val="24"/>
        </w:rPr>
      </w:pPr>
      <w:r w:rsidRPr="000D7152">
        <w:rPr>
          <w:rFonts w:ascii="Times New Roman" w:hAnsi="Times New Roman" w:cs="Times New Roman"/>
          <w:sz w:val="24"/>
          <w:szCs w:val="24"/>
        </w:rPr>
        <w:t xml:space="preserve">Dữ liệu nhạy cảm (văn bản mật, thông tin cá nhân, nhật ký hệ thống) được </w:t>
      </w:r>
      <w:r w:rsidRPr="000D7152">
        <w:rPr>
          <w:rFonts w:ascii="Times New Roman" w:hAnsi="Times New Roman" w:cs="Times New Roman"/>
          <w:b/>
          <w:bCs/>
          <w:sz w:val="24"/>
          <w:szCs w:val="24"/>
        </w:rPr>
        <w:t>mã hóa khi lưu trữ</w:t>
      </w:r>
      <w:r w:rsidRPr="000D7152">
        <w:rPr>
          <w:rFonts w:ascii="Times New Roman" w:hAnsi="Times New Roman" w:cs="Times New Roman"/>
          <w:sz w:val="24"/>
          <w:szCs w:val="24"/>
        </w:rPr>
        <w:t>. </w:t>
      </w:r>
    </w:p>
    <w:p w14:paraId="3CCBED89" w14:textId="77777777" w:rsidR="000D7152" w:rsidRPr="000D7152" w:rsidRDefault="000D7152" w:rsidP="000D7152">
      <w:pPr>
        <w:numPr>
          <w:ilvl w:val="0"/>
          <w:numId w:val="82"/>
        </w:numPr>
        <w:rPr>
          <w:rFonts w:ascii="Times New Roman" w:hAnsi="Times New Roman" w:cs="Times New Roman"/>
          <w:sz w:val="24"/>
          <w:szCs w:val="24"/>
        </w:rPr>
      </w:pPr>
      <w:r w:rsidRPr="000D7152">
        <w:rPr>
          <w:rFonts w:ascii="Times New Roman" w:hAnsi="Times New Roman" w:cs="Times New Roman"/>
          <w:b/>
          <w:bCs/>
          <w:sz w:val="24"/>
          <w:szCs w:val="24"/>
        </w:rPr>
        <w:t xml:space="preserve">Ghi nhật ký </w:t>
      </w:r>
      <w:r w:rsidRPr="000D7152">
        <w:rPr>
          <w:rFonts w:ascii="Times New Roman" w:hAnsi="Times New Roman" w:cs="Times New Roman"/>
          <w:sz w:val="24"/>
          <w:szCs w:val="24"/>
        </w:rPr>
        <w:t>đầy đủ mọi hành động: đăng nhập, tải/xem, chỉnh sửa, phê duyệt, xóa văn bản — phục vụ kiểm tra và truy vết. </w:t>
      </w:r>
    </w:p>
    <w:p w14:paraId="766486E5" w14:textId="77777777" w:rsidR="000D7152" w:rsidRPr="000D7152" w:rsidRDefault="000D7152" w:rsidP="000D7152">
      <w:pPr>
        <w:numPr>
          <w:ilvl w:val="0"/>
          <w:numId w:val="83"/>
        </w:numPr>
        <w:rPr>
          <w:rFonts w:ascii="Times New Roman" w:hAnsi="Times New Roman" w:cs="Times New Roman"/>
          <w:sz w:val="24"/>
          <w:szCs w:val="24"/>
        </w:rPr>
      </w:pPr>
      <w:r w:rsidRPr="000D7152">
        <w:rPr>
          <w:rFonts w:ascii="Times New Roman" w:hAnsi="Times New Roman" w:cs="Times New Roman"/>
          <w:sz w:val="24"/>
          <w:szCs w:val="24"/>
        </w:rPr>
        <w:t xml:space="preserve">Hỗ trợ </w:t>
      </w:r>
      <w:r w:rsidRPr="000D7152">
        <w:rPr>
          <w:rFonts w:ascii="Times New Roman" w:hAnsi="Times New Roman" w:cs="Times New Roman"/>
          <w:b/>
          <w:bCs/>
          <w:sz w:val="24"/>
          <w:szCs w:val="24"/>
        </w:rPr>
        <w:t xml:space="preserve">xác thực hai yếu tố </w:t>
      </w:r>
      <w:r w:rsidRPr="000D7152">
        <w:rPr>
          <w:rFonts w:ascii="Times New Roman" w:hAnsi="Times New Roman" w:cs="Times New Roman"/>
          <w:sz w:val="24"/>
          <w:szCs w:val="24"/>
        </w:rPr>
        <w:t xml:space="preserve">và </w:t>
      </w:r>
      <w:r w:rsidRPr="000D7152">
        <w:rPr>
          <w:rFonts w:ascii="Times New Roman" w:hAnsi="Times New Roman" w:cs="Times New Roman"/>
          <w:b/>
          <w:bCs/>
          <w:sz w:val="24"/>
          <w:szCs w:val="24"/>
        </w:rPr>
        <w:t>chữ ký số</w:t>
      </w:r>
      <w:r w:rsidRPr="000D7152">
        <w:rPr>
          <w:rFonts w:ascii="Times New Roman" w:hAnsi="Times New Roman" w:cs="Times New Roman"/>
          <w:sz w:val="24"/>
          <w:szCs w:val="24"/>
        </w:rPr>
        <w:t xml:space="preserve"> cho các thao tác quan trọng như phê duyệt, ban hành văn bản. </w:t>
      </w:r>
    </w:p>
    <w:p w14:paraId="0997EF23" w14:textId="77777777" w:rsidR="000D7152" w:rsidRPr="000D7152" w:rsidRDefault="000D7152" w:rsidP="000D7152">
      <w:pPr>
        <w:numPr>
          <w:ilvl w:val="0"/>
          <w:numId w:val="84"/>
        </w:numPr>
        <w:rPr>
          <w:rFonts w:ascii="Times New Roman" w:hAnsi="Times New Roman" w:cs="Times New Roman"/>
          <w:sz w:val="24"/>
          <w:szCs w:val="24"/>
        </w:rPr>
      </w:pPr>
      <w:r w:rsidRPr="000D7152">
        <w:rPr>
          <w:rFonts w:ascii="Times New Roman" w:hAnsi="Times New Roman" w:cs="Times New Roman"/>
          <w:sz w:val="24"/>
          <w:szCs w:val="24"/>
        </w:rPr>
        <w:t xml:space="preserve">Có cơ chế </w:t>
      </w:r>
      <w:r w:rsidRPr="000D7152">
        <w:rPr>
          <w:rFonts w:ascii="Times New Roman" w:hAnsi="Times New Roman" w:cs="Times New Roman"/>
          <w:b/>
          <w:bCs/>
          <w:sz w:val="24"/>
          <w:szCs w:val="24"/>
        </w:rPr>
        <w:t>phát hiện và cảnh báo truy cập trái phép, tấn công bất thường</w:t>
      </w:r>
      <w:r w:rsidRPr="000D7152">
        <w:rPr>
          <w:rFonts w:ascii="Times New Roman" w:hAnsi="Times New Roman" w:cs="Times New Roman"/>
          <w:sz w:val="24"/>
          <w:szCs w:val="24"/>
        </w:rPr>
        <w:t>. </w:t>
      </w:r>
    </w:p>
    <w:p w14:paraId="24BDD394" w14:textId="77777777" w:rsidR="000D7152" w:rsidRPr="000D7152" w:rsidRDefault="000D7152" w:rsidP="000D7152">
      <w:pPr>
        <w:rPr>
          <w:rFonts w:ascii="Times New Roman" w:hAnsi="Times New Roman" w:cs="Times New Roman"/>
          <w:b/>
          <w:bCs/>
          <w:sz w:val="24"/>
          <w:szCs w:val="24"/>
        </w:rPr>
      </w:pPr>
      <w:r w:rsidRPr="000D7152">
        <w:rPr>
          <w:rFonts w:ascii="Times New Roman" w:hAnsi="Times New Roman" w:cs="Times New Roman"/>
          <w:b/>
          <w:bCs/>
          <w:sz w:val="24"/>
          <w:szCs w:val="24"/>
        </w:rPr>
        <w:t>- Yêu cầu về dữ liệu và quản lý thông tin </w:t>
      </w:r>
    </w:p>
    <w:p w14:paraId="216AA1A5" w14:textId="77777777" w:rsidR="000D7152" w:rsidRPr="000D7152" w:rsidRDefault="000D7152" w:rsidP="000D7152">
      <w:pPr>
        <w:numPr>
          <w:ilvl w:val="0"/>
          <w:numId w:val="85"/>
        </w:numPr>
        <w:rPr>
          <w:rFonts w:ascii="Times New Roman" w:hAnsi="Times New Roman" w:cs="Times New Roman"/>
          <w:sz w:val="24"/>
          <w:szCs w:val="24"/>
        </w:rPr>
      </w:pPr>
      <w:r w:rsidRPr="000D7152">
        <w:rPr>
          <w:rFonts w:ascii="Times New Roman" w:hAnsi="Times New Roman" w:cs="Times New Roman"/>
          <w:sz w:val="24"/>
          <w:szCs w:val="24"/>
        </w:rPr>
        <w:t>Dữ liệu văn bản được tổ chức theo mô hình cơ sở dữ liệu quan hệ, có ràng buộc toàn vẹn và khóa ngoại giữa các bảng văn bản, người dùng, đơn vị và hồ sơ công việc. </w:t>
      </w:r>
    </w:p>
    <w:p w14:paraId="12C7F85B" w14:textId="77777777" w:rsidR="000D7152" w:rsidRPr="000D7152" w:rsidRDefault="000D7152" w:rsidP="000D7152">
      <w:pPr>
        <w:numPr>
          <w:ilvl w:val="0"/>
          <w:numId w:val="86"/>
        </w:numPr>
        <w:rPr>
          <w:rFonts w:ascii="Times New Roman" w:hAnsi="Times New Roman" w:cs="Times New Roman"/>
          <w:sz w:val="24"/>
          <w:szCs w:val="24"/>
        </w:rPr>
      </w:pPr>
      <w:r w:rsidRPr="000D7152">
        <w:rPr>
          <w:rFonts w:ascii="Times New Roman" w:hAnsi="Times New Roman" w:cs="Times New Roman"/>
          <w:sz w:val="24"/>
          <w:szCs w:val="24"/>
        </w:rPr>
        <w:t>Mỗi văn bản lưu đầy đủ thông tin: số, ký hiệu, ngày ban hành/đến, loại, trích yếu, mức độ khẩn – mật, nơi gửi – nhận, người xử lý và file điện tử ký số. </w:t>
      </w:r>
    </w:p>
    <w:p w14:paraId="1C8F847E" w14:textId="77777777" w:rsidR="000D7152" w:rsidRPr="000D7152" w:rsidRDefault="000D7152" w:rsidP="000D7152">
      <w:pPr>
        <w:numPr>
          <w:ilvl w:val="0"/>
          <w:numId w:val="87"/>
        </w:numPr>
        <w:rPr>
          <w:rFonts w:ascii="Times New Roman" w:hAnsi="Times New Roman" w:cs="Times New Roman"/>
          <w:sz w:val="24"/>
          <w:szCs w:val="24"/>
        </w:rPr>
      </w:pPr>
      <w:r w:rsidRPr="000D7152">
        <w:rPr>
          <w:rFonts w:ascii="Times New Roman" w:hAnsi="Times New Roman" w:cs="Times New Roman"/>
          <w:sz w:val="24"/>
          <w:szCs w:val="24"/>
        </w:rPr>
        <w:t>Hệ thống hỗ trợ quản lý vòng đời văn bản: tiếp nhận, đăng ký, xử lý, ban hành, lưu trữ và hủy theo quy định. </w:t>
      </w:r>
    </w:p>
    <w:p w14:paraId="48DA898C" w14:textId="77777777" w:rsidR="000D7152" w:rsidRPr="000D7152" w:rsidRDefault="000D7152" w:rsidP="000D7152">
      <w:pPr>
        <w:numPr>
          <w:ilvl w:val="0"/>
          <w:numId w:val="88"/>
        </w:numPr>
        <w:rPr>
          <w:rFonts w:ascii="Times New Roman" w:hAnsi="Times New Roman" w:cs="Times New Roman"/>
          <w:sz w:val="24"/>
          <w:szCs w:val="24"/>
        </w:rPr>
      </w:pPr>
      <w:r w:rsidRPr="000D7152">
        <w:rPr>
          <w:rFonts w:ascii="Times New Roman" w:hAnsi="Times New Roman" w:cs="Times New Roman"/>
          <w:sz w:val="24"/>
          <w:szCs w:val="24"/>
        </w:rPr>
        <w:lastRenderedPageBreak/>
        <w:t>Có cơ chế sao lưu dữ liệu định kỳ, phục hồi nhanh khi xảy ra sự cố. </w:t>
      </w:r>
    </w:p>
    <w:p w14:paraId="02DBAD69" w14:textId="77777777" w:rsidR="000D7152" w:rsidRPr="000D7152" w:rsidRDefault="000D7152" w:rsidP="000D7152">
      <w:pPr>
        <w:numPr>
          <w:ilvl w:val="0"/>
          <w:numId w:val="89"/>
        </w:numPr>
        <w:rPr>
          <w:rFonts w:ascii="Times New Roman" w:hAnsi="Times New Roman" w:cs="Times New Roman"/>
          <w:sz w:val="24"/>
          <w:szCs w:val="24"/>
        </w:rPr>
      </w:pPr>
      <w:r w:rsidRPr="000D7152">
        <w:rPr>
          <w:rFonts w:ascii="Times New Roman" w:hAnsi="Times New Roman" w:cs="Times New Roman"/>
          <w:sz w:val="24"/>
          <w:szCs w:val="24"/>
        </w:rPr>
        <w:t>Bảo đảm tính toàn vẹn, thống nhất và bảo mật của dữ liệu trong mọi giao dịch. </w:t>
      </w:r>
    </w:p>
    <w:p w14:paraId="409837B0" w14:textId="77777777" w:rsidR="000D7152" w:rsidRPr="000D7152" w:rsidRDefault="000D7152" w:rsidP="000D7152">
      <w:pPr>
        <w:numPr>
          <w:ilvl w:val="0"/>
          <w:numId w:val="90"/>
        </w:numPr>
        <w:rPr>
          <w:rFonts w:ascii="Times New Roman" w:hAnsi="Times New Roman" w:cs="Times New Roman"/>
          <w:sz w:val="24"/>
          <w:szCs w:val="24"/>
        </w:rPr>
      </w:pPr>
      <w:r w:rsidRPr="000D7152">
        <w:rPr>
          <w:rFonts w:ascii="Times New Roman" w:hAnsi="Times New Roman" w:cs="Times New Roman"/>
          <w:sz w:val="24"/>
          <w:szCs w:val="24"/>
        </w:rPr>
        <w:t>Hệ thống có khả năng xử lý và truy xuất nhanh với khối lượng văn bản lớn mà không giảm hiệu năng. </w:t>
      </w:r>
    </w:p>
    <w:p w14:paraId="2A9D2AAA" w14:textId="77777777" w:rsidR="000D7152" w:rsidRPr="000D7152" w:rsidRDefault="000D7152" w:rsidP="000D7152">
      <w:pPr>
        <w:numPr>
          <w:ilvl w:val="0"/>
          <w:numId w:val="91"/>
        </w:numPr>
        <w:rPr>
          <w:rFonts w:ascii="Times New Roman" w:hAnsi="Times New Roman" w:cs="Times New Roman"/>
          <w:sz w:val="24"/>
          <w:szCs w:val="24"/>
        </w:rPr>
      </w:pPr>
      <w:r w:rsidRPr="000D7152">
        <w:rPr>
          <w:rFonts w:ascii="Times New Roman" w:hAnsi="Times New Roman" w:cs="Times New Roman"/>
          <w:sz w:val="24"/>
          <w:szCs w:val="24"/>
        </w:rPr>
        <w:t>Cho phép lưu lịch sử chỉnh sửa, phiên bản hóa văn bản và theo dõi quá trình xử lý. </w:t>
      </w:r>
    </w:p>
    <w:p w14:paraId="6A7A906D" w14:textId="77777777" w:rsidR="000D7152" w:rsidRPr="000D7152" w:rsidRDefault="000D7152" w:rsidP="000D7152">
      <w:pPr>
        <w:numPr>
          <w:ilvl w:val="0"/>
          <w:numId w:val="92"/>
        </w:numPr>
        <w:rPr>
          <w:rFonts w:ascii="Times New Roman" w:hAnsi="Times New Roman" w:cs="Times New Roman"/>
          <w:sz w:val="24"/>
          <w:szCs w:val="24"/>
        </w:rPr>
      </w:pPr>
      <w:r w:rsidRPr="000D7152">
        <w:rPr>
          <w:rFonts w:ascii="Times New Roman" w:hAnsi="Times New Roman" w:cs="Times New Roman"/>
          <w:sz w:val="24"/>
          <w:szCs w:val="24"/>
        </w:rPr>
        <w:t>Dữ liệu được mã hóa, bảo vệ bằng chữ ký số và truyền tải qua giao thức an toàn (HTTPS/TLS). </w:t>
      </w:r>
    </w:p>
    <w:p w14:paraId="7B03892D" w14:textId="77777777" w:rsidR="000D7152" w:rsidRPr="000D7152" w:rsidRDefault="000D7152" w:rsidP="000D7152">
      <w:pPr>
        <w:numPr>
          <w:ilvl w:val="0"/>
          <w:numId w:val="93"/>
        </w:numPr>
        <w:rPr>
          <w:rFonts w:ascii="Times New Roman" w:hAnsi="Times New Roman" w:cs="Times New Roman"/>
          <w:sz w:val="24"/>
          <w:szCs w:val="24"/>
        </w:rPr>
      </w:pPr>
      <w:r w:rsidRPr="000D7152">
        <w:rPr>
          <w:rFonts w:ascii="Times New Roman" w:hAnsi="Times New Roman" w:cs="Times New Roman"/>
          <w:sz w:val="24"/>
          <w:szCs w:val="24"/>
        </w:rPr>
        <w:t>Đảm bảo sẵn sàng cao, hạn chế tối đa gián đoạn trong quá trình vận hành và xử lý văn bản. </w:t>
      </w:r>
    </w:p>
    <w:p w14:paraId="672A6659" w14:textId="540F7BA0" w:rsidR="004C43C8" w:rsidRPr="008B288B" w:rsidRDefault="004C43C8"/>
    <w:p w14:paraId="1124288B" w14:textId="77777777" w:rsidR="00EC2AEC" w:rsidRPr="008B288B" w:rsidRDefault="00EC2AEC" w:rsidP="00EC2AEC">
      <w:pPr>
        <w:rPr>
          <w:rFonts w:ascii="Times New Roman" w:hAnsi="Times New Roman" w:cs="Times New Roman"/>
        </w:rPr>
      </w:pPr>
      <w:r w:rsidRPr="00EC2AEC">
        <w:rPr>
          <w:rFonts w:ascii="Times New Roman" w:hAnsi="Times New Roman" w:cs="Times New Roman"/>
        </w:rPr>
        <w:t> </w:t>
      </w:r>
    </w:p>
    <w:p w14:paraId="42643259" w14:textId="77777777" w:rsidR="00EC2AEC" w:rsidRPr="008B288B" w:rsidRDefault="00EC2AEC" w:rsidP="00EC2AEC">
      <w:pPr>
        <w:rPr>
          <w:rFonts w:ascii="Times New Roman" w:hAnsi="Times New Roman" w:cs="Times New Roman"/>
        </w:rPr>
      </w:pPr>
    </w:p>
    <w:p w14:paraId="3DF2FFAA" w14:textId="77777777" w:rsidR="00EC2AEC" w:rsidRPr="00EC2AEC" w:rsidRDefault="00EC2AEC" w:rsidP="00EC2AEC">
      <w:pPr>
        <w:rPr>
          <w:rFonts w:ascii="Times New Roman" w:hAnsi="Times New Roman" w:cs="Times New Roman"/>
        </w:rPr>
      </w:pPr>
    </w:p>
    <w:p w14:paraId="5E650C25" w14:textId="75ED08D1" w:rsidR="002651D8" w:rsidRPr="000D7152" w:rsidRDefault="00EC2AEC" w:rsidP="000D7152">
      <w:pPr>
        <w:pStyle w:val="Heading1"/>
        <w:jc w:val="center"/>
        <w:rPr>
          <w:rFonts w:ascii="Times New Roman" w:hAnsi="Times New Roman" w:cs="Times New Roman"/>
        </w:rPr>
      </w:pPr>
      <w:r w:rsidRPr="008B288B">
        <w:rPr>
          <w:rFonts w:ascii="Times New Roman" w:hAnsi="Times New Roman" w:cs="Times New Roman"/>
        </w:rPr>
        <w:lastRenderedPageBreak/>
        <w:t>CHƯƠNG 3: THIẾT KẾ HỆ THỐNG</w:t>
      </w:r>
    </w:p>
    <w:p w14:paraId="793DF512" w14:textId="77777777" w:rsidR="000D7152" w:rsidRDefault="000D7152" w:rsidP="002651D8">
      <w:pPr>
        <w:keepNext/>
        <w:jc w:val="center"/>
        <w:rPr>
          <w:rFonts w:ascii="Times New Roman" w:hAnsi="Times New Roman" w:cs="Times New Roman"/>
          <w:sz w:val="28"/>
          <w:szCs w:val="28"/>
        </w:rPr>
      </w:pPr>
    </w:p>
    <w:p w14:paraId="4FF7F133" w14:textId="6D724B98" w:rsidR="000B2C0A" w:rsidRPr="000B2C0A" w:rsidRDefault="000B2C0A" w:rsidP="000B2C0A">
      <w:pPr>
        <w:pStyle w:val="Heading2"/>
        <w:numPr>
          <w:ilvl w:val="1"/>
          <w:numId w:val="93"/>
        </w:numPr>
        <w:rPr>
          <w:rFonts w:ascii="Times New Roman" w:hAnsi="Times New Roman" w:cs="Times New Roman"/>
        </w:rPr>
      </w:pPr>
      <w:r w:rsidRPr="000B2C0A">
        <w:rPr>
          <w:rFonts w:ascii="Times New Roman" w:hAnsi="Times New Roman" w:cs="Times New Roman"/>
        </w:rPr>
        <w:t>Thiết kế hệ thống</w:t>
      </w:r>
    </w:p>
    <w:p w14:paraId="68A8FC99" w14:textId="77777777" w:rsidR="000B2C0A" w:rsidRDefault="000B2C0A" w:rsidP="002651D8">
      <w:pPr>
        <w:keepNext/>
        <w:jc w:val="center"/>
        <w:rPr>
          <w:rFonts w:ascii="Times New Roman" w:hAnsi="Times New Roman" w:cs="Times New Roman"/>
          <w:sz w:val="28"/>
          <w:szCs w:val="28"/>
        </w:rPr>
      </w:pPr>
    </w:p>
    <w:p w14:paraId="1C41349B" w14:textId="5022F8A0" w:rsidR="002651D8" w:rsidRPr="002651D8" w:rsidRDefault="002651D8" w:rsidP="002651D8">
      <w:pPr>
        <w:keepNext/>
        <w:jc w:val="center"/>
        <w:rPr>
          <w:rFonts w:ascii="Times New Roman" w:hAnsi="Times New Roman" w:cs="Times New Roman"/>
          <w:sz w:val="28"/>
          <w:szCs w:val="28"/>
        </w:rPr>
      </w:pPr>
      <w:r w:rsidRPr="002651D8">
        <w:rPr>
          <w:rFonts w:ascii="Times New Roman" w:hAnsi="Times New Roman" w:cs="Times New Roman"/>
          <w:noProof/>
          <w:sz w:val="28"/>
          <w:szCs w:val="28"/>
        </w:rPr>
        <w:drawing>
          <wp:inline distT="0" distB="0" distL="0" distR="0" wp14:anchorId="4E4DADC5" wp14:editId="5D43230B">
            <wp:extent cx="3619500" cy="6468291"/>
            <wp:effectExtent l="0" t="0" r="0" b="8890"/>
            <wp:docPr id="158510367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753" cy="6468744"/>
                    </a:xfrm>
                    <a:prstGeom prst="rect">
                      <a:avLst/>
                    </a:prstGeom>
                    <a:noFill/>
                    <a:ln>
                      <a:noFill/>
                    </a:ln>
                  </pic:spPr>
                </pic:pic>
              </a:graphicData>
            </a:graphic>
          </wp:inline>
        </w:drawing>
      </w:r>
    </w:p>
    <w:p w14:paraId="374A24C6" w14:textId="267F2C57" w:rsidR="002651D8" w:rsidRDefault="002651D8" w:rsidP="002651D8">
      <w:pPr>
        <w:pStyle w:val="Caption"/>
        <w:jc w:val="center"/>
        <w:rPr>
          <w:rFonts w:ascii="Times New Roman" w:hAnsi="Times New Roman" w:cs="Times New Roman"/>
          <w:color w:val="auto"/>
          <w:sz w:val="28"/>
          <w:szCs w:val="28"/>
        </w:rPr>
      </w:pPr>
      <w:r w:rsidRPr="54820272">
        <w:rPr>
          <w:rFonts w:ascii="Times New Roman" w:hAnsi="Times New Roman" w:cs="Times New Roman"/>
          <w:color w:val="auto"/>
          <w:sz w:val="28"/>
          <w:szCs w:val="28"/>
        </w:rPr>
        <w:t>Sơ đồ khối hệ thống</w:t>
      </w:r>
    </w:p>
    <w:p w14:paraId="20CC3AEA" w14:textId="60F0D05B" w:rsidR="000D7152" w:rsidRDefault="194A7B42" w:rsidP="54820272">
      <w:pPr>
        <w:keepNext/>
        <w:jc w:val="center"/>
      </w:pPr>
      <w:r>
        <w:rPr>
          <w:noProof/>
        </w:rPr>
        <w:lastRenderedPageBreak/>
        <w:drawing>
          <wp:inline distT="0" distB="0" distL="0" distR="0" wp14:anchorId="75EF4754" wp14:editId="68B2289C">
            <wp:extent cx="3790950" cy="5943600"/>
            <wp:effectExtent l="0" t="0" r="0" b="0"/>
            <wp:docPr id="937222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22457" name=""/>
                    <pic:cNvPicPr/>
                  </pic:nvPicPr>
                  <pic:blipFill>
                    <a:blip r:embed="rId14">
                      <a:extLst>
                        <a:ext uri="{28A0092B-C50C-407E-A947-70E740481C1C}">
                          <a14:useLocalDpi xmlns:a14="http://schemas.microsoft.com/office/drawing/2010/main" val="0"/>
                        </a:ext>
                      </a:extLst>
                    </a:blip>
                    <a:stretch>
                      <a:fillRect/>
                    </a:stretch>
                  </pic:blipFill>
                  <pic:spPr>
                    <a:xfrm>
                      <a:off x="0" y="0"/>
                      <a:ext cx="3790950" cy="5943600"/>
                    </a:xfrm>
                    <a:prstGeom prst="rect">
                      <a:avLst/>
                    </a:prstGeom>
                  </pic:spPr>
                </pic:pic>
              </a:graphicData>
            </a:graphic>
          </wp:inline>
        </w:drawing>
      </w:r>
    </w:p>
    <w:p w14:paraId="0BE3F254" w14:textId="045C0308" w:rsidR="000D7152" w:rsidRPr="000D7152" w:rsidRDefault="000D7152" w:rsidP="000D7152">
      <w:pPr>
        <w:pStyle w:val="Caption"/>
        <w:jc w:val="center"/>
        <w:rPr>
          <w:rFonts w:ascii="Times New Roman" w:hAnsi="Times New Roman" w:cs="Times New Roman"/>
          <w:color w:val="auto"/>
          <w:sz w:val="28"/>
          <w:szCs w:val="28"/>
        </w:rPr>
      </w:pPr>
      <w:r w:rsidRPr="000D7152">
        <w:rPr>
          <w:rFonts w:ascii="Times New Roman" w:hAnsi="Times New Roman" w:cs="Times New Roman"/>
          <w:color w:val="auto"/>
          <w:sz w:val="28"/>
          <w:szCs w:val="28"/>
        </w:rPr>
        <w:t>Use case của hệ thống</w:t>
      </w:r>
    </w:p>
    <w:p w14:paraId="3D24AA8D" w14:textId="77777777" w:rsidR="000D7152" w:rsidRDefault="000D7152">
      <w:pPr>
        <w:rPr>
          <w:rFonts w:ascii="Times New Roman" w:hAnsi="Times New Roman" w:cs="Times New Roman"/>
          <w:b/>
          <w:bCs/>
        </w:rPr>
      </w:pPr>
      <w:r>
        <w:rPr>
          <w:rFonts w:ascii="Times New Roman" w:hAnsi="Times New Roman" w:cs="Times New Roman"/>
          <w:b/>
          <w:bCs/>
        </w:rPr>
        <w:br w:type="page"/>
      </w:r>
    </w:p>
    <w:p w14:paraId="1CA04253" w14:textId="77777777" w:rsidR="000A4A39" w:rsidRDefault="00EC2AEC" w:rsidP="000A4A39">
      <w:pPr>
        <w:numPr>
          <w:ilvl w:val="0"/>
          <w:numId w:val="27"/>
        </w:numPr>
        <w:tabs>
          <w:tab w:val="num" w:pos="1080"/>
        </w:tabs>
        <w:ind w:left="1080"/>
        <w:rPr>
          <w:rFonts w:ascii="Times New Roman" w:hAnsi="Times New Roman" w:cs="Times New Roman"/>
          <w:b/>
          <w:bCs/>
          <w:i/>
          <w:iCs/>
          <w:sz w:val="28"/>
          <w:szCs w:val="28"/>
        </w:rPr>
      </w:pPr>
      <w:r w:rsidRPr="000B2C0A">
        <w:rPr>
          <w:rFonts w:ascii="Times New Roman" w:hAnsi="Times New Roman" w:cs="Times New Roman"/>
          <w:b/>
          <w:bCs/>
          <w:i/>
          <w:iCs/>
          <w:sz w:val="28"/>
          <w:szCs w:val="28"/>
        </w:rPr>
        <w:lastRenderedPageBreak/>
        <w:t>Thiết kế giao di</w:t>
      </w:r>
      <w:r w:rsidR="000A4A39">
        <w:rPr>
          <w:rFonts w:ascii="Times New Roman" w:hAnsi="Times New Roman" w:cs="Times New Roman"/>
          <w:b/>
          <w:bCs/>
          <w:i/>
          <w:iCs/>
          <w:sz w:val="28"/>
          <w:szCs w:val="28"/>
        </w:rPr>
        <w:t>ện</w:t>
      </w:r>
    </w:p>
    <w:p w14:paraId="1CBA7F9B" w14:textId="1EB6AE9C" w:rsidR="000A4A39" w:rsidRPr="00FD57F0" w:rsidRDefault="000A4A39" w:rsidP="00FD57F0">
      <w:pPr>
        <w:pStyle w:val="ListParagraph"/>
        <w:numPr>
          <w:ilvl w:val="1"/>
          <w:numId w:val="103"/>
        </w:numPr>
        <w:rPr>
          <w:rFonts w:ascii="Times New Roman" w:hAnsi="Times New Roman" w:cs="Times New Roman"/>
          <w:b/>
          <w:bCs/>
          <w:i/>
          <w:iCs/>
          <w:sz w:val="28"/>
          <w:szCs w:val="28"/>
        </w:rPr>
      </w:pPr>
      <w:r w:rsidRPr="00FD57F0">
        <w:rPr>
          <w:rFonts w:ascii="Times New Roman" w:hAnsi="Times New Roman" w:cs="Times New Roman"/>
          <w:b/>
          <w:bCs/>
          <w:i/>
          <w:iCs/>
          <w:sz w:val="28"/>
          <w:szCs w:val="28"/>
        </w:rPr>
        <w:t>Giao diện đăng nhập</w:t>
      </w:r>
    </w:p>
    <w:p w14:paraId="328A2354" w14:textId="45101124" w:rsidR="00B21DEF" w:rsidRDefault="00B21DEF" w:rsidP="00141633">
      <w:pPr>
        <w:ind w:left="1080"/>
        <w:jc w:val="center"/>
        <w:rPr>
          <w:rFonts w:ascii="Times New Roman" w:hAnsi="Times New Roman" w:cs="Times New Roman"/>
          <w:b/>
          <w:bCs/>
          <w:i/>
          <w:iCs/>
          <w:sz w:val="28"/>
          <w:szCs w:val="28"/>
        </w:rPr>
      </w:pPr>
      <w:r>
        <w:rPr>
          <w:rFonts w:ascii="Times New Roman" w:hAnsi="Times New Roman" w:cs="Times New Roman"/>
          <w:noProof/>
        </w:rPr>
        <w:drawing>
          <wp:inline distT="0" distB="0" distL="0" distR="0" wp14:anchorId="748E6B45" wp14:editId="21010A8B">
            <wp:extent cx="4191000" cy="2750820"/>
            <wp:effectExtent l="0" t="0" r="0" b="0"/>
            <wp:docPr id="1664381895"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81895" name="Hình ảnh 1" descr="Ảnh có chứa văn bản, ảnh chụp màn hình, Phông chữ, số&#10;&#10;Nội dung do AI tạo ra có thể không chính xá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1000" cy="2750820"/>
                    </a:xfrm>
                    <a:prstGeom prst="rect">
                      <a:avLst/>
                    </a:prstGeom>
                    <a:noFill/>
                    <a:ln>
                      <a:noFill/>
                    </a:ln>
                  </pic:spPr>
                </pic:pic>
              </a:graphicData>
            </a:graphic>
          </wp:inline>
        </w:drawing>
      </w:r>
    </w:p>
    <w:p w14:paraId="07713B0E" w14:textId="5F89E1E6" w:rsidR="000A4A39" w:rsidRPr="000A4A39" w:rsidRDefault="00141633" w:rsidP="000A4A39">
      <w:pPr>
        <w:ind w:left="108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7AC2339" wp14:editId="024D6588">
            <wp:extent cx="3893820" cy="2940693"/>
            <wp:effectExtent l="0" t="0" r="0" b="0"/>
            <wp:docPr id="160674589"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589" name="Picture 2"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95867" cy="2942239"/>
                    </a:xfrm>
                    <a:prstGeom prst="rect">
                      <a:avLst/>
                    </a:prstGeom>
                  </pic:spPr>
                </pic:pic>
              </a:graphicData>
            </a:graphic>
          </wp:inline>
        </w:drawing>
      </w:r>
    </w:p>
    <w:tbl>
      <w:tblPr>
        <w:tblStyle w:val="TableGrid"/>
        <w:tblW w:w="0" w:type="auto"/>
        <w:tblLook w:val="04A0" w:firstRow="1" w:lastRow="0" w:firstColumn="1" w:lastColumn="0" w:noHBand="0" w:noVBand="1"/>
      </w:tblPr>
      <w:tblGrid>
        <w:gridCol w:w="3371"/>
        <w:gridCol w:w="1281"/>
        <w:gridCol w:w="4698"/>
      </w:tblGrid>
      <w:tr w:rsidR="000A4A39" w:rsidRPr="000A4A39" w14:paraId="6252B9F2" w14:textId="77777777" w:rsidTr="000F370D">
        <w:tc>
          <w:tcPr>
            <w:tcW w:w="0" w:type="auto"/>
            <w:hideMark/>
          </w:tcPr>
          <w:p w14:paraId="34BE4901" w14:textId="77777777" w:rsidR="000A4A39" w:rsidRPr="000A4A39" w:rsidRDefault="000A4A39" w:rsidP="000A4A39">
            <w:pPr>
              <w:keepNext/>
              <w:spacing w:after="160"/>
              <w:rPr>
                <w:rFonts w:ascii="Times New Roman" w:hAnsi="Times New Roman" w:cs="Times New Roman"/>
                <w:b/>
                <w:bCs/>
                <w:sz w:val="24"/>
                <w:szCs w:val="24"/>
              </w:rPr>
            </w:pPr>
            <w:r w:rsidRPr="000A4A39">
              <w:rPr>
                <w:rFonts w:ascii="Times New Roman" w:hAnsi="Times New Roman" w:cs="Times New Roman"/>
                <w:b/>
                <w:bCs/>
                <w:sz w:val="24"/>
                <w:szCs w:val="24"/>
              </w:rPr>
              <w:lastRenderedPageBreak/>
              <w:t>Thành phần</w:t>
            </w:r>
          </w:p>
        </w:tc>
        <w:tc>
          <w:tcPr>
            <w:tcW w:w="0" w:type="auto"/>
            <w:hideMark/>
          </w:tcPr>
          <w:p w14:paraId="03037805" w14:textId="77777777" w:rsidR="000A4A39" w:rsidRPr="000A4A39" w:rsidRDefault="000A4A39" w:rsidP="000A4A39">
            <w:pPr>
              <w:keepNext/>
              <w:spacing w:after="160"/>
              <w:rPr>
                <w:rFonts w:ascii="Times New Roman" w:hAnsi="Times New Roman" w:cs="Times New Roman"/>
                <w:b/>
                <w:bCs/>
                <w:sz w:val="24"/>
                <w:szCs w:val="24"/>
              </w:rPr>
            </w:pPr>
            <w:r w:rsidRPr="000A4A39">
              <w:rPr>
                <w:rFonts w:ascii="Times New Roman" w:hAnsi="Times New Roman" w:cs="Times New Roman"/>
                <w:b/>
                <w:bCs/>
                <w:sz w:val="24"/>
                <w:szCs w:val="24"/>
              </w:rPr>
              <w:t>Vai trò</w:t>
            </w:r>
          </w:p>
        </w:tc>
        <w:tc>
          <w:tcPr>
            <w:tcW w:w="0" w:type="auto"/>
            <w:hideMark/>
          </w:tcPr>
          <w:p w14:paraId="37200453" w14:textId="77777777" w:rsidR="000A4A39" w:rsidRPr="000A4A39" w:rsidRDefault="000A4A39" w:rsidP="000A4A39">
            <w:pPr>
              <w:keepNext/>
              <w:spacing w:after="160"/>
              <w:rPr>
                <w:rFonts w:ascii="Times New Roman" w:hAnsi="Times New Roman" w:cs="Times New Roman"/>
                <w:b/>
                <w:bCs/>
                <w:sz w:val="24"/>
                <w:szCs w:val="24"/>
              </w:rPr>
            </w:pPr>
            <w:r w:rsidRPr="000A4A39">
              <w:rPr>
                <w:rFonts w:ascii="Times New Roman" w:hAnsi="Times New Roman" w:cs="Times New Roman"/>
                <w:b/>
                <w:bCs/>
                <w:sz w:val="24"/>
                <w:szCs w:val="24"/>
              </w:rPr>
              <w:t>Mô tả chi tiết</w:t>
            </w:r>
          </w:p>
        </w:tc>
      </w:tr>
      <w:tr w:rsidR="000A4A39" w:rsidRPr="000A4A39" w14:paraId="4DA95D63" w14:textId="77777777" w:rsidTr="000F370D">
        <w:tc>
          <w:tcPr>
            <w:tcW w:w="0" w:type="auto"/>
            <w:hideMark/>
          </w:tcPr>
          <w:p w14:paraId="1AB468EF"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JDialog (LoginDialog)</w:t>
            </w:r>
          </w:p>
        </w:tc>
        <w:tc>
          <w:tcPr>
            <w:tcW w:w="0" w:type="auto"/>
            <w:hideMark/>
          </w:tcPr>
          <w:p w14:paraId="162A6182"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Giao diện đăng nhập chính</w:t>
            </w:r>
          </w:p>
        </w:tc>
        <w:tc>
          <w:tcPr>
            <w:tcW w:w="0" w:type="auto"/>
            <w:hideMark/>
          </w:tcPr>
          <w:p w14:paraId="72EB730B"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Cửa sổ con (modal) dùng để người dùng nhập thông tin đăng nhập và lựa chọn vai trò truy cập. Kích hoạt từ chương trình chính.</w:t>
            </w:r>
          </w:p>
        </w:tc>
      </w:tr>
      <w:tr w:rsidR="000A4A39" w:rsidRPr="000A4A39" w14:paraId="43EA374B" w14:textId="77777777" w:rsidTr="000F370D">
        <w:tc>
          <w:tcPr>
            <w:tcW w:w="0" w:type="auto"/>
            <w:hideMark/>
          </w:tcPr>
          <w:p w14:paraId="75708A7C"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AuthenticationService</w:t>
            </w:r>
          </w:p>
        </w:tc>
        <w:tc>
          <w:tcPr>
            <w:tcW w:w="0" w:type="auto"/>
            <w:hideMark/>
          </w:tcPr>
          <w:p w14:paraId="797DA9FC"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Dịch vụ xác thực tài khoản</w:t>
            </w:r>
          </w:p>
        </w:tc>
        <w:tc>
          <w:tcPr>
            <w:tcW w:w="0" w:type="auto"/>
            <w:hideMark/>
          </w:tcPr>
          <w:p w14:paraId="64EF1AF6"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Thực hiện kiểm tra thông tin đăng nhập, xác minh quyền truy cập theo vai trò người dùng. Được truyền vào LoginDialog khi khởi tạo.</w:t>
            </w:r>
          </w:p>
        </w:tc>
      </w:tr>
      <w:tr w:rsidR="000A4A39" w:rsidRPr="000A4A39" w14:paraId="60526F56" w14:textId="77777777" w:rsidTr="000F370D">
        <w:tc>
          <w:tcPr>
            <w:tcW w:w="0" w:type="auto"/>
            <w:hideMark/>
          </w:tcPr>
          <w:p w14:paraId="0B580F9E"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JTextField (usernameField)</w:t>
            </w:r>
          </w:p>
        </w:tc>
        <w:tc>
          <w:tcPr>
            <w:tcW w:w="0" w:type="auto"/>
            <w:hideMark/>
          </w:tcPr>
          <w:p w14:paraId="4C5BCBEE"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Nhập tên đăng nhập</w:t>
            </w:r>
          </w:p>
        </w:tc>
        <w:tc>
          <w:tcPr>
            <w:tcW w:w="0" w:type="auto"/>
            <w:hideMark/>
          </w:tcPr>
          <w:p w14:paraId="78AB57C1"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Ô nhập ký tự thường, chứa tên tài khoản người dùng. Có độ dài 20 ký tự.</w:t>
            </w:r>
          </w:p>
        </w:tc>
      </w:tr>
      <w:tr w:rsidR="000A4A39" w:rsidRPr="000A4A39" w14:paraId="5D0578F3" w14:textId="77777777" w:rsidTr="000F370D">
        <w:tc>
          <w:tcPr>
            <w:tcW w:w="0" w:type="auto"/>
            <w:hideMark/>
          </w:tcPr>
          <w:p w14:paraId="5586298E"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JPasswordField (passwordField)</w:t>
            </w:r>
          </w:p>
        </w:tc>
        <w:tc>
          <w:tcPr>
            <w:tcW w:w="0" w:type="auto"/>
            <w:hideMark/>
          </w:tcPr>
          <w:p w14:paraId="16F51B55"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Nhập mật khẩu</w:t>
            </w:r>
          </w:p>
        </w:tc>
        <w:tc>
          <w:tcPr>
            <w:tcW w:w="0" w:type="auto"/>
            <w:hideMark/>
          </w:tcPr>
          <w:p w14:paraId="54265130"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Ô nhập ký tự ẩn để bảo mật thông tin. Cho phép nhấn Enter để đăng nhập nhanh.</w:t>
            </w:r>
          </w:p>
        </w:tc>
      </w:tr>
      <w:tr w:rsidR="000A4A39" w:rsidRPr="000A4A39" w14:paraId="5537A3FC" w14:textId="77777777" w:rsidTr="000F370D">
        <w:tc>
          <w:tcPr>
            <w:tcW w:w="0" w:type="auto"/>
            <w:hideMark/>
          </w:tcPr>
          <w:p w14:paraId="35FDEC4D"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JComboBox (roleCombo)</w:t>
            </w:r>
          </w:p>
        </w:tc>
        <w:tc>
          <w:tcPr>
            <w:tcW w:w="0" w:type="auto"/>
            <w:hideMark/>
          </w:tcPr>
          <w:p w14:paraId="695F20A2"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Chọn vai trò</w:t>
            </w:r>
          </w:p>
        </w:tc>
        <w:tc>
          <w:tcPr>
            <w:tcW w:w="0" w:type="auto"/>
            <w:hideMark/>
          </w:tcPr>
          <w:p w14:paraId="0173DED1"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 xml:space="preserve">Danh sách các vai trò hệ thống (lấy từ enum Role.values()). Mặc định chọn </w:t>
            </w:r>
            <w:r w:rsidRPr="000A4A39">
              <w:rPr>
                <w:rFonts w:ascii="Times New Roman" w:hAnsi="Times New Roman" w:cs="Times New Roman"/>
                <w:b/>
                <w:bCs/>
                <w:sz w:val="24"/>
                <w:szCs w:val="24"/>
              </w:rPr>
              <w:t>VAN_THU</w:t>
            </w:r>
            <w:r w:rsidRPr="000A4A39">
              <w:rPr>
                <w:rFonts w:ascii="Times New Roman" w:hAnsi="Times New Roman" w:cs="Times New Roman"/>
                <w:sz w:val="24"/>
                <w:szCs w:val="24"/>
              </w:rPr>
              <w:t>.</w:t>
            </w:r>
          </w:p>
        </w:tc>
      </w:tr>
      <w:tr w:rsidR="000A4A39" w:rsidRPr="000A4A39" w14:paraId="38FFAE88" w14:textId="77777777" w:rsidTr="000F370D">
        <w:tc>
          <w:tcPr>
            <w:tcW w:w="0" w:type="auto"/>
            <w:hideMark/>
          </w:tcPr>
          <w:p w14:paraId="529ACCE5"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JPanel (headerPanel)</w:t>
            </w:r>
          </w:p>
        </w:tc>
        <w:tc>
          <w:tcPr>
            <w:tcW w:w="0" w:type="auto"/>
            <w:hideMark/>
          </w:tcPr>
          <w:p w14:paraId="17B34409"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Tiêu đề giao diện</w:t>
            </w:r>
          </w:p>
        </w:tc>
        <w:tc>
          <w:tcPr>
            <w:tcW w:w="0" w:type="auto"/>
            <w:hideMark/>
          </w:tcPr>
          <w:p w14:paraId="5345D4C0"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Nền xanh (#4682B4 – màu Steel Blue), hiển thị tiêu đề “HỆ THỐNG QUẢN LÝ VĂN BẢN ĐẾN” với font Arial, đậm, cỡ 16, chữ trắng.</w:t>
            </w:r>
          </w:p>
        </w:tc>
      </w:tr>
      <w:tr w:rsidR="000A4A39" w:rsidRPr="000A4A39" w14:paraId="31F571DA" w14:textId="77777777" w:rsidTr="000F370D">
        <w:tc>
          <w:tcPr>
            <w:tcW w:w="0" w:type="auto"/>
            <w:hideMark/>
          </w:tcPr>
          <w:p w14:paraId="43D756A5"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JPanel (mainPanel)</w:t>
            </w:r>
          </w:p>
        </w:tc>
        <w:tc>
          <w:tcPr>
            <w:tcW w:w="0" w:type="auto"/>
            <w:hideMark/>
          </w:tcPr>
          <w:p w14:paraId="3723DD78"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Khu vực nhập thông tin</w:t>
            </w:r>
          </w:p>
        </w:tc>
        <w:tc>
          <w:tcPr>
            <w:tcW w:w="0" w:type="auto"/>
            <w:hideMark/>
          </w:tcPr>
          <w:p w14:paraId="75F42326"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 xml:space="preserve">Dùng </w:t>
            </w:r>
            <w:r w:rsidRPr="000A4A39">
              <w:rPr>
                <w:rFonts w:ascii="Times New Roman" w:hAnsi="Times New Roman" w:cs="Times New Roman"/>
                <w:b/>
                <w:bCs/>
                <w:sz w:val="24"/>
                <w:szCs w:val="24"/>
              </w:rPr>
              <w:t>GridBagLayout</w:t>
            </w:r>
            <w:r w:rsidRPr="000A4A39">
              <w:rPr>
                <w:rFonts w:ascii="Times New Roman" w:hAnsi="Times New Roman" w:cs="Times New Roman"/>
                <w:sz w:val="24"/>
                <w:szCs w:val="24"/>
              </w:rPr>
              <w:t xml:space="preserve"> để căn chỉnh nhãn (Label) và ô nhập liệu (TextField, PasswordField, ComboBox). Có padding 20px.</w:t>
            </w:r>
          </w:p>
        </w:tc>
      </w:tr>
      <w:tr w:rsidR="000A4A39" w:rsidRPr="000A4A39" w14:paraId="099E6D27" w14:textId="77777777" w:rsidTr="000F370D">
        <w:tc>
          <w:tcPr>
            <w:tcW w:w="0" w:type="auto"/>
            <w:hideMark/>
          </w:tcPr>
          <w:p w14:paraId="301D7437"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JPanel (buttonPanel)</w:t>
            </w:r>
          </w:p>
        </w:tc>
        <w:tc>
          <w:tcPr>
            <w:tcW w:w="0" w:type="auto"/>
            <w:hideMark/>
          </w:tcPr>
          <w:p w14:paraId="75002869"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Khu vực nút điều khiển</w:t>
            </w:r>
          </w:p>
        </w:tc>
        <w:tc>
          <w:tcPr>
            <w:tcW w:w="0" w:type="auto"/>
            <w:hideMark/>
          </w:tcPr>
          <w:p w14:paraId="221B3A75"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 xml:space="preserve">Chứa 3 nút: “Đăng nhập”, “Đăng ký”, “Hủy”. Bố trí bằng </w:t>
            </w:r>
            <w:r w:rsidRPr="000A4A39">
              <w:rPr>
                <w:rFonts w:ascii="Times New Roman" w:hAnsi="Times New Roman" w:cs="Times New Roman"/>
                <w:b/>
                <w:bCs/>
                <w:sz w:val="24"/>
                <w:szCs w:val="24"/>
              </w:rPr>
              <w:t>FlowLayout</w:t>
            </w:r>
            <w:r w:rsidRPr="000A4A39">
              <w:rPr>
                <w:rFonts w:ascii="Times New Roman" w:hAnsi="Times New Roman" w:cs="Times New Roman"/>
                <w:sz w:val="24"/>
                <w:szCs w:val="24"/>
              </w:rPr>
              <w:t>.</w:t>
            </w:r>
          </w:p>
        </w:tc>
      </w:tr>
      <w:tr w:rsidR="000A4A39" w:rsidRPr="000A4A39" w14:paraId="362FEF1E" w14:textId="77777777" w:rsidTr="000F370D">
        <w:tc>
          <w:tcPr>
            <w:tcW w:w="0" w:type="auto"/>
            <w:hideMark/>
          </w:tcPr>
          <w:p w14:paraId="1DCE320F"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JButton (Đăng nhập)</w:t>
            </w:r>
          </w:p>
        </w:tc>
        <w:tc>
          <w:tcPr>
            <w:tcW w:w="0" w:type="auto"/>
            <w:hideMark/>
          </w:tcPr>
          <w:p w14:paraId="0A632878"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Gửi yêu cầu đăng nhập</w:t>
            </w:r>
          </w:p>
        </w:tc>
        <w:tc>
          <w:tcPr>
            <w:tcW w:w="0" w:type="auto"/>
            <w:hideMark/>
          </w:tcPr>
          <w:p w14:paraId="19142DDB"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Nút chính của giao diện. Màu nền xanh (#4682B4), chữ trắng, kích thước 100×30 px. Khi nhấn gọi hàm performLogin().</w:t>
            </w:r>
          </w:p>
        </w:tc>
      </w:tr>
      <w:tr w:rsidR="000A4A39" w:rsidRPr="000A4A39" w14:paraId="249E032E" w14:textId="77777777" w:rsidTr="000F370D">
        <w:tc>
          <w:tcPr>
            <w:tcW w:w="0" w:type="auto"/>
            <w:hideMark/>
          </w:tcPr>
          <w:p w14:paraId="67F53374"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JButton (Đăng ký)</w:t>
            </w:r>
          </w:p>
        </w:tc>
        <w:tc>
          <w:tcPr>
            <w:tcW w:w="0" w:type="auto"/>
            <w:hideMark/>
          </w:tcPr>
          <w:p w14:paraId="44C3D603"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Mở form đăng ký</w:t>
            </w:r>
          </w:p>
        </w:tc>
        <w:tc>
          <w:tcPr>
            <w:tcW w:w="0" w:type="auto"/>
            <w:hideMark/>
          </w:tcPr>
          <w:p w14:paraId="27F60802"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 xml:space="preserve">Khi nhấn gọi hàm openRegister() → mở cửa sổ </w:t>
            </w:r>
            <w:r w:rsidRPr="000A4A39">
              <w:rPr>
                <w:rFonts w:ascii="Times New Roman" w:hAnsi="Times New Roman" w:cs="Times New Roman"/>
                <w:b/>
                <w:bCs/>
                <w:sz w:val="24"/>
                <w:szCs w:val="24"/>
              </w:rPr>
              <w:t>RegisterDialog</w:t>
            </w:r>
            <w:r w:rsidRPr="000A4A39">
              <w:rPr>
                <w:rFonts w:ascii="Times New Roman" w:hAnsi="Times New Roman" w:cs="Times New Roman"/>
                <w:sz w:val="24"/>
                <w:szCs w:val="24"/>
              </w:rPr>
              <w:t xml:space="preserve"> để tạo tài khoản mới.</w:t>
            </w:r>
          </w:p>
        </w:tc>
      </w:tr>
      <w:tr w:rsidR="000A4A39" w:rsidRPr="000A4A39" w14:paraId="605AA9FD" w14:textId="77777777" w:rsidTr="000F370D">
        <w:tc>
          <w:tcPr>
            <w:tcW w:w="0" w:type="auto"/>
            <w:hideMark/>
          </w:tcPr>
          <w:p w14:paraId="5CECB601"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JButton (Hủy)</w:t>
            </w:r>
          </w:p>
        </w:tc>
        <w:tc>
          <w:tcPr>
            <w:tcW w:w="0" w:type="auto"/>
            <w:hideMark/>
          </w:tcPr>
          <w:p w14:paraId="000F2A58"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Đóng cửa sổ</w:t>
            </w:r>
          </w:p>
        </w:tc>
        <w:tc>
          <w:tcPr>
            <w:tcW w:w="0" w:type="auto"/>
            <w:hideMark/>
          </w:tcPr>
          <w:p w14:paraId="60D82D9C"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Khi nhấn gọi dispose() để hủy và thoát khỏi form đăng nhập.</w:t>
            </w:r>
          </w:p>
        </w:tc>
      </w:tr>
      <w:tr w:rsidR="000A4A39" w:rsidRPr="000A4A39" w14:paraId="523DD940" w14:textId="77777777" w:rsidTr="000F370D">
        <w:tc>
          <w:tcPr>
            <w:tcW w:w="0" w:type="auto"/>
            <w:hideMark/>
          </w:tcPr>
          <w:p w14:paraId="1138411B"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UIManager.setLookAndFeel()</w:t>
            </w:r>
          </w:p>
        </w:tc>
        <w:tc>
          <w:tcPr>
            <w:tcW w:w="0" w:type="auto"/>
            <w:hideMark/>
          </w:tcPr>
          <w:p w14:paraId="36265564"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Thiết lập giao diện hệ thống</w:t>
            </w:r>
          </w:p>
        </w:tc>
        <w:tc>
          <w:tcPr>
            <w:tcW w:w="0" w:type="auto"/>
            <w:hideMark/>
          </w:tcPr>
          <w:p w14:paraId="77A6BA16"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Giúp giao diện có phong cách (theme) giống hệ điều hành người dùng (Windows/macOS).</w:t>
            </w:r>
          </w:p>
        </w:tc>
      </w:tr>
      <w:tr w:rsidR="000A4A39" w:rsidRPr="000A4A39" w14:paraId="06519D5F" w14:textId="77777777" w:rsidTr="000F370D">
        <w:tc>
          <w:tcPr>
            <w:tcW w:w="0" w:type="auto"/>
            <w:hideMark/>
          </w:tcPr>
          <w:p w14:paraId="29C43E73"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b/>
                <w:bCs/>
                <w:sz w:val="24"/>
                <w:szCs w:val="24"/>
              </w:rPr>
              <w:t>GridBagConstraints</w:t>
            </w:r>
          </w:p>
        </w:tc>
        <w:tc>
          <w:tcPr>
            <w:tcW w:w="0" w:type="auto"/>
            <w:hideMark/>
          </w:tcPr>
          <w:p w14:paraId="689C7F37"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Quản lý vị trí và căn chỉnh</w:t>
            </w:r>
          </w:p>
        </w:tc>
        <w:tc>
          <w:tcPr>
            <w:tcW w:w="0" w:type="auto"/>
            <w:hideMark/>
          </w:tcPr>
          <w:p w14:paraId="56C95F15" w14:textId="77777777" w:rsidR="000A4A39" w:rsidRPr="000A4A39" w:rsidRDefault="000A4A39" w:rsidP="000A4A39">
            <w:pPr>
              <w:keepNext/>
              <w:spacing w:after="160"/>
              <w:rPr>
                <w:rFonts w:ascii="Times New Roman" w:hAnsi="Times New Roman" w:cs="Times New Roman"/>
                <w:sz w:val="24"/>
                <w:szCs w:val="24"/>
              </w:rPr>
            </w:pPr>
            <w:r w:rsidRPr="000A4A39">
              <w:rPr>
                <w:rFonts w:ascii="Times New Roman" w:hAnsi="Times New Roman" w:cs="Times New Roman"/>
                <w:sz w:val="24"/>
                <w:szCs w:val="24"/>
              </w:rPr>
              <w:t>Đảm bảo nhãn và ô nhập được sắp xếp gọn gàng theo hàng và cột, có khoảng cách đều nhau (insets 5px).</w:t>
            </w:r>
          </w:p>
        </w:tc>
      </w:tr>
    </w:tbl>
    <w:p w14:paraId="7A1792F8" w14:textId="562623E2" w:rsidR="000A4A39" w:rsidRPr="000A4A39" w:rsidRDefault="000A4A39" w:rsidP="000A4A39">
      <w:pPr>
        <w:keepNext/>
        <w:rPr>
          <w:rFonts w:ascii="Times New Roman" w:hAnsi="Times New Roman" w:cs="Times New Roman"/>
          <w:b/>
          <w:bCs/>
          <w:sz w:val="28"/>
          <w:szCs w:val="28"/>
        </w:rPr>
      </w:pPr>
      <w:r w:rsidRPr="000A4A39">
        <w:rPr>
          <w:rFonts w:ascii="Times New Roman" w:hAnsi="Times New Roman" w:cs="Times New Roman"/>
          <w:b/>
          <w:bCs/>
          <w:sz w:val="28"/>
          <w:szCs w:val="28"/>
        </w:rPr>
        <w:t xml:space="preserve">Nguyên lý hoạt động: </w:t>
      </w:r>
    </w:p>
    <w:p w14:paraId="4039A485" w14:textId="77777777" w:rsidR="000A4A39" w:rsidRPr="000A4A39" w:rsidRDefault="000A4A39" w:rsidP="000A4A39">
      <w:pPr>
        <w:keepNext/>
        <w:numPr>
          <w:ilvl w:val="0"/>
          <w:numId w:val="94"/>
        </w:numPr>
        <w:rPr>
          <w:rFonts w:ascii="Times New Roman" w:hAnsi="Times New Roman" w:cs="Times New Roman"/>
          <w:sz w:val="24"/>
          <w:szCs w:val="24"/>
        </w:rPr>
      </w:pPr>
      <w:r w:rsidRPr="000A4A39">
        <w:rPr>
          <w:rFonts w:ascii="Times New Roman" w:hAnsi="Times New Roman" w:cs="Times New Roman"/>
          <w:b/>
          <w:bCs/>
          <w:sz w:val="24"/>
          <w:szCs w:val="24"/>
        </w:rPr>
        <w:lastRenderedPageBreak/>
        <w:t>Khởi tạo màn hình đăng nhập</w:t>
      </w:r>
    </w:p>
    <w:p w14:paraId="7E694CCB" w14:textId="77777777" w:rsidR="000A4A39" w:rsidRPr="000A4A39" w:rsidRDefault="000A4A39" w:rsidP="000A4A39">
      <w:pPr>
        <w:keepNext/>
        <w:numPr>
          <w:ilvl w:val="1"/>
          <w:numId w:val="95"/>
        </w:numPr>
        <w:rPr>
          <w:rFonts w:ascii="Times New Roman" w:hAnsi="Times New Roman" w:cs="Times New Roman"/>
          <w:sz w:val="24"/>
          <w:szCs w:val="24"/>
        </w:rPr>
      </w:pPr>
      <w:r w:rsidRPr="000A4A39">
        <w:rPr>
          <w:rFonts w:ascii="Times New Roman" w:hAnsi="Times New Roman" w:cs="Times New Roman"/>
          <w:sz w:val="24"/>
          <w:szCs w:val="24"/>
        </w:rPr>
        <w:t>LoginDialog được khởi tạo với tham chiếu AuthenticationService.</w:t>
      </w:r>
    </w:p>
    <w:p w14:paraId="28B3F6B7" w14:textId="77777777" w:rsidR="000A4A39" w:rsidRPr="000A4A39" w:rsidRDefault="000A4A39" w:rsidP="000A4A39">
      <w:pPr>
        <w:keepNext/>
        <w:numPr>
          <w:ilvl w:val="1"/>
          <w:numId w:val="95"/>
        </w:numPr>
        <w:rPr>
          <w:rFonts w:ascii="Times New Roman" w:hAnsi="Times New Roman" w:cs="Times New Roman"/>
          <w:sz w:val="24"/>
          <w:szCs w:val="24"/>
        </w:rPr>
      </w:pPr>
      <w:r w:rsidRPr="000A4A39">
        <w:rPr>
          <w:rFonts w:ascii="Times New Roman" w:hAnsi="Times New Roman" w:cs="Times New Roman"/>
          <w:sz w:val="24"/>
          <w:szCs w:val="24"/>
        </w:rPr>
        <w:t>Giao diện bao gồm tiêu đề, các ô nhập, danh sách vai trò, và các nút thao tác.</w:t>
      </w:r>
    </w:p>
    <w:p w14:paraId="1B0CA4C6" w14:textId="77777777" w:rsidR="000A4A39" w:rsidRPr="000A4A39" w:rsidRDefault="000A4A39" w:rsidP="000A4A39">
      <w:pPr>
        <w:keepNext/>
        <w:numPr>
          <w:ilvl w:val="0"/>
          <w:numId w:val="94"/>
        </w:numPr>
        <w:rPr>
          <w:rFonts w:ascii="Times New Roman" w:hAnsi="Times New Roman" w:cs="Times New Roman"/>
          <w:sz w:val="24"/>
          <w:szCs w:val="24"/>
        </w:rPr>
      </w:pPr>
      <w:r w:rsidRPr="000A4A39">
        <w:rPr>
          <w:rFonts w:ascii="Times New Roman" w:hAnsi="Times New Roman" w:cs="Times New Roman"/>
          <w:b/>
          <w:bCs/>
          <w:sz w:val="24"/>
          <w:szCs w:val="24"/>
        </w:rPr>
        <w:t>Nhập thông tin người dùng</w:t>
      </w:r>
    </w:p>
    <w:p w14:paraId="4F19EEAF" w14:textId="77777777" w:rsidR="000A4A39" w:rsidRPr="000A4A39" w:rsidRDefault="000A4A39" w:rsidP="000A4A39">
      <w:pPr>
        <w:keepNext/>
        <w:numPr>
          <w:ilvl w:val="1"/>
          <w:numId w:val="96"/>
        </w:numPr>
        <w:rPr>
          <w:rFonts w:ascii="Times New Roman" w:hAnsi="Times New Roman" w:cs="Times New Roman"/>
          <w:sz w:val="24"/>
          <w:szCs w:val="24"/>
        </w:rPr>
      </w:pPr>
      <w:r w:rsidRPr="000A4A39">
        <w:rPr>
          <w:rFonts w:ascii="Times New Roman" w:hAnsi="Times New Roman" w:cs="Times New Roman"/>
          <w:sz w:val="24"/>
          <w:szCs w:val="24"/>
        </w:rPr>
        <w:t xml:space="preserve">Người dùng nhập </w:t>
      </w:r>
      <w:r w:rsidRPr="000A4A39">
        <w:rPr>
          <w:rFonts w:ascii="Times New Roman" w:hAnsi="Times New Roman" w:cs="Times New Roman"/>
          <w:b/>
          <w:bCs/>
          <w:sz w:val="24"/>
          <w:szCs w:val="24"/>
        </w:rPr>
        <w:t>tên đăng nhập</w:t>
      </w:r>
      <w:r w:rsidRPr="000A4A39">
        <w:rPr>
          <w:rFonts w:ascii="Times New Roman" w:hAnsi="Times New Roman" w:cs="Times New Roman"/>
          <w:sz w:val="24"/>
          <w:szCs w:val="24"/>
        </w:rPr>
        <w:t xml:space="preserve">, </w:t>
      </w:r>
      <w:r w:rsidRPr="000A4A39">
        <w:rPr>
          <w:rFonts w:ascii="Times New Roman" w:hAnsi="Times New Roman" w:cs="Times New Roman"/>
          <w:b/>
          <w:bCs/>
          <w:sz w:val="24"/>
          <w:szCs w:val="24"/>
        </w:rPr>
        <w:t>mật khẩu</w:t>
      </w:r>
      <w:r w:rsidRPr="000A4A39">
        <w:rPr>
          <w:rFonts w:ascii="Times New Roman" w:hAnsi="Times New Roman" w:cs="Times New Roman"/>
          <w:sz w:val="24"/>
          <w:szCs w:val="24"/>
        </w:rPr>
        <w:t xml:space="preserve">, và chọn </w:t>
      </w:r>
      <w:r w:rsidRPr="000A4A39">
        <w:rPr>
          <w:rFonts w:ascii="Times New Roman" w:hAnsi="Times New Roman" w:cs="Times New Roman"/>
          <w:b/>
          <w:bCs/>
          <w:sz w:val="24"/>
          <w:szCs w:val="24"/>
        </w:rPr>
        <w:t>vai trò</w:t>
      </w:r>
      <w:r w:rsidRPr="000A4A39">
        <w:rPr>
          <w:rFonts w:ascii="Times New Roman" w:hAnsi="Times New Roman" w:cs="Times New Roman"/>
          <w:sz w:val="24"/>
          <w:szCs w:val="24"/>
        </w:rPr>
        <w:t xml:space="preserve"> trong roleCombo.</w:t>
      </w:r>
    </w:p>
    <w:p w14:paraId="30E6969A" w14:textId="77777777" w:rsidR="000A4A39" w:rsidRPr="000A4A39" w:rsidRDefault="000A4A39" w:rsidP="000A4A39">
      <w:pPr>
        <w:keepNext/>
        <w:numPr>
          <w:ilvl w:val="1"/>
          <w:numId w:val="96"/>
        </w:numPr>
        <w:rPr>
          <w:rFonts w:ascii="Times New Roman" w:hAnsi="Times New Roman" w:cs="Times New Roman"/>
          <w:sz w:val="24"/>
          <w:szCs w:val="24"/>
        </w:rPr>
      </w:pPr>
      <w:r w:rsidRPr="000A4A39">
        <w:rPr>
          <w:rFonts w:ascii="Times New Roman" w:hAnsi="Times New Roman" w:cs="Times New Roman"/>
          <w:sz w:val="24"/>
          <w:szCs w:val="24"/>
        </w:rPr>
        <w:t>Nếu nhấn Enter trong ô mật khẩu → tự động gọi hàm performLogin().</w:t>
      </w:r>
    </w:p>
    <w:p w14:paraId="192C626C" w14:textId="77777777" w:rsidR="000A4A39" w:rsidRPr="000A4A39" w:rsidRDefault="000A4A39" w:rsidP="000A4A39">
      <w:pPr>
        <w:keepNext/>
        <w:numPr>
          <w:ilvl w:val="0"/>
          <w:numId w:val="94"/>
        </w:numPr>
        <w:rPr>
          <w:rFonts w:ascii="Times New Roman" w:hAnsi="Times New Roman" w:cs="Times New Roman"/>
          <w:sz w:val="24"/>
          <w:szCs w:val="24"/>
        </w:rPr>
      </w:pPr>
      <w:r w:rsidRPr="000A4A39">
        <w:rPr>
          <w:rFonts w:ascii="Times New Roman" w:hAnsi="Times New Roman" w:cs="Times New Roman"/>
          <w:b/>
          <w:bCs/>
          <w:sz w:val="24"/>
          <w:szCs w:val="24"/>
        </w:rPr>
        <w:t>Khi nhấn “Đăng nhập”</w:t>
      </w:r>
    </w:p>
    <w:p w14:paraId="56C87FDB" w14:textId="77777777" w:rsidR="000A4A39" w:rsidRPr="000A4A39" w:rsidRDefault="000A4A39" w:rsidP="000A4A39">
      <w:pPr>
        <w:keepNext/>
        <w:numPr>
          <w:ilvl w:val="1"/>
          <w:numId w:val="97"/>
        </w:numPr>
        <w:rPr>
          <w:rFonts w:ascii="Times New Roman" w:hAnsi="Times New Roman" w:cs="Times New Roman"/>
          <w:sz w:val="24"/>
          <w:szCs w:val="24"/>
        </w:rPr>
      </w:pPr>
      <w:r w:rsidRPr="000A4A39">
        <w:rPr>
          <w:rFonts w:ascii="Times New Roman" w:hAnsi="Times New Roman" w:cs="Times New Roman"/>
          <w:sz w:val="24"/>
          <w:szCs w:val="24"/>
        </w:rPr>
        <w:t>Gọi phương thức performLogin():</w:t>
      </w:r>
    </w:p>
    <w:p w14:paraId="64DDDE5B" w14:textId="77777777" w:rsidR="000A4A39" w:rsidRPr="000A4A39" w:rsidRDefault="000A4A39" w:rsidP="000A4A39">
      <w:pPr>
        <w:keepNext/>
        <w:numPr>
          <w:ilvl w:val="2"/>
          <w:numId w:val="97"/>
        </w:numPr>
        <w:rPr>
          <w:rFonts w:ascii="Times New Roman" w:hAnsi="Times New Roman" w:cs="Times New Roman"/>
          <w:sz w:val="24"/>
          <w:szCs w:val="24"/>
        </w:rPr>
      </w:pPr>
      <w:r w:rsidRPr="000A4A39">
        <w:rPr>
          <w:rFonts w:ascii="Times New Roman" w:hAnsi="Times New Roman" w:cs="Times New Roman"/>
          <w:sz w:val="24"/>
          <w:szCs w:val="24"/>
        </w:rPr>
        <w:t>Lấy dữ liệu từ usernameField, passwordField, roleCombo.</w:t>
      </w:r>
    </w:p>
    <w:p w14:paraId="2EA8352E" w14:textId="77777777" w:rsidR="000A4A39" w:rsidRPr="000A4A39" w:rsidRDefault="000A4A39" w:rsidP="000A4A39">
      <w:pPr>
        <w:keepNext/>
        <w:numPr>
          <w:ilvl w:val="2"/>
          <w:numId w:val="97"/>
        </w:numPr>
        <w:rPr>
          <w:rFonts w:ascii="Times New Roman" w:hAnsi="Times New Roman" w:cs="Times New Roman"/>
          <w:sz w:val="24"/>
          <w:szCs w:val="24"/>
        </w:rPr>
      </w:pPr>
      <w:r w:rsidRPr="000A4A39">
        <w:rPr>
          <w:rFonts w:ascii="Times New Roman" w:hAnsi="Times New Roman" w:cs="Times New Roman"/>
          <w:sz w:val="24"/>
          <w:szCs w:val="24"/>
        </w:rPr>
        <w:t>Kiểm tra các trường có trống không.</w:t>
      </w:r>
    </w:p>
    <w:p w14:paraId="060D03AD" w14:textId="77777777" w:rsidR="000A4A39" w:rsidRPr="000A4A39" w:rsidRDefault="000A4A39" w:rsidP="000A4A39">
      <w:pPr>
        <w:keepNext/>
        <w:numPr>
          <w:ilvl w:val="2"/>
          <w:numId w:val="97"/>
        </w:numPr>
        <w:rPr>
          <w:rFonts w:ascii="Times New Roman" w:hAnsi="Times New Roman" w:cs="Times New Roman"/>
          <w:sz w:val="24"/>
          <w:szCs w:val="24"/>
        </w:rPr>
      </w:pPr>
      <w:r w:rsidRPr="000A4A39">
        <w:rPr>
          <w:rFonts w:ascii="Times New Roman" w:hAnsi="Times New Roman" w:cs="Times New Roman"/>
          <w:sz w:val="24"/>
          <w:szCs w:val="24"/>
        </w:rPr>
        <w:t>Gọi authService.login(username, password) để xác thực.</w:t>
      </w:r>
    </w:p>
    <w:p w14:paraId="3C52AEC8" w14:textId="77777777" w:rsidR="000A4A39" w:rsidRPr="000A4A39" w:rsidRDefault="000A4A39" w:rsidP="000A4A39">
      <w:pPr>
        <w:keepNext/>
        <w:numPr>
          <w:ilvl w:val="2"/>
          <w:numId w:val="97"/>
        </w:numPr>
        <w:rPr>
          <w:rFonts w:ascii="Times New Roman" w:hAnsi="Times New Roman" w:cs="Times New Roman"/>
          <w:sz w:val="24"/>
          <w:szCs w:val="24"/>
        </w:rPr>
      </w:pPr>
      <w:r w:rsidRPr="000A4A39">
        <w:rPr>
          <w:rFonts w:ascii="Times New Roman" w:hAnsi="Times New Roman" w:cs="Times New Roman"/>
          <w:sz w:val="24"/>
          <w:szCs w:val="24"/>
        </w:rPr>
        <w:t>Nếu đăng nhập thành công → tiếp tục kiểm tra quyền qua authService.hasRole(selectedRole).</w:t>
      </w:r>
    </w:p>
    <w:p w14:paraId="4B080B91" w14:textId="35284D5D" w:rsidR="000A4A39" w:rsidRPr="000A4A39" w:rsidRDefault="000A4A39" w:rsidP="000A4A39">
      <w:pPr>
        <w:keepNext/>
        <w:numPr>
          <w:ilvl w:val="3"/>
          <w:numId w:val="97"/>
        </w:numPr>
        <w:rPr>
          <w:rFonts w:ascii="Times New Roman" w:hAnsi="Times New Roman" w:cs="Times New Roman"/>
          <w:sz w:val="24"/>
          <w:szCs w:val="24"/>
        </w:rPr>
      </w:pPr>
      <w:r w:rsidRPr="000A4A39">
        <w:rPr>
          <w:rFonts w:ascii="Times New Roman" w:hAnsi="Times New Roman" w:cs="Times New Roman"/>
          <w:sz w:val="24"/>
          <w:szCs w:val="24"/>
        </w:rPr>
        <w:t>Nếu hợp lệ: hiện thông báo “Đăng nhập thành công”, lưu trạng thái loginSuccess = true, và đóng hộp thoại.</w:t>
      </w:r>
    </w:p>
    <w:p w14:paraId="0EB09C82" w14:textId="356A62BB" w:rsidR="000A4A39" w:rsidRPr="000A4A39" w:rsidRDefault="000A4A39" w:rsidP="000A4A39">
      <w:pPr>
        <w:keepNext/>
        <w:numPr>
          <w:ilvl w:val="3"/>
          <w:numId w:val="97"/>
        </w:numPr>
        <w:rPr>
          <w:rFonts w:ascii="Times New Roman" w:hAnsi="Times New Roman" w:cs="Times New Roman"/>
          <w:sz w:val="24"/>
          <w:szCs w:val="24"/>
        </w:rPr>
      </w:pPr>
      <w:r w:rsidRPr="000A4A39">
        <w:rPr>
          <w:rFonts w:ascii="Times New Roman" w:hAnsi="Times New Roman" w:cs="Times New Roman"/>
          <w:sz w:val="24"/>
          <w:szCs w:val="24"/>
        </w:rPr>
        <w:t>Nếu không có quyền: hiện thông báo lỗi “Không có quyền truy cập với vai trò này!”.</w:t>
      </w:r>
    </w:p>
    <w:p w14:paraId="2870F11C" w14:textId="77777777" w:rsidR="000A4A39" w:rsidRPr="000A4A39" w:rsidRDefault="000A4A39" w:rsidP="000A4A39">
      <w:pPr>
        <w:keepNext/>
        <w:numPr>
          <w:ilvl w:val="2"/>
          <w:numId w:val="97"/>
        </w:numPr>
        <w:rPr>
          <w:rFonts w:ascii="Times New Roman" w:hAnsi="Times New Roman" w:cs="Times New Roman"/>
          <w:sz w:val="24"/>
          <w:szCs w:val="24"/>
        </w:rPr>
      </w:pPr>
      <w:r w:rsidRPr="000A4A39">
        <w:rPr>
          <w:rFonts w:ascii="Times New Roman" w:hAnsi="Times New Roman" w:cs="Times New Roman"/>
          <w:sz w:val="24"/>
          <w:szCs w:val="24"/>
        </w:rPr>
        <w:t>Nếu sai tài khoản hoặc mật khẩu: hiện thông báo lỗi “Tên đăng nhập hoặc mật khẩu không đúng!”.</w:t>
      </w:r>
    </w:p>
    <w:p w14:paraId="0FDE7666" w14:textId="5E8741CC" w:rsidR="000A4A39" w:rsidRPr="000A4A39" w:rsidRDefault="000A4A39" w:rsidP="000A4A39">
      <w:pPr>
        <w:pStyle w:val="ListParagraph"/>
        <w:keepNext/>
        <w:numPr>
          <w:ilvl w:val="0"/>
          <w:numId w:val="94"/>
        </w:numPr>
        <w:rPr>
          <w:rFonts w:ascii="Times New Roman" w:hAnsi="Times New Roman" w:cs="Times New Roman"/>
          <w:sz w:val="24"/>
          <w:szCs w:val="24"/>
        </w:rPr>
      </w:pPr>
      <w:r w:rsidRPr="000A4A39">
        <w:rPr>
          <w:rFonts w:ascii="Times New Roman" w:hAnsi="Times New Roman" w:cs="Times New Roman"/>
          <w:b/>
          <w:bCs/>
          <w:sz w:val="24"/>
          <w:szCs w:val="24"/>
        </w:rPr>
        <w:t>Khi nhấn “Đăng ký”</w:t>
      </w:r>
    </w:p>
    <w:p w14:paraId="6470D582" w14:textId="77777777" w:rsidR="000A4A39" w:rsidRPr="000A4A39" w:rsidRDefault="000A4A39" w:rsidP="000A4A39">
      <w:pPr>
        <w:pStyle w:val="ListParagraph"/>
        <w:keepNext/>
        <w:numPr>
          <w:ilvl w:val="0"/>
          <w:numId w:val="99"/>
        </w:numPr>
        <w:rPr>
          <w:rFonts w:ascii="Times New Roman" w:hAnsi="Times New Roman" w:cs="Times New Roman"/>
          <w:sz w:val="24"/>
          <w:szCs w:val="24"/>
        </w:rPr>
      </w:pPr>
      <w:r w:rsidRPr="000A4A39">
        <w:rPr>
          <w:rFonts w:ascii="Times New Roman" w:hAnsi="Times New Roman" w:cs="Times New Roman"/>
          <w:sz w:val="24"/>
          <w:szCs w:val="24"/>
        </w:rPr>
        <w:t xml:space="preserve">Gọi phương thức openRegister(): mở </w:t>
      </w:r>
      <w:r w:rsidRPr="000A4A39">
        <w:rPr>
          <w:rFonts w:ascii="Times New Roman" w:hAnsi="Times New Roman" w:cs="Times New Roman"/>
          <w:b/>
          <w:bCs/>
          <w:sz w:val="24"/>
          <w:szCs w:val="24"/>
        </w:rPr>
        <w:t>RegisterDialog</w:t>
      </w:r>
      <w:r w:rsidRPr="000A4A39">
        <w:rPr>
          <w:rFonts w:ascii="Times New Roman" w:hAnsi="Times New Roman" w:cs="Times New Roman"/>
          <w:sz w:val="24"/>
          <w:szCs w:val="24"/>
        </w:rPr>
        <w:t xml:space="preserve"> (form đăng ký tài khoản mới).</w:t>
      </w:r>
    </w:p>
    <w:p w14:paraId="57BBCDBE" w14:textId="77777777" w:rsidR="000A4A39" w:rsidRPr="000A4A39" w:rsidRDefault="000A4A39" w:rsidP="000A4A39">
      <w:pPr>
        <w:pStyle w:val="ListParagraph"/>
        <w:keepNext/>
        <w:numPr>
          <w:ilvl w:val="0"/>
          <w:numId w:val="99"/>
        </w:numPr>
        <w:rPr>
          <w:rFonts w:ascii="Times New Roman" w:hAnsi="Times New Roman" w:cs="Times New Roman"/>
          <w:sz w:val="24"/>
          <w:szCs w:val="24"/>
        </w:rPr>
      </w:pPr>
      <w:r w:rsidRPr="000A4A39">
        <w:rPr>
          <w:rFonts w:ascii="Times New Roman" w:hAnsi="Times New Roman" w:cs="Times New Roman"/>
          <w:sz w:val="24"/>
          <w:szCs w:val="24"/>
        </w:rPr>
        <w:t>Sau khi đăng ký thành công, thông báo: “Bạn có thể đăng nhập bằng tài khoản vừa đăng ký.”</w:t>
      </w:r>
    </w:p>
    <w:p w14:paraId="5AD0D2FB" w14:textId="77777777" w:rsidR="000A4A39" w:rsidRPr="000A4A39" w:rsidRDefault="000A4A39" w:rsidP="000A4A39">
      <w:pPr>
        <w:keepNext/>
        <w:numPr>
          <w:ilvl w:val="0"/>
          <w:numId w:val="94"/>
        </w:numPr>
        <w:rPr>
          <w:rFonts w:ascii="Times New Roman" w:hAnsi="Times New Roman" w:cs="Times New Roman"/>
          <w:sz w:val="24"/>
          <w:szCs w:val="24"/>
        </w:rPr>
      </w:pPr>
      <w:r w:rsidRPr="000A4A39">
        <w:rPr>
          <w:rFonts w:ascii="Times New Roman" w:hAnsi="Times New Roman" w:cs="Times New Roman"/>
          <w:b/>
          <w:bCs/>
          <w:sz w:val="24"/>
          <w:szCs w:val="24"/>
        </w:rPr>
        <w:t>Khi nhấn “Hủy”</w:t>
      </w:r>
    </w:p>
    <w:p w14:paraId="183AC2AC" w14:textId="77777777" w:rsidR="000A4A39" w:rsidRPr="000A4A39" w:rsidRDefault="000A4A39" w:rsidP="000A4A39">
      <w:pPr>
        <w:keepNext/>
        <w:numPr>
          <w:ilvl w:val="0"/>
          <w:numId w:val="101"/>
        </w:numPr>
        <w:rPr>
          <w:rFonts w:ascii="Times New Roman" w:hAnsi="Times New Roman" w:cs="Times New Roman"/>
          <w:sz w:val="24"/>
          <w:szCs w:val="24"/>
        </w:rPr>
      </w:pPr>
      <w:r w:rsidRPr="000A4A39">
        <w:rPr>
          <w:rFonts w:ascii="Times New Roman" w:hAnsi="Times New Roman" w:cs="Times New Roman"/>
          <w:sz w:val="24"/>
          <w:szCs w:val="24"/>
        </w:rPr>
        <w:t>Gọi dispose() để đóng cửa sổ đăng nhập mà không thay đổi trạng thái đăng nhập.</w:t>
      </w:r>
    </w:p>
    <w:p w14:paraId="0B9FE3EE" w14:textId="77777777" w:rsidR="000A4A39" w:rsidRPr="000A4A39" w:rsidRDefault="000A4A39" w:rsidP="000A4A39">
      <w:pPr>
        <w:keepNext/>
        <w:rPr>
          <w:rFonts w:ascii="Times New Roman" w:hAnsi="Times New Roman" w:cs="Times New Roman"/>
          <w:sz w:val="24"/>
          <w:szCs w:val="24"/>
        </w:rPr>
      </w:pPr>
    </w:p>
    <w:p w14:paraId="5697BFC3" w14:textId="43AF8286" w:rsidR="00156EDE" w:rsidRDefault="00B21DEF" w:rsidP="00B21DEF">
      <w:pPr>
        <w:pStyle w:val="Caption"/>
        <w:jc w:val="center"/>
        <w:rPr>
          <w:rFonts w:ascii="Times New Roman" w:hAnsi="Times New Roman" w:cs="Times New Roman"/>
          <w:color w:val="auto"/>
          <w:sz w:val="28"/>
          <w:szCs w:val="28"/>
        </w:rPr>
      </w:pPr>
      <w:r w:rsidRPr="00B21DEF">
        <w:rPr>
          <w:rFonts w:ascii="Times New Roman" w:hAnsi="Times New Roman" w:cs="Times New Roman"/>
          <w:color w:val="auto"/>
          <w:sz w:val="28"/>
          <w:szCs w:val="28"/>
        </w:rPr>
        <w:t xml:space="preserve">Giao diện đăng nhập </w:t>
      </w:r>
    </w:p>
    <w:p w14:paraId="7F2A4867" w14:textId="14F9762C" w:rsidR="00FD57F0" w:rsidRDefault="00FD57F0" w:rsidP="00FD57F0">
      <w:pPr>
        <w:ind w:left="360"/>
        <w:rPr>
          <w:rFonts w:ascii="Times New Roman" w:hAnsi="Times New Roman" w:cs="Times New Roman"/>
          <w:b/>
          <w:bCs/>
          <w:i/>
          <w:iCs/>
          <w:sz w:val="24"/>
          <w:szCs w:val="24"/>
        </w:rPr>
      </w:pPr>
      <w:r w:rsidRPr="00FD57F0">
        <w:rPr>
          <w:rFonts w:ascii="Times New Roman" w:hAnsi="Times New Roman" w:cs="Times New Roman"/>
          <w:b/>
          <w:bCs/>
          <w:i/>
          <w:iCs/>
          <w:sz w:val="24"/>
          <w:szCs w:val="24"/>
        </w:rPr>
        <w:t>1.2</w:t>
      </w:r>
      <w:r>
        <w:rPr>
          <w:rFonts w:ascii="Times New Roman" w:hAnsi="Times New Roman" w:cs="Times New Roman"/>
          <w:b/>
          <w:bCs/>
          <w:i/>
          <w:iCs/>
          <w:sz w:val="24"/>
          <w:szCs w:val="24"/>
        </w:rPr>
        <w:t xml:space="preserve">. Giao diện đăng ký </w:t>
      </w:r>
    </w:p>
    <w:p w14:paraId="7D9D15C2" w14:textId="7B0302B8" w:rsidR="00FD57F0" w:rsidRDefault="00FD57F0" w:rsidP="00FD57F0">
      <w:pPr>
        <w:ind w:left="360"/>
        <w:jc w:val="center"/>
        <w:rPr>
          <w:rFonts w:ascii="Times New Roman" w:hAnsi="Times New Roman" w:cs="Times New Roman"/>
          <w:sz w:val="24"/>
          <w:szCs w:val="24"/>
        </w:rPr>
      </w:pPr>
      <w:r w:rsidRPr="00FD57F0">
        <w:rPr>
          <w:rFonts w:ascii="Times New Roman" w:hAnsi="Times New Roman" w:cs="Times New Roman"/>
          <w:noProof/>
          <w:sz w:val="24"/>
          <w:szCs w:val="24"/>
        </w:rPr>
        <w:lastRenderedPageBreak/>
        <w:drawing>
          <wp:inline distT="0" distB="0" distL="0" distR="0" wp14:anchorId="3D8C5284" wp14:editId="4B466D97">
            <wp:extent cx="4371975" cy="2667000"/>
            <wp:effectExtent l="0" t="0" r="9525" b="0"/>
            <wp:docPr id="138096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3555" name=""/>
                    <pic:cNvPicPr/>
                  </pic:nvPicPr>
                  <pic:blipFill>
                    <a:blip r:embed="rId17"/>
                    <a:stretch>
                      <a:fillRect/>
                    </a:stretch>
                  </pic:blipFill>
                  <pic:spPr>
                    <a:xfrm>
                      <a:off x="0" y="0"/>
                      <a:ext cx="4371975" cy="2667000"/>
                    </a:xfrm>
                    <a:prstGeom prst="rect">
                      <a:avLst/>
                    </a:prstGeom>
                  </pic:spPr>
                </pic:pic>
              </a:graphicData>
            </a:graphic>
          </wp:inline>
        </w:drawing>
      </w:r>
    </w:p>
    <w:p w14:paraId="27C2FBA3" w14:textId="13F3AD3A" w:rsidR="00FD57F0" w:rsidRDefault="0083438C" w:rsidP="00FD57F0">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49390E" wp14:editId="6623D06F">
            <wp:extent cx="3756660" cy="2440521"/>
            <wp:effectExtent l="0" t="0" r="0" b="0"/>
            <wp:docPr id="154346379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3795" name="Picture 3"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63018" cy="2444651"/>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2263"/>
        <w:gridCol w:w="3038"/>
        <w:gridCol w:w="4049"/>
      </w:tblGrid>
      <w:tr w:rsidR="000F370D" w:rsidRPr="000F370D" w14:paraId="189F1C42" w14:textId="77777777" w:rsidTr="000F370D">
        <w:tc>
          <w:tcPr>
            <w:tcW w:w="2263" w:type="dxa"/>
            <w:hideMark/>
          </w:tcPr>
          <w:p w14:paraId="19EF356C"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Thành phần</w:t>
            </w:r>
          </w:p>
        </w:tc>
        <w:tc>
          <w:tcPr>
            <w:tcW w:w="3038" w:type="dxa"/>
            <w:hideMark/>
          </w:tcPr>
          <w:p w14:paraId="08E13CBD" w14:textId="77777777" w:rsidR="000F370D" w:rsidRPr="000F370D" w:rsidRDefault="000F370D" w:rsidP="000F370D">
            <w:pPr>
              <w:spacing w:after="160"/>
              <w:ind w:left="360"/>
              <w:rPr>
                <w:rFonts w:ascii="Times New Roman" w:hAnsi="Times New Roman" w:cs="Times New Roman"/>
                <w:b/>
                <w:bCs/>
                <w:sz w:val="24"/>
                <w:szCs w:val="24"/>
              </w:rPr>
            </w:pPr>
            <w:r w:rsidRPr="000F370D">
              <w:rPr>
                <w:rFonts w:ascii="Times New Roman" w:hAnsi="Times New Roman" w:cs="Times New Roman"/>
                <w:b/>
                <w:bCs/>
                <w:sz w:val="24"/>
                <w:szCs w:val="24"/>
              </w:rPr>
              <w:t>Vai trò</w:t>
            </w:r>
          </w:p>
        </w:tc>
        <w:tc>
          <w:tcPr>
            <w:tcW w:w="4049" w:type="dxa"/>
            <w:hideMark/>
          </w:tcPr>
          <w:p w14:paraId="43E3E398" w14:textId="77777777" w:rsidR="000F370D" w:rsidRPr="000F370D" w:rsidRDefault="000F370D" w:rsidP="000F370D">
            <w:pPr>
              <w:spacing w:after="160"/>
              <w:ind w:left="360"/>
              <w:rPr>
                <w:rFonts w:ascii="Times New Roman" w:hAnsi="Times New Roman" w:cs="Times New Roman"/>
                <w:b/>
                <w:bCs/>
                <w:sz w:val="24"/>
                <w:szCs w:val="24"/>
              </w:rPr>
            </w:pPr>
            <w:r w:rsidRPr="000F370D">
              <w:rPr>
                <w:rFonts w:ascii="Times New Roman" w:hAnsi="Times New Roman" w:cs="Times New Roman"/>
                <w:b/>
                <w:bCs/>
                <w:sz w:val="24"/>
                <w:szCs w:val="24"/>
              </w:rPr>
              <w:t>Mô tả chi tiết (ngắn gọn)</w:t>
            </w:r>
          </w:p>
        </w:tc>
      </w:tr>
      <w:tr w:rsidR="000F370D" w:rsidRPr="000F370D" w14:paraId="2174189C" w14:textId="77777777" w:rsidTr="000F370D">
        <w:tc>
          <w:tcPr>
            <w:tcW w:w="2263" w:type="dxa"/>
            <w:hideMark/>
          </w:tcPr>
          <w:p w14:paraId="2B0BC1E1"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JDialog (RegisterDialog)</w:t>
            </w:r>
          </w:p>
        </w:tc>
        <w:tc>
          <w:tcPr>
            <w:tcW w:w="3038" w:type="dxa"/>
            <w:hideMark/>
          </w:tcPr>
          <w:p w14:paraId="7D19AD86"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Giao diện đăng ký tài khoản mới</w:t>
            </w:r>
          </w:p>
        </w:tc>
        <w:tc>
          <w:tcPr>
            <w:tcW w:w="4049" w:type="dxa"/>
            <w:hideMark/>
          </w:tcPr>
          <w:p w14:paraId="5D22F73F"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Hộp thoại con (modal) cho phép nhập thông tin và chọn vai trò. Bố cục dùng BorderLayout.</w:t>
            </w:r>
          </w:p>
        </w:tc>
      </w:tr>
      <w:tr w:rsidR="000F370D" w:rsidRPr="000F370D" w14:paraId="28F1B269" w14:textId="77777777" w:rsidTr="000F370D">
        <w:tc>
          <w:tcPr>
            <w:tcW w:w="2263" w:type="dxa"/>
            <w:hideMark/>
          </w:tcPr>
          <w:p w14:paraId="7DE0E1A6"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AuthenticationService</w:t>
            </w:r>
          </w:p>
        </w:tc>
        <w:tc>
          <w:tcPr>
            <w:tcW w:w="3038" w:type="dxa"/>
            <w:hideMark/>
          </w:tcPr>
          <w:p w14:paraId="373D9A5C"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Dịch vụ xử lý đăng ký</w:t>
            </w:r>
          </w:p>
        </w:tc>
        <w:tc>
          <w:tcPr>
            <w:tcW w:w="4049" w:type="dxa"/>
            <w:hideMark/>
          </w:tcPr>
          <w:p w14:paraId="51579B67"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Xử lý logic đăng ký người dùng, trả kết quả thành công hoặc thất bại.</w:t>
            </w:r>
          </w:p>
        </w:tc>
      </w:tr>
      <w:tr w:rsidR="000F370D" w:rsidRPr="000F370D" w14:paraId="2459C65D" w14:textId="77777777" w:rsidTr="000F370D">
        <w:tc>
          <w:tcPr>
            <w:tcW w:w="2263" w:type="dxa"/>
            <w:hideMark/>
          </w:tcPr>
          <w:p w14:paraId="5B562083"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JTextField (usernameField)</w:t>
            </w:r>
          </w:p>
        </w:tc>
        <w:tc>
          <w:tcPr>
            <w:tcW w:w="3038" w:type="dxa"/>
            <w:hideMark/>
          </w:tcPr>
          <w:p w14:paraId="122A2E8A"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Nhập tên đăng nhập</w:t>
            </w:r>
          </w:p>
        </w:tc>
        <w:tc>
          <w:tcPr>
            <w:tcW w:w="4049" w:type="dxa"/>
            <w:hideMark/>
          </w:tcPr>
          <w:p w14:paraId="77481BA7"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Ô nhập văn bản cho tên tài khoản, giới hạn 20 ký tự.</w:t>
            </w:r>
          </w:p>
        </w:tc>
      </w:tr>
      <w:tr w:rsidR="000F370D" w:rsidRPr="000F370D" w14:paraId="2A0A7D73" w14:textId="77777777" w:rsidTr="000F370D">
        <w:tc>
          <w:tcPr>
            <w:tcW w:w="2263" w:type="dxa"/>
            <w:hideMark/>
          </w:tcPr>
          <w:p w14:paraId="231B9875"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JPasswordField (passwordField)</w:t>
            </w:r>
          </w:p>
        </w:tc>
        <w:tc>
          <w:tcPr>
            <w:tcW w:w="3038" w:type="dxa"/>
            <w:hideMark/>
          </w:tcPr>
          <w:p w14:paraId="74B47C98"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Nhập mật khẩu</w:t>
            </w:r>
          </w:p>
        </w:tc>
        <w:tc>
          <w:tcPr>
            <w:tcW w:w="4049" w:type="dxa"/>
            <w:hideMark/>
          </w:tcPr>
          <w:p w14:paraId="4B1CC6FC"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Ô nhập ẩn ký tự để bảo mật mật khẩu.</w:t>
            </w:r>
          </w:p>
        </w:tc>
      </w:tr>
      <w:tr w:rsidR="000F370D" w:rsidRPr="000F370D" w14:paraId="460B54D6" w14:textId="77777777" w:rsidTr="000F370D">
        <w:tc>
          <w:tcPr>
            <w:tcW w:w="2263" w:type="dxa"/>
            <w:hideMark/>
          </w:tcPr>
          <w:p w14:paraId="6F7B7EB0"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JComboBox (roleCombo)</w:t>
            </w:r>
          </w:p>
        </w:tc>
        <w:tc>
          <w:tcPr>
            <w:tcW w:w="3038" w:type="dxa"/>
            <w:hideMark/>
          </w:tcPr>
          <w:p w14:paraId="6FB824F0"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Chọn vai trò người dùng</w:t>
            </w:r>
          </w:p>
        </w:tc>
        <w:tc>
          <w:tcPr>
            <w:tcW w:w="4049" w:type="dxa"/>
            <w:hideMark/>
          </w:tcPr>
          <w:p w14:paraId="066E06E6"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Danh sách vai trò (Role.values()), mặc định chọn VAN_THU.</w:t>
            </w:r>
          </w:p>
        </w:tc>
      </w:tr>
      <w:tr w:rsidR="000F370D" w:rsidRPr="000F370D" w14:paraId="523B1991" w14:textId="77777777" w:rsidTr="000F370D">
        <w:tc>
          <w:tcPr>
            <w:tcW w:w="2263" w:type="dxa"/>
            <w:hideMark/>
          </w:tcPr>
          <w:p w14:paraId="3BC260D2"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lastRenderedPageBreak/>
              <w:t>JPanel (Form Panel)</w:t>
            </w:r>
          </w:p>
        </w:tc>
        <w:tc>
          <w:tcPr>
            <w:tcW w:w="3038" w:type="dxa"/>
            <w:hideMark/>
          </w:tcPr>
          <w:p w14:paraId="2B093248"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Nhập thông tin đăng ký</w:t>
            </w:r>
          </w:p>
        </w:tc>
        <w:tc>
          <w:tcPr>
            <w:tcW w:w="4049" w:type="dxa"/>
            <w:hideMark/>
          </w:tcPr>
          <w:p w14:paraId="1ADAAD67"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Bố trí các nhãn và ô nhập bằng GridBagLayout, có khoảng cách đều nhau.</w:t>
            </w:r>
          </w:p>
        </w:tc>
      </w:tr>
      <w:tr w:rsidR="000F370D" w:rsidRPr="000F370D" w14:paraId="25C23DC7" w14:textId="77777777" w:rsidTr="000F370D">
        <w:tc>
          <w:tcPr>
            <w:tcW w:w="2263" w:type="dxa"/>
            <w:hideMark/>
          </w:tcPr>
          <w:p w14:paraId="40509EA7"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GridBagConstraints</w:t>
            </w:r>
          </w:p>
        </w:tc>
        <w:tc>
          <w:tcPr>
            <w:tcW w:w="3038" w:type="dxa"/>
            <w:hideMark/>
          </w:tcPr>
          <w:p w14:paraId="6FE33160"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Ràng buộc bố cục</w:t>
            </w:r>
          </w:p>
        </w:tc>
        <w:tc>
          <w:tcPr>
            <w:tcW w:w="4049" w:type="dxa"/>
            <w:hideMark/>
          </w:tcPr>
          <w:p w14:paraId="79EA1F5D"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Căn chỉnh vị trí, hướng và khoảng cách giữa các thành phần trong form.</w:t>
            </w:r>
          </w:p>
        </w:tc>
      </w:tr>
      <w:tr w:rsidR="000F370D" w:rsidRPr="000F370D" w14:paraId="6A492F96" w14:textId="77777777" w:rsidTr="000F370D">
        <w:tc>
          <w:tcPr>
            <w:tcW w:w="2263" w:type="dxa"/>
            <w:hideMark/>
          </w:tcPr>
          <w:p w14:paraId="27C8D309"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JPanel (Button Panel)</w:t>
            </w:r>
          </w:p>
        </w:tc>
        <w:tc>
          <w:tcPr>
            <w:tcW w:w="3038" w:type="dxa"/>
            <w:hideMark/>
          </w:tcPr>
          <w:p w14:paraId="5E54CEA5"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Chứa nút điều khiển</w:t>
            </w:r>
          </w:p>
        </w:tc>
        <w:tc>
          <w:tcPr>
            <w:tcW w:w="4049" w:type="dxa"/>
            <w:hideMark/>
          </w:tcPr>
          <w:p w14:paraId="768869A1"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Bố trí các nút ở góc phải bằng FlowLayout(FlowLayout.RIGHT).</w:t>
            </w:r>
          </w:p>
        </w:tc>
      </w:tr>
      <w:tr w:rsidR="000F370D" w:rsidRPr="000F370D" w14:paraId="64783D59" w14:textId="77777777" w:rsidTr="000F370D">
        <w:tc>
          <w:tcPr>
            <w:tcW w:w="2263" w:type="dxa"/>
            <w:hideMark/>
          </w:tcPr>
          <w:p w14:paraId="14B36F20"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JButton (Đăng ký)</w:t>
            </w:r>
          </w:p>
        </w:tc>
        <w:tc>
          <w:tcPr>
            <w:tcW w:w="3038" w:type="dxa"/>
            <w:hideMark/>
          </w:tcPr>
          <w:p w14:paraId="42BAEC1A"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Gửi thông tin đăng ký</w:t>
            </w:r>
          </w:p>
        </w:tc>
        <w:tc>
          <w:tcPr>
            <w:tcW w:w="4049" w:type="dxa"/>
            <w:hideMark/>
          </w:tcPr>
          <w:p w14:paraId="1800743E"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Gọi doRegister() để kiểm tra và gửi yêu cầu đăng ký.</w:t>
            </w:r>
          </w:p>
        </w:tc>
      </w:tr>
      <w:tr w:rsidR="000F370D" w:rsidRPr="000F370D" w14:paraId="2F6EE220" w14:textId="77777777" w:rsidTr="000F370D">
        <w:tc>
          <w:tcPr>
            <w:tcW w:w="2263" w:type="dxa"/>
            <w:hideMark/>
          </w:tcPr>
          <w:p w14:paraId="73D65C77"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JButton (Hủy)</w:t>
            </w:r>
          </w:p>
        </w:tc>
        <w:tc>
          <w:tcPr>
            <w:tcW w:w="3038" w:type="dxa"/>
            <w:hideMark/>
          </w:tcPr>
          <w:p w14:paraId="01A638F8"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Thoát khỏi hộp thoại</w:t>
            </w:r>
          </w:p>
        </w:tc>
        <w:tc>
          <w:tcPr>
            <w:tcW w:w="4049" w:type="dxa"/>
            <w:hideMark/>
          </w:tcPr>
          <w:p w14:paraId="60E43FC2"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Gọi dispose() để đóng cửa sổ đăng ký.</w:t>
            </w:r>
          </w:p>
        </w:tc>
      </w:tr>
      <w:tr w:rsidR="000F370D" w:rsidRPr="000F370D" w14:paraId="12243F79" w14:textId="77777777" w:rsidTr="000F370D">
        <w:tc>
          <w:tcPr>
            <w:tcW w:w="2263" w:type="dxa"/>
            <w:hideMark/>
          </w:tcPr>
          <w:p w14:paraId="4BE5B31A"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JOptionPane.showMessageDialog()</w:t>
            </w:r>
          </w:p>
        </w:tc>
        <w:tc>
          <w:tcPr>
            <w:tcW w:w="3038" w:type="dxa"/>
            <w:hideMark/>
          </w:tcPr>
          <w:p w14:paraId="4614BF3E"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Hiển thị thông báo</w:t>
            </w:r>
          </w:p>
        </w:tc>
        <w:tc>
          <w:tcPr>
            <w:tcW w:w="4049" w:type="dxa"/>
            <w:hideMark/>
          </w:tcPr>
          <w:p w14:paraId="24F97C5A"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Hiện popup báo lỗi, báo thành công hoặc thất bại.</w:t>
            </w:r>
          </w:p>
        </w:tc>
      </w:tr>
      <w:tr w:rsidR="000F370D" w:rsidRPr="000F370D" w14:paraId="634426DB" w14:textId="77777777" w:rsidTr="000F370D">
        <w:tc>
          <w:tcPr>
            <w:tcW w:w="2263" w:type="dxa"/>
            <w:hideMark/>
          </w:tcPr>
          <w:p w14:paraId="13A3AFF8"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boolean success</w:t>
            </w:r>
          </w:p>
        </w:tc>
        <w:tc>
          <w:tcPr>
            <w:tcW w:w="3038" w:type="dxa"/>
            <w:hideMark/>
          </w:tcPr>
          <w:p w14:paraId="09A27A9D"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Trạng thái kết quả đăng ký</w:t>
            </w:r>
          </w:p>
        </w:tc>
        <w:tc>
          <w:tcPr>
            <w:tcW w:w="4049" w:type="dxa"/>
            <w:hideMark/>
          </w:tcPr>
          <w:p w14:paraId="39469162" w14:textId="77777777" w:rsidR="000F370D" w:rsidRPr="000F370D" w:rsidRDefault="000F370D" w:rsidP="000F370D">
            <w:pPr>
              <w:spacing w:after="160"/>
              <w:ind w:left="360"/>
              <w:rPr>
                <w:rFonts w:ascii="Times New Roman" w:hAnsi="Times New Roman" w:cs="Times New Roman"/>
                <w:sz w:val="24"/>
                <w:szCs w:val="24"/>
              </w:rPr>
            </w:pPr>
            <w:r w:rsidRPr="000F370D">
              <w:rPr>
                <w:rFonts w:ascii="Times New Roman" w:hAnsi="Times New Roman" w:cs="Times New Roman"/>
                <w:sz w:val="24"/>
                <w:szCs w:val="24"/>
              </w:rPr>
              <w:t>Ghi nhận kết quả đăng ký (true nếu thành công).</w:t>
            </w:r>
          </w:p>
        </w:tc>
      </w:tr>
    </w:tbl>
    <w:p w14:paraId="2C2C6766" w14:textId="496B126D" w:rsidR="0083438C" w:rsidRDefault="0083438C" w:rsidP="0083438C">
      <w:pPr>
        <w:ind w:left="360"/>
        <w:rPr>
          <w:rFonts w:ascii="Times New Roman" w:hAnsi="Times New Roman" w:cs="Times New Roman"/>
          <w:b/>
          <w:bCs/>
          <w:sz w:val="24"/>
          <w:szCs w:val="24"/>
        </w:rPr>
      </w:pPr>
      <w:r w:rsidRPr="0083438C">
        <w:rPr>
          <w:rFonts w:ascii="Times New Roman" w:hAnsi="Times New Roman" w:cs="Times New Roman"/>
          <w:b/>
          <w:bCs/>
          <w:sz w:val="24"/>
          <w:szCs w:val="24"/>
        </w:rPr>
        <w:t xml:space="preserve">Nguyên lý hoạt động: </w:t>
      </w:r>
    </w:p>
    <w:p w14:paraId="443847F6" w14:textId="7EAB2A5C" w:rsidR="0083438C" w:rsidRPr="0083438C" w:rsidRDefault="0083438C" w:rsidP="0083438C">
      <w:pPr>
        <w:pStyle w:val="ListParagraph"/>
        <w:numPr>
          <w:ilvl w:val="0"/>
          <w:numId w:val="108"/>
        </w:numPr>
        <w:rPr>
          <w:rFonts w:ascii="Times New Roman" w:hAnsi="Times New Roman" w:cs="Times New Roman"/>
          <w:sz w:val="24"/>
          <w:szCs w:val="24"/>
        </w:rPr>
      </w:pPr>
      <w:r w:rsidRPr="0083438C">
        <w:rPr>
          <w:rFonts w:ascii="Times New Roman" w:hAnsi="Times New Roman" w:cs="Times New Roman"/>
          <w:sz w:val="24"/>
          <w:szCs w:val="24"/>
        </w:rPr>
        <w:t>Khởi tạo giao diện</w:t>
      </w:r>
    </w:p>
    <w:p w14:paraId="3E2D7744" w14:textId="77777777" w:rsidR="0083438C" w:rsidRPr="0083438C" w:rsidRDefault="0083438C" w:rsidP="0083438C">
      <w:pPr>
        <w:numPr>
          <w:ilvl w:val="0"/>
          <w:numId w:val="109"/>
        </w:numPr>
        <w:rPr>
          <w:rFonts w:ascii="Times New Roman" w:hAnsi="Times New Roman" w:cs="Times New Roman"/>
          <w:sz w:val="24"/>
          <w:szCs w:val="24"/>
        </w:rPr>
      </w:pPr>
      <w:r w:rsidRPr="0083438C">
        <w:rPr>
          <w:rFonts w:ascii="Times New Roman" w:hAnsi="Times New Roman" w:cs="Times New Roman"/>
          <w:sz w:val="24"/>
          <w:szCs w:val="24"/>
        </w:rPr>
        <w:t>Khi người dùng nhấn “Đăng ký” từ LoginDialog, hàm openRegister() được gọi.</w:t>
      </w:r>
    </w:p>
    <w:p w14:paraId="71454FCE" w14:textId="77777777" w:rsidR="0083438C" w:rsidRPr="0083438C" w:rsidRDefault="0083438C" w:rsidP="0083438C">
      <w:pPr>
        <w:numPr>
          <w:ilvl w:val="0"/>
          <w:numId w:val="109"/>
        </w:numPr>
        <w:rPr>
          <w:rFonts w:ascii="Times New Roman" w:hAnsi="Times New Roman" w:cs="Times New Roman"/>
          <w:sz w:val="24"/>
          <w:szCs w:val="24"/>
        </w:rPr>
      </w:pPr>
      <w:r w:rsidRPr="0083438C">
        <w:rPr>
          <w:rFonts w:ascii="Times New Roman" w:hAnsi="Times New Roman" w:cs="Times New Roman"/>
          <w:sz w:val="24"/>
          <w:szCs w:val="24"/>
        </w:rPr>
        <w:t>RegisterDialog được tạo và hiển thị (dạng modal).</w:t>
      </w:r>
    </w:p>
    <w:p w14:paraId="0B138574" w14:textId="77777777" w:rsidR="0083438C" w:rsidRPr="0083438C" w:rsidRDefault="0083438C" w:rsidP="0083438C">
      <w:pPr>
        <w:numPr>
          <w:ilvl w:val="0"/>
          <w:numId w:val="109"/>
        </w:numPr>
        <w:rPr>
          <w:rFonts w:ascii="Times New Roman" w:hAnsi="Times New Roman" w:cs="Times New Roman"/>
          <w:sz w:val="24"/>
          <w:szCs w:val="24"/>
        </w:rPr>
      </w:pPr>
      <w:r w:rsidRPr="0083438C">
        <w:rPr>
          <w:rFonts w:ascii="Times New Roman" w:hAnsi="Times New Roman" w:cs="Times New Roman"/>
          <w:sz w:val="24"/>
          <w:szCs w:val="24"/>
        </w:rPr>
        <w:t>Các thành phần (usernameField, passwordField, roleCombo) được khởi tạo và bố trí trong GridBagLayout.</w:t>
      </w:r>
    </w:p>
    <w:p w14:paraId="06F3711C" w14:textId="657870BC" w:rsidR="0083438C" w:rsidRPr="0083438C" w:rsidRDefault="0083438C" w:rsidP="0083438C">
      <w:pPr>
        <w:pStyle w:val="ListParagraph"/>
        <w:numPr>
          <w:ilvl w:val="0"/>
          <w:numId w:val="108"/>
        </w:numPr>
        <w:rPr>
          <w:rFonts w:ascii="Times New Roman" w:hAnsi="Times New Roman" w:cs="Times New Roman"/>
          <w:sz w:val="24"/>
          <w:szCs w:val="24"/>
        </w:rPr>
      </w:pPr>
      <w:r w:rsidRPr="0083438C">
        <w:rPr>
          <w:rFonts w:ascii="Times New Roman" w:hAnsi="Times New Roman" w:cs="Times New Roman"/>
          <w:sz w:val="24"/>
          <w:szCs w:val="24"/>
        </w:rPr>
        <w:t>Người dùng nhập thông tin</w:t>
      </w:r>
    </w:p>
    <w:p w14:paraId="4446FAF7" w14:textId="77777777" w:rsidR="0083438C" w:rsidRPr="0083438C" w:rsidRDefault="0083438C" w:rsidP="0083438C">
      <w:pPr>
        <w:numPr>
          <w:ilvl w:val="0"/>
          <w:numId w:val="110"/>
        </w:numPr>
        <w:rPr>
          <w:rFonts w:ascii="Times New Roman" w:hAnsi="Times New Roman" w:cs="Times New Roman"/>
          <w:sz w:val="24"/>
          <w:szCs w:val="24"/>
        </w:rPr>
      </w:pPr>
      <w:r w:rsidRPr="0083438C">
        <w:rPr>
          <w:rFonts w:ascii="Times New Roman" w:hAnsi="Times New Roman" w:cs="Times New Roman"/>
          <w:sz w:val="24"/>
          <w:szCs w:val="24"/>
        </w:rPr>
        <w:t>Nhập tên đăng nhập, mật khẩu, chọn vai trò từ danh sách.</w:t>
      </w:r>
    </w:p>
    <w:p w14:paraId="7216AD9E" w14:textId="77777777" w:rsidR="0083438C" w:rsidRPr="0083438C" w:rsidRDefault="0083438C" w:rsidP="0083438C">
      <w:pPr>
        <w:numPr>
          <w:ilvl w:val="0"/>
          <w:numId w:val="110"/>
        </w:numPr>
        <w:rPr>
          <w:rFonts w:ascii="Times New Roman" w:hAnsi="Times New Roman" w:cs="Times New Roman"/>
          <w:sz w:val="24"/>
          <w:szCs w:val="24"/>
        </w:rPr>
      </w:pPr>
      <w:r w:rsidRPr="0083438C">
        <w:rPr>
          <w:rFonts w:ascii="Times New Roman" w:hAnsi="Times New Roman" w:cs="Times New Roman"/>
          <w:sz w:val="24"/>
          <w:szCs w:val="24"/>
        </w:rPr>
        <w:t>Nhấn nút “Đăng ký” để gửi yêu cầu.</w:t>
      </w:r>
    </w:p>
    <w:p w14:paraId="6B0F8912" w14:textId="58C9AFF2" w:rsidR="0083438C" w:rsidRPr="0083438C" w:rsidRDefault="0083438C" w:rsidP="0083438C">
      <w:pPr>
        <w:pStyle w:val="ListParagraph"/>
        <w:numPr>
          <w:ilvl w:val="0"/>
          <w:numId w:val="108"/>
        </w:numPr>
        <w:rPr>
          <w:rFonts w:ascii="Times New Roman" w:hAnsi="Times New Roman" w:cs="Times New Roman"/>
          <w:sz w:val="24"/>
          <w:szCs w:val="24"/>
        </w:rPr>
      </w:pPr>
      <w:r w:rsidRPr="0083438C">
        <w:rPr>
          <w:rFonts w:ascii="Times New Roman" w:hAnsi="Times New Roman" w:cs="Times New Roman"/>
          <w:sz w:val="24"/>
          <w:szCs w:val="24"/>
        </w:rPr>
        <w:t>Xử lý đăng ký (hàm doRegister())</w:t>
      </w:r>
    </w:p>
    <w:p w14:paraId="4E0A6F59" w14:textId="77777777" w:rsidR="0083438C" w:rsidRPr="0083438C" w:rsidRDefault="0083438C" w:rsidP="0083438C">
      <w:pPr>
        <w:numPr>
          <w:ilvl w:val="0"/>
          <w:numId w:val="111"/>
        </w:numPr>
        <w:rPr>
          <w:rFonts w:ascii="Times New Roman" w:hAnsi="Times New Roman" w:cs="Times New Roman"/>
          <w:sz w:val="24"/>
          <w:szCs w:val="24"/>
        </w:rPr>
      </w:pPr>
      <w:r w:rsidRPr="0083438C">
        <w:rPr>
          <w:rFonts w:ascii="Times New Roman" w:hAnsi="Times New Roman" w:cs="Times New Roman"/>
          <w:sz w:val="24"/>
          <w:szCs w:val="24"/>
        </w:rPr>
        <w:t>Lấy dữ liệu từ các ô nhập.</w:t>
      </w:r>
    </w:p>
    <w:p w14:paraId="015E9442" w14:textId="77777777" w:rsidR="0083438C" w:rsidRPr="0083438C" w:rsidRDefault="0083438C" w:rsidP="0083438C">
      <w:pPr>
        <w:numPr>
          <w:ilvl w:val="0"/>
          <w:numId w:val="111"/>
        </w:numPr>
        <w:rPr>
          <w:rFonts w:ascii="Times New Roman" w:hAnsi="Times New Roman" w:cs="Times New Roman"/>
          <w:sz w:val="24"/>
          <w:szCs w:val="24"/>
        </w:rPr>
      </w:pPr>
      <w:r w:rsidRPr="0083438C">
        <w:rPr>
          <w:rFonts w:ascii="Times New Roman" w:hAnsi="Times New Roman" w:cs="Times New Roman"/>
          <w:sz w:val="24"/>
          <w:szCs w:val="24"/>
        </w:rPr>
        <w:t>Kiểm tra hợp lệ (không để trống).</w:t>
      </w:r>
    </w:p>
    <w:p w14:paraId="246A632C" w14:textId="77777777" w:rsidR="0083438C" w:rsidRPr="0083438C" w:rsidRDefault="0083438C" w:rsidP="0083438C">
      <w:pPr>
        <w:numPr>
          <w:ilvl w:val="0"/>
          <w:numId w:val="111"/>
        </w:numPr>
        <w:rPr>
          <w:rFonts w:ascii="Times New Roman" w:hAnsi="Times New Roman" w:cs="Times New Roman"/>
          <w:sz w:val="24"/>
          <w:szCs w:val="24"/>
        </w:rPr>
      </w:pPr>
      <w:r w:rsidRPr="0083438C">
        <w:rPr>
          <w:rFonts w:ascii="Times New Roman" w:hAnsi="Times New Roman" w:cs="Times New Roman"/>
          <w:sz w:val="24"/>
          <w:szCs w:val="24"/>
        </w:rPr>
        <w:t>Gọi authService.registerUser(username, password, role):</w:t>
      </w:r>
    </w:p>
    <w:p w14:paraId="206B557F" w14:textId="77777777" w:rsidR="0083438C" w:rsidRPr="0083438C" w:rsidRDefault="0083438C" w:rsidP="0083438C">
      <w:pPr>
        <w:numPr>
          <w:ilvl w:val="1"/>
          <w:numId w:val="112"/>
        </w:numPr>
        <w:rPr>
          <w:rFonts w:ascii="Times New Roman" w:hAnsi="Times New Roman" w:cs="Times New Roman"/>
          <w:sz w:val="24"/>
          <w:szCs w:val="24"/>
        </w:rPr>
      </w:pPr>
      <w:r w:rsidRPr="0083438C">
        <w:rPr>
          <w:rFonts w:ascii="Times New Roman" w:hAnsi="Times New Roman" w:cs="Times New Roman"/>
          <w:sz w:val="24"/>
          <w:szCs w:val="24"/>
        </w:rPr>
        <w:t xml:space="preserve">Nếu trả về true → hiển thị thông báo </w:t>
      </w:r>
      <w:r w:rsidRPr="0083438C">
        <w:rPr>
          <w:rFonts w:ascii="Times New Roman" w:hAnsi="Times New Roman" w:cs="Times New Roman"/>
          <w:i/>
          <w:iCs/>
          <w:sz w:val="24"/>
          <w:szCs w:val="24"/>
        </w:rPr>
        <w:t>“Đăng ký thành công!”</w:t>
      </w:r>
      <w:r w:rsidRPr="0083438C">
        <w:rPr>
          <w:rFonts w:ascii="Times New Roman" w:hAnsi="Times New Roman" w:cs="Times New Roman"/>
          <w:sz w:val="24"/>
          <w:szCs w:val="24"/>
        </w:rPr>
        <w:t>, gán success = true, đóng hộp thoại (dispose()).</w:t>
      </w:r>
    </w:p>
    <w:p w14:paraId="50BBA531" w14:textId="77777777" w:rsidR="0083438C" w:rsidRPr="0083438C" w:rsidRDefault="0083438C" w:rsidP="0083438C">
      <w:pPr>
        <w:numPr>
          <w:ilvl w:val="1"/>
          <w:numId w:val="112"/>
        </w:numPr>
        <w:rPr>
          <w:rFonts w:ascii="Times New Roman" w:hAnsi="Times New Roman" w:cs="Times New Roman"/>
          <w:sz w:val="24"/>
          <w:szCs w:val="24"/>
        </w:rPr>
      </w:pPr>
      <w:r w:rsidRPr="0083438C">
        <w:rPr>
          <w:rFonts w:ascii="Times New Roman" w:hAnsi="Times New Roman" w:cs="Times New Roman"/>
          <w:sz w:val="24"/>
          <w:szCs w:val="24"/>
        </w:rPr>
        <w:t xml:space="preserve">Nếu trả về false → hiển thị thông báo </w:t>
      </w:r>
      <w:r w:rsidRPr="0083438C">
        <w:rPr>
          <w:rFonts w:ascii="Times New Roman" w:hAnsi="Times New Roman" w:cs="Times New Roman"/>
          <w:i/>
          <w:iCs/>
          <w:sz w:val="24"/>
          <w:szCs w:val="24"/>
        </w:rPr>
        <w:t>“Đăng ký thất bại!”</w:t>
      </w:r>
      <w:r w:rsidRPr="0083438C">
        <w:rPr>
          <w:rFonts w:ascii="Times New Roman" w:hAnsi="Times New Roman" w:cs="Times New Roman"/>
          <w:sz w:val="24"/>
          <w:szCs w:val="24"/>
        </w:rPr>
        <w:t>.</w:t>
      </w:r>
    </w:p>
    <w:p w14:paraId="49BD25E6" w14:textId="402C3830" w:rsidR="0083438C" w:rsidRPr="0083438C" w:rsidRDefault="0083438C" w:rsidP="0083438C">
      <w:pPr>
        <w:pStyle w:val="ListParagraph"/>
        <w:numPr>
          <w:ilvl w:val="0"/>
          <w:numId w:val="108"/>
        </w:numPr>
        <w:rPr>
          <w:rFonts w:ascii="Times New Roman" w:hAnsi="Times New Roman" w:cs="Times New Roman"/>
          <w:sz w:val="24"/>
          <w:szCs w:val="24"/>
        </w:rPr>
      </w:pPr>
      <w:r w:rsidRPr="0083438C">
        <w:rPr>
          <w:rFonts w:ascii="Times New Roman" w:hAnsi="Times New Roman" w:cs="Times New Roman"/>
          <w:sz w:val="24"/>
          <w:szCs w:val="24"/>
        </w:rPr>
        <w:t>Trả kết quả về LoginDialog</w:t>
      </w:r>
    </w:p>
    <w:p w14:paraId="7863C9A9" w14:textId="77777777" w:rsidR="0083438C" w:rsidRPr="0083438C" w:rsidRDefault="0083438C" w:rsidP="0083438C">
      <w:pPr>
        <w:numPr>
          <w:ilvl w:val="0"/>
          <w:numId w:val="113"/>
        </w:numPr>
        <w:rPr>
          <w:rFonts w:ascii="Times New Roman" w:hAnsi="Times New Roman" w:cs="Times New Roman"/>
          <w:sz w:val="24"/>
          <w:szCs w:val="24"/>
        </w:rPr>
      </w:pPr>
      <w:r w:rsidRPr="0083438C">
        <w:rPr>
          <w:rFonts w:ascii="Times New Roman" w:hAnsi="Times New Roman" w:cs="Times New Roman"/>
          <w:sz w:val="24"/>
          <w:szCs w:val="24"/>
        </w:rPr>
        <w:lastRenderedPageBreak/>
        <w:t>Khi hộp thoại đóng, LoginDialog kiểm tra rd.isSuccess().</w:t>
      </w:r>
    </w:p>
    <w:p w14:paraId="273C41D2" w14:textId="77777777" w:rsidR="0083438C" w:rsidRPr="0083438C" w:rsidRDefault="0083438C" w:rsidP="0083438C">
      <w:pPr>
        <w:numPr>
          <w:ilvl w:val="0"/>
          <w:numId w:val="113"/>
        </w:numPr>
        <w:rPr>
          <w:rFonts w:ascii="Times New Roman" w:hAnsi="Times New Roman" w:cs="Times New Roman"/>
          <w:sz w:val="24"/>
          <w:szCs w:val="24"/>
        </w:rPr>
      </w:pPr>
      <w:r w:rsidRPr="0083438C">
        <w:rPr>
          <w:rFonts w:ascii="Times New Roman" w:hAnsi="Times New Roman" w:cs="Times New Roman"/>
          <w:sz w:val="24"/>
          <w:szCs w:val="24"/>
        </w:rPr>
        <w:t>Nếu true → hiện thông báo “Bạn có thể đăng nhập bằng tài khoản vừa đăng ký”.</w:t>
      </w:r>
    </w:p>
    <w:p w14:paraId="66CDE939" w14:textId="77777777" w:rsidR="0083438C" w:rsidRDefault="0083438C" w:rsidP="0083438C">
      <w:pPr>
        <w:ind w:left="360"/>
        <w:rPr>
          <w:rFonts w:ascii="Times New Roman" w:hAnsi="Times New Roman" w:cs="Times New Roman"/>
          <w:sz w:val="24"/>
          <w:szCs w:val="24"/>
        </w:rPr>
      </w:pPr>
    </w:p>
    <w:p w14:paraId="7A989D77" w14:textId="1ED1BCF6" w:rsidR="0083438C" w:rsidRDefault="0083438C" w:rsidP="0083438C">
      <w:pPr>
        <w:ind w:left="360"/>
        <w:rPr>
          <w:rFonts w:ascii="Times New Roman" w:hAnsi="Times New Roman" w:cs="Times New Roman"/>
          <w:i/>
          <w:iCs/>
          <w:sz w:val="24"/>
          <w:szCs w:val="24"/>
        </w:rPr>
      </w:pPr>
      <w:r w:rsidRPr="0083438C">
        <w:rPr>
          <w:rFonts w:ascii="Times New Roman" w:hAnsi="Times New Roman" w:cs="Times New Roman"/>
          <w:i/>
          <w:iCs/>
          <w:sz w:val="24"/>
          <w:szCs w:val="24"/>
        </w:rPr>
        <w:t>1.3.</w:t>
      </w:r>
      <w:r>
        <w:rPr>
          <w:rFonts w:ascii="Times New Roman" w:hAnsi="Times New Roman" w:cs="Times New Roman"/>
          <w:i/>
          <w:iCs/>
          <w:sz w:val="24"/>
          <w:szCs w:val="24"/>
        </w:rPr>
        <w:t xml:space="preserve"> Giao diện chính</w:t>
      </w:r>
    </w:p>
    <w:p w14:paraId="29401707" w14:textId="77777777" w:rsidR="0083438C" w:rsidRPr="0083438C" w:rsidRDefault="0083438C" w:rsidP="0083438C">
      <w:pPr>
        <w:ind w:left="360"/>
        <w:rPr>
          <w:rFonts w:ascii="Times New Roman" w:hAnsi="Times New Roman" w:cs="Times New Roman"/>
          <w:sz w:val="24"/>
          <w:szCs w:val="24"/>
        </w:rPr>
      </w:pPr>
    </w:p>
    <w:p w14:paraId="601F893F" w14:textId="77777777" w:rsidR="00FD57F0" w:rsidRPr="0083438C" w:rsidRDefault="00FD57F0" w:rsidP="00FD57F0">
      <w:pPr>
        <w:ind w:left="360"/>
      </w:pPr>
    </w:p>
    <w:p w14:paraId="3827F11F" w14:textId="77777777" w:rsidR="00B21DEF" w:rsidRDefault="00B21DEF" w:rsidP="00B21DEF">
      <w:pPr>
        <w:keepNext/>
        <w:jc w:val="center"/>
      </w:pPr>
      <w:r>
        <w:rPr>
          <w:rFonts w:ascii="Times New Roman" w:hAnsi="Times New Roman" w:cs="Times New Roman"/>
          <w:noProof/>
        </w:rPr>
        <w:drawing>
          <wp:inline distT="0" distB="0" distL="0" distR="0" wp14:anchorId="65F2471D" wp14:editId="14637988">
            <wp:extent cx="5943600" cy="3337560"/>
            <wp:effectExtent l="0" t="0" r="0" b="0"/>
            <wp:docPr id="160978431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06B3226B" w14:textId="4D274B12" w:rsidR="00EC6DFB" w:rsidRDefault="00B21DEF" w:rsidP="00B21DEF">
      <w:pPr>
        <w:pStyle w:val="Caption"/>
        <w:jc w:val="center"/>
        <w:rPr>
          <w:rFonts w:ascii="Times New Roman" w:hAnsi="Times New Roman" w:cs="Times New Roman"/>
          <w:color w:val="auto"/>
          <w:sz w:val="28"/>
          <w:szCs w:val="28"/>
        </w:rPr>
      </w:pPr>
      <w:r w:rsidRPr="00B21DEF">
        <w:rPr>
          <w:rFonts w:ascii="Times New Roman" w:hAnsi="Times New Roman" w:cs="Times New Roman"/>
          <w:color w:val="auto"/>
          <w:sz w:val="28"/>
          <w:szCs w:val="28"/>
        </w:rPr>
        <w:t>Phần quy trình quản lý của lãnh đạo</w:t>
      </w:r>
    </w:p>
    <w:p w14:paraId="57C515E2" w14:textId="570DAF6E" w:rsidR="0083438C" w:rsidRPr="000F370D" w:rsidRDefault="000F370D" w:rsidP="0083438C">
      <w:pPr>
        <w:rPr>
          <w:rFonts w:ascii="Times New Roman" w:hAnsi="Times New Roman" w:cs="Times New Roman"/>
          <w:b/>
          <w:bCs/>
          <w:sz w:val="24"/>
          <w:szCs w:val="24"/>
        </w:rPr>
      </w:pPr>
      <w:r w:rsidRPr="000F370D">
        <w:rPr>
          <w:rFonts w:ascii="Times New Roman" w:hAnsi="Times New Roman" w:cs="Times New Roman"/>
          <w:b/>
          <w:bCs/>
          <w:sz w:val="24"/>
          <w:szCs w:val="24"/>
        </w:rPr>
        <w:t>Cấu trúc bố cục giao diện:</w:t>
      </w:r>
    </w:p>
    <w:tbl>
      <w:tblPr>
        <w:tblStyle w:val="TableGrid"/>
        <w:tblW w:w="0" w:type="auto"/>
        <w:tblLook w:val="04A0" w:firstRow="1" w:lastRow="0" w:firstColumn="1" w:lastColumn="0" w:noHBand="0" w:noVBand="1"/>
      </w:tblPr>
      <w:tblGrid>
        <w:gridCol w:w="2406"/>
        <w:gridCol w:w="1716"/>
        <w:gridCol w:w="5022"/>
      </w:tblGrid>
      <w:tr w:rsidR="000F370D" w:rsidRPr="000F370D" w14:paraId="36307DAC" w14:textId="77777777" w:rsidTr="000F370D">
        <w:tc>
          <w:tcPr>
            <w:tcW w:w="0" w:type="auto"/>
            <w:hideMark/>
          </w:tcPr>
          <w:p w14:paraId="0294C116" w14:textId="77777777" w:rsidR="000F370D" w:rsidRPr="000F370D" w:rsidRDefault="000F370D" w:rsidP="000F370D">
            <w:pPr>
              <w:spacing w:after="160"/>
              <w:rPr>
                <w:rFonts w:ascii="Times New Roman" w:hAnsi="Times New Roman" w:cs="Times New Roman"/>
                <w:b/>
                <w:bCs/>
                <w:sz w:val="24"/>
                <w:szCs w:val="24"/>
              </w:rPr>
            </w:pPr>
            <w:r w:rsidRPr="000F370D">
              <w:rPr>
                <w:rFonts w:ascii="Times New Roman" w:hAnsi="Times New Roman" w:cs="Times New Roman"/>
                <w:b/>
                <w:bCs/>
                <w:sz w:val="24"/>
                <w:szCs w:val="24"/>
              </w:rPr>
              <w:t>Thành phần</w:t>
            </w:r>
          </w:p>
        </w:tc>
        <w:tc>
          <w:tcPr>
            <w:tcW w:w="0" w:type="auto"/>
            <w:hideMark/>
          </w:tcPr>
          <w:p w14:paraId="1FC018A6" w14:textId="77777777" w:rsidR="000F370D" w:rsidRPr="000F370D" w:rsidRDefault="000F370D" w:rsidP="000F370D">
            <w:pPr>
              <w:spacing w:after="160"/>
              <w:rPr>
                <w:rFonts w:ascii="Times New Roman" w:hAnsi="Times New Roman" w:cs="Times New Roman"/>
                <w:b/>
                <w:bCs/>
                <w:sz w:val="24"/>
                <w:szCs w:val="24"/>
              </w:rPr>
            </w:pPr>
            <w:r w:rsidRPr="000F370D">
              <w:rPr>
                <w:rFonts w:ascii="Times New Roman" w:hAnsi="Times New Roman" w:cs="Times New Roman"/>
                <w:b/>
                <w:bCs/>
                <w:sz w:val="24"/>
                <w:szCs w:val="24"/>
              </w:rPr>
              <w:t>Loại container</w:t>
            </w:r>
          </w:p>
        </w:tc>
        <w:tc>
          <w:tcPr>
            <w:tcW w:w="0" w:type="auto"/>
            <w:hideMark/>
          </w:tcPr>
          <w:p w14:paraId="277E5FDE" w14:textId="77777777" w:rsidR="000F370D" w:rsidRPr="000F370D" w:rsidRDefault="000F370D" w:rsidP="000F370D">
            <w:pPr>
              <w:spacing w:after="160"/>
              <w:rPr>
                <w:rFonts w:ascii="Times New Roman" w:hAnsi="Times New Roman" w:cs="Times New Roman"/>
                <w:b/>
                <w:bCs/>
                <w:sz w:val="24"/>
                <w:szCs w:val="24"/>
              </w:rPr>
            </w:pPr>
            <w:r w:rsidRPr="000F370D">
              <w:rPr>
                <w:rFonts w:ascii="Times New Roman" w:hAnsi="Times New Roman" w:cs="Times New Roman"/>
                <w:b/>
                <w:bCs/>
                <w:sz w:val="24"/>
                <w:szCs w:val="24"/>
              </w:rPr>
              <w:t>Chức năng chính</w:t>
            </w:r>
          </w:p>
        </w:tc>
      </w:tr>
      <w:tr w:rsidR="000F370D" w:rsidRPr="000F370D" w14:paraId="34D22E3E" w14:textId="77777777" w:rsidTr="000F370D">
        <w:tc>
          <w:tcPr>
            <w:tcW w:w="0" w:type="auto"/>
            <w:hideMark/>
          </w:tcPr>
          <w:p w14:paraId="7D5207E5"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JFrame</w:t>
            </w:r>
          </w:p>
        </w:tc>
        <w:tc>
          <w:tcPr>
            <w:tcW w:w="0" w:type="auto"/>
            <w:hideMark/>
          </w:tcPr>
          <w:p w14:paraId="4F05E948"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Cửa sổ chính</w:t>
            </w:r>
          </w:p>
        </w:tc>
        <w:tc>
          <w:tcPr>
            <w:tcW w:w="0" w:type="auto"/>
            <w:hideMark/>
          </w:tcPr>
          <w:p w14:paraId="30D34A32"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Bao bọc toàn bộ giao diện</w:t>
            </w:r>
          </w:p>
        </w:tc>
      </w:tr>
      <w:tr w:rsidR="000F370D" w:rsidRPr="000F370D" w14:paraId="1D47FB96" w14:textId="77777777" w:rsidTr="000F370D">
        <w:tc>
          <w:tcPr>
            <w:tcW w:w="0" w:type="auto"/>
            <w:hideMark/>
          </w:tcPr>
          <w:p w14:paraId="7E44BE56"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JMenuBar</w:t>
            </w:r>
          </w:p>
        </w:tc>
        <w:tc>
          <w:tcPr>
            <w:tcW w:w="0" w:type="auto"/>
            <w:hideMark/>
          </w:tcPr>
          <w:p w14:paraId="2E46E3D4"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Thanh menu</w:t>
            </w:r>
          </w:p>
        </w:tc>
        <w:tc>
          <w:tcPr>
            <w:tcW w:w="0" w:type="auto"/>
            <w:hideMark/>
          </w:tcPr>
          <w:p w14:paraId="709EF5C8"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Chứa menu “Tệp”, “Thoát”</w:t>
            </w:r>
          </w:p>
        </w:tc>
      </w:tr>
      <w:tr w:rsidR="000F370D" w:rsidRPr="000F370D" w14:paraId="663088F0" w14:textId="77777777" w:rsidTr="000F370D">
        <w:tc>
          <w:tcPr>
            <w:tcW w:w="0" w:type="auto"/>
            <w:hideMark/>
          </w:tcPr>
          <w:p w14:paraId="6D8B5BC4"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JToolBar</w:t>
            </w:r>
          </w:p>
        </w:tc>
        <w:tc>
          <w:tcPr>
            <w:tcW w:w="0" w:type="auto"/>
            <w:hideMark/>
          </w:tcPr>
          <w:p w14:paraId="164C69D6"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Thanh công cụ</w:t>
            </w:r>
          </w:p>
        </w:tc>
        <w:tc>
          <w:tcPr>
            <w:tcW w:w="0" w:type="auto"/>
            <w:hideMark/>
          </w:tcPr>
          <w:p w14:paraId="0C85057F"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Gồm 3 nút: Thêm, Lưu trữ, Người dùng</w:t>
            </w:r>
          </w:p>
        </w:tc>
      </w:tr>
      <w:tr w:rsidR="000F370D" w:rsidRPr="000F370D" w14:paraId="6BE10CCA" w14:textId="77777777" w:rsidTr="000F370D">
        <w:tc>
          <w:tcPr>
            <w:tcW w:w="0" w:type="auto"/>
            <w:hideMark/>
          </w:tcPr>
          <w:p w14:paraId="6F025B0B"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JTable + JScrollPane</w:t>
            </w:r>
          </w:p>
        </w:tc>
        <w:tc>
          <w:tcPr>
            <w:tcW w:w="0" w:type="auto"/>
            <w:hideMark/>
          </w:tcPr>
          <w:p w14:paraId="486B9880"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Bảng dữ liệu</w:t>
            </w:r>
          </w:p>
        </w:tc>
        <w:tc>
          <w:tcPr>
            <w:tcW w:w="0" w:type="auto"/>
            <w:hideMark/>
          </w:tcPr>
          <w:p w14:paraId="62C648BB"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Hiển thị danh sách văn bản</w:t>
            </w:r>
          </w:p>
        </w:tc>
      </w:tr>
      <w:tr w:rsidR="000F370D" w:rsidRPr="000F370D" w14:paraId="534B18F5" w14:textId="77777777" w:rsidTr="000F370D">
        <w:tc>
          <w:tcPr>
            <w:tcW w:w="0" w:type="auto"/>
            <w:hideMark/>
          </w:tcPr>
          <w:p w14:paraId="33B49FF0"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JDialog</w:t>
            </w:r>
          </w:p>
        </w:tc>
        <w:tc>
          <w:tcPr>
            <w:tcW w:w="0" w:type="auto"/>
            <w:hideMark/>
          </w:tcPr>
          <w:p w14:paraId="33688C16"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Cửa sổ con</w:t>
            </w:r>
          </w:p>
        </w:tc>
        <w:tc>
          <w:tcPr>
            <w:tcW w:w="0" w:type="auto"/>
            <w:hideMark/>
          </w:tcPr>
          <w:p w14:paraId="4CD2EFEC"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Dùng cho nhập dữ liệu hoặc lưu trữ</w:t>
            </w:r>
          </w:p>
        </w:tc>
      </w:tr>
      <w:tr w:rsidR="000F370D" w:rsidRPr="000F370D" w14:paraId="2E5AB390" w14:textId="77777777" w:rsidTr="000F370D">
        <w:tc>
          <w:tcPr>
            <w:tcW w:w="0" w:type="auto"/>
            <w:hideMark/>
          </w:tcPr>
          <w:p w14:paraId="0309623F"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GridBagLayout</w:t>
            </w:r>
          </w:p>
        </w:tc>
        <w:tc>
          <w:tcPr>
            <w:tcW w:w="0" w:type="auto"/>
            <w:hideMark/>
          </w:tcPr>
          <w:p w14:paraId="1A0ACC4D"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Bố cục form</w:t>
            </w:r>
          </w:p>
        </w:tc>
        <w:tc>
          <w:tcPr>
            <w:tcW w:w="0" w:type="auto"/>
            <w:hideMark/>
          </w:tcPr>
          <w:p w14:paraId="2B4C6F68"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Sắp xếp các TextField, Label, Button trong dialog</w:t>
            </w:r>
          </w:p>
        </w:tc>
      </w:tr>
    </w:tbl>
    <w:p w14:paraId="0D792034" w14:textId="0AF11F47" w:rsidR="00EC6DFB" w:rsidRDefault="00EC6DFB" w:rsidP="00EC2AEC">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2689"/>
        <w:gridCol w:w="2327"/>
        <w:gridCol w:w="4334"/>
      </w:tblGrid>
      <w:tr w:rsidR="000F370D" w:rsidRPr="000F370D" w14:paraId="4B465761" w14:textId="77777777" w:rsidTr="000F370D">
        <w:tc>
          <w:tcPr>
            <w:tcW w:w="2689" w:type="dxa"/>
            <w:hideMark/>
          </w:tcPr>
          <w:p w14:paraId="5B2BB4F5" w14:textId="77777777" w:rsidR="000F370D" w:rsidRPr="000F370D" w:rsidRDefault="000F370D" w:rsidP="000F370D">
            <w:pPr>
              <w:spacing w:after="160"/>
              <w:rPr>
                <w:rFonts w:ascii="Times New Roman" w:hAnsi="Times New Roman" w:cs="Times New Roman"/>
                <w:b/>
                <w:bCs/>
                <w:sz w:val="24"/>
                <w:szCs w:val="24"/>
              </w:rPr>
            </w:pPr>
            <w:r w:rsidRPr="000F370D">
              <w:rPr>
                <w:rFonts w:ascii="Times New Roman" w:hAnsi="Times New Roman" w:cs="Times New Roman"/>
                <w:b/>
                <w:bCs/>
                <w:sz w:val="24"/>
                <w:szCs w:val="24"/>
              </w:rPr>
              <w:lastRenderedPageBreak/>
              <w:t>Thành phần / Lớp</w:t>
            </w:r>
          </w:p>
        </w:tc>
        <w:tc>
          <w:tcPr>
            <w:tcW w:w="2327" w:type="dxa"/>
            <w:hideMark/>
          </w:tcPr>
          <w:p w14:paraId="36C9FF2F" w14:textId="77777777" w:rsidR="000F370D" w:rsidRPr="000F370D" w:rsidRDefault="000F370D" w:rsidP="000F370D">
            <w:pPr>
              <w:spacing w:after="160"/>
              <w:rPr>
                <w:rFonts w:ascii="Times New Roman" w:hAnsi="Times New Roman" w:cs="Times New Roman"/>
                <w:b/>
                <w:bCs/>
                <w:sz w:val="24"/>
                <w:szCs w:val="24"/>
              </w:rPr>
            </w:pPr>
            <w:r w:rsidRPr="000F370D">
              <w:rPr>
                <w:rFonts w:ascii="Times New Roman" w:hAnsi="Times New Roman" w:cs="Times New Roman"/>
                <w:b/>
                <w:bCs/>
                <w:sz w:val="24"/>
                <w:szCs w:val="24"/>
              </w:rPr>
              <w:t>Vai trò chính</w:t>
            </w:r>
          </w:p>
        </w:tc>
        <w:tc>
          <w:tcPr>
            <w:tcW w:w="4334" w:type="dxa"/>
            <w:hideMark/>
          </w:tcPr>
          <w:p w14:paraId="7E4F824A" w14:textId="77777777" w:rsidR="000F370D" w:rsidRPr="000F370D" w:rsidRDefault="000F370D" w:rsidP="000F370D">
            <w:pPr>
              <w:spacing w:after="160"/>
              <w:rPr>
                <w:rFonts w:ascii="Times New Roman" w:hAnsi="Times New Roman" w:cs="Times New Roman"/>
                <w:b/>
                <w:bCs/>
                <w:sz w:val="24"/>
                <w:szCs w:val="24"/>
              </w:rPr>
            </w:pPr>
            <w:r w:rsidRPr="000F370D">
              <w:rPr>
                <w:rFonts w:ascii="Times New Roman" w:hAnsi="Times New Roman" w:cs="Times New Roman"/>
                <w:b/>
                <w:bCs/>
                <w:sz w:val="24"/>
                <w:szCs w:val="24"/>
              </w:rPr>
              <w:t>Mô tả ngắn gọn</w:t>
            </w:r>
          </w:p>
        </w:tc>
      </w:tr>
      <w:tr w:rsidR="000F370D" w:rsidRPr="000F370D" w14:paraId="4D2F56EE" w14:textId="77777777" w:rsidTr="000F370D">
        <w:tc>
          <w:tcPr>
            <w:tcW w:w="2689" w:type="dxa"/>
            <w:hideMark/>
          </w:tcPr>
          <w:p w14:paraId="6492FFE0"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LoginDialog</w:t>
            </w:r>
          </w:p>
        </w:tc>
        <w:tc>
          <w:tcPr>
            <w:tcW w:w="2327" w:type="dxa"/>
            <w:hideMark/>
          </w:tcPr>
          <w:p w14:paraId="766F13D5"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Giao diện đăng nhập hệ thống</w:t>
            </w:r>
          </w:p>
        </w:tc>
        <w:tc>
          <w:tcPr>
            <w:tcW w:w="4334" w:type="dxa"/>
            <w:hideMark/>
          </w:tcPr>
          <w:p w14:paraId="1E58BBF5"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Hộp thoại đăng nhập, cho phép nhập tài khoản, mật khẩu, chọn vai trò, xác thực.</w:t>
            </w:r>
          </w:p>
        </w:tc>
      </w:tr>
      <w:tr w:rsidR="000F370D" w:rsidRPr="000F370D" w14:paraId="44803E92" w14:textId="77777777" w:rsidTr="000F370D">
        <w:tc>
          <w:tcPr>
            <w:tcW w:w="2689" w:type="dxa"/>
            <w:hideMark/>
          </w:tcPr>
          <w:p w14:paraId="2C26D9C1"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RegisterDialog</w:t>
            </w:r>
          </w:p>
        </w:tc>
        <w:tc>
          <w:tcPr>
            <w:tcW w:w="2327" w:type="dxa"/>
            <w:hideMark/>
          </w:tcPr>
          <w:p w14:paraId="697C8D2A"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Giao diện đăng ký tài khoản</w:t>
            </w:r>
          </w:p>
        </w:tc>
        <w:tc>
          <w:tcPr>
            <w:tcW w:w="4334" w:type="dxa"/>
            <w:hideMark/>
          </w:tcPr>
          <w:p w14:paraId="6A406C1B"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Hộp thoại con mở từ Login, cho phép tạo tài khoản mới với vai trò người dùng.</w:t>
            </w:r>
          </w:p>
        </w:tc>
      </w:tr>
      <w:tr w:rsidR="000F370D" w:rsidRPr="000F370D" w14:paraId="30BE4DA8" w14:textId="77777777" w:rsidTr="000F370D">
        <w:tc>
          <w:tcPr>
            <w:tcW w:w="2689" w:type="dxa"/>
            <w:hideMark/>
          </w:tcPr>
          <w:p w14:paraId="06ED3D10"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AuthenticationService</w:t>
            </w:r>
          </w:p>
        </w:tc>
        <w:tc>
          <w:tcPr>
            <w:tcW w:w="2327" w:type="dxa"/>
            <w:hideMark/>
          </w:tcPr>
          <w:p w14:paraId="564C3001"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Dịch vụ xác thực</w:t>
            </w:r>
          </w:p>
        </w:tc>
        <w:tc>
          <w:tcPr>
            <w:tcW w:w="4334" w:type="dxa"/>
            <w:hideMark/>
          </w:tcPr>
          <w:p w14:paraId="43DA821C"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Quản lý đăng nhập, kiểm tra mật khẩu, đăng ký người dùng mới, xác minh vai trò.</w:t>
            </w:r>
          </w:p>
        </w:tc>
      </w:tr>
      <w:tr w:rsidR="000F370D" w:rsidRPr="000F370D" w14:paraId="27CC7BC9" w14:textId="77777777" w:rsidTr="000F370D">
        <w:tc>
          <w:tcPr>
            <w:tcW w:w="2689" w:type="dxa"/>
            <w:hideMark/>
          </w:tcPr>
          <w:p w14:paraId="0FB5E593"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Role (enum)</w:t>
            </w:r>
          </w:p>
        </w:tc>
        <w:tc>
          <w:tcPr>
            <w:tcW w:w="2327" w:type="dxa"/>
            <w:hideMark/>
          </w:tcPr>
          <w:p w14:paraId="5034ED14"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Định nghĩa vai trò hệ thống</w:t>
            </w:r>
          </w:p>
        </w:tc>
        <w:tc>
          <w:tcPr>
            <w:tcW w:w="4334" w:type="dxa"/>
            <w:hideMark/>
          </w:tcPr>
          <w:p w14:paraId="1977E658"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 xml:space="preserve">Các vai trò: </w:t>
            </w:r>
            <w:r w:rsidRPr="000F370D">
              <w:rPr>
                <w:rFonts w:ascii="Times New Roman" w:hAnsi="Times New Roman" w:cs="Times New Roman"/>
                <w:b/>
                <w:bCs/>
                <w:sz w:val="24"/>
                <w:szCs w:val="24"/>
              </w:rPr>
              <w:t>VĂN_THƯ</w:t>
            </w:r>
            <w:r w:rsidRPr="000F370D">
              <w:rPr>
                <w:rFonts w:ascii="Times New Roman" w:hAnsi="Times New Roman" w:cs="Times New Roman"/>
                <w:sz w:val="24"/>
                <w:szCs w:val="24"/>
              </w:rPr>
              <w:t xml:space="preserve">, </w:t>
            </w:r>
            <w:r w:rsidRPr="000F370D">
              <w:rPr>
                <w:rFonts w:ascii="Times New Roman" w:hAnsi="Times New Roman" w:cs="Times New Roman"/>
                <w:b/>
                <w:bCs/>
                <w:sz w:val="24"/>
                <w:szCs w:val="24"/>
              </w:rPr>
              <w:t>LÃNH_ĐẠO</w:t>
            </w:r>
            <w:r w:rsidRPr="000F370D">
              <w:rPr>
                <w:rFonts w:ascii="Times New Roman" w:hAnsi="Times New Roman" w:cs="Times New Roman"/>
                <w:sz w:val="24"/>
                <w:szCs w:val="24"/>
              </w:rPr>
              <w:t xml:space="preserve">, </w:t>
            </w:r>
            <w:r w:rsidRPr="000F370D">
              <w:rPr>
                <w:rFonts w:ascii="Times New Roman" w:hAnsi="Times New Roman" w:cs="Times New Roman"/>
                <w:b/>
                <w:bCs/>
                <w:sz w:val="24"/>
                <w:szCs w:val="24"/>
              </w:rPr>
              <w:t>CHUYÊN_VIÊN</w:t>
            </w:r>
            <w:r w:rsidRPr="000F370D">
              <w:rPr>
                <w:rFonts w:ascii="Times New Roman" w:hAnsi="Times New Roman" w:cs="Times New Roman"/>
                <w:sz w:val="24"/>
                <w:szCs w:val="24"/>
              </w:rPr>
              <w:t>, dùng trong xác thực.</w:t>
            </w:r>
          </w:p>
        </w:tc>
      </w:tr>
      <w:tr w:rsidR="000F370D" w:rsidRPr="000F370D" w14:paraId="09D5E3B1" w14:textId="77777777" w:rsidTr="000F370D">
        <w:tc>
          <w:tcPr>
            <w:tcW w:w="2689" w:type="dxa"/>
            <w:hideMark/>
          </w:tcPr>
          <w:p w14:paraId="6AB5A23D"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JDialog</w:t>
            </w:r>
          </w:p>
        </w:tc>
        <w:tc>
          <w:tcPr>
            <w:tcW w:w="2327" w:type="dxa"/>
            <w:hideMark/>
          </w:tcPr>
          <w:p w14:paraId="551DDE4B"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Cửa sổ hộp thoại chính</w:t>
            </w:r>
          </w:p>
        </w:tc>
        <w:tc>
          <w:tcPr>
            <w:tcW w:w="4334" w:type="dxa"/>
            <w:hideMark/>
          </w:tcPr>
          <w:p w14:paraId="75E5BECE"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 xml:space="preserve">Nền tảng cho Login và Register, dạng </w:t>
            </w:r>
            <w:r w:rsidRPr="000F370D">
              <w:rPr>
                <w:rFonts w:ascii="Times New Roman" w:hAnsi="Times New Roman" w:cs="Times New Roman"/>
                <w:b/>
                <w:bCs/>
                <w:sz w:val="24"/>
                <w:szCs w:val="24"/>
              </w:rPr>
              <w:t>modal</w:t>
            </w:r>
            <w:r w:rsidRPr="000F370D">
              <w:rPr>
                <w:rFonts w:ascii="Times New Roman" w:hAnsi="Times New Roman" w:cs="Times New Roman"/>
                <w:sz w:val="24"/>
                <w:szCs w:val="24"/>
              </w:rPr>
              <w:t>, khóa thao tác khi đang hiển thị.</w:t>
            </w:r>
          </w:p>
        </w:tc>
      </w:tr>
      <w:tr w:rsidR="000F370D" w:rsidRPr="000F370D" w14:paraId="59587D6C" w14:textId="77777777" w:rsidTr="000F370D">
        <w:tc>
          <w:tcPr>
            <w:tcW w:w="2689" w:type="dxa"/>
            <w:hideMark/>
          </w:tcPr>
          <w:p w14:paraId="6D8CC4B4"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JPanel</w:t>
            </w:r>
          </w:p>
        </w:tc>
        <w:tc>
          <w:tcPr>
            <w:tcW w:w="2327" w:type="dxa"/>
            <w:hideMark/>
          </w:tcPr>
          <w:p w14:paraId="4C633190"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Khu vực bố cục giao diện</w:t>
            </w:r>
          </w:p>
        </w:tc>
        <w:tc>
          <w:tcPr>
            <w:tcW w:w="4334" w:type="dxa"/>
            <w:hideMark/>
          </w:tcPr>
          <w:p w14:paraId="14714B0A"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Dùng làm các vùng chính: header, form, button. Bố trí bằng BorderLayout, GridBag.</w:t>
            </w:r>
          </w:p>
        </w:tc>
      </w:tr>
      <w:tr w:rsidR="000F370D" w:rsidRPr="000F370D" w14:paraId="01D1C448" w14:textId="77777777" w:rsidTr="000F370D">
        <w:tc>
          <w:tcPr>
            <w:tcW w:w="2689" w:type="dxa"/>
            <w:hideMark/>
          </w:tcPr>
          <w:p w14:paraId="32D07A51"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JTextField / JPasswordField</w:t>
            </w:r>
          </w:p>
        </w:tc>
        <w:tc>
          <w:tcPr>
            <w:tcW w:w="2327" w:type="dxa"/>
            <w:hideMark/>
          </w:tcPr>
          <w:p w14:paraId="02F1465A"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Nhập liệu người dùng</w:t>
            </w:r>
          </w:p>
        </w:tc>
        <w:tc>
          <w:tcPr>
            <w:tcW w:w="4334" w:type="dxa"/>
            <w:hideMark/>
          </w:tcPr>
          <w:p w14:paraId="7D24A4C3"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Ô nhập thông tin tài khoản, mật khẩu, bảo mật ký tự ẩn.</w:t>
            </w:r>
          </w:p>
        </w:tc>
      </w:tr>
      <w:tr w:rsidR="000F370D" w:rsidRPr="000F370D" w14:paraId="28BCAA68" w14:textId="77777777" w:rsidTr="000F370D">
        <w:tc>
          <w:tcPr>
            <w:tcW w:w="2689" w:type="dxa"/>
            <w:hideMark/>
          </w:tcPr>
          <w:p w14:paraId="6763B6E0"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JComboBox</w:t>
            </w:r>
          </w:p>
        </w:tc>
        <w:tc>
          <w:tcPr>
            <w:tcW w:w="2327" w:type="dxa"/>
            <w:hideMark/>
          </w:tcPr>
          <w:p w14:paraId="776B9C78"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Chọn vai trò người dùng</w:t>
            </w:r>
          </w:p>
        </w:tc>
        <w:tc>
          <w:tcPr>
            <w:tcW w:w="4334" w:type="dxa"/>
            <w:hideMark/>
          </w:tcPr>
          <w:p w14:paraId="765EAA6A"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Drop-down chọn vai trò đăng nhập hoặc đăng ký.</w:t>
            </w:r>
          </w:p>
        </w:tc>
      </w:tr>
      <w:tr w:rsidR="000F370D" w:rsidRPr="000F370D" w14:paraId="45684188" w14:textId="77777777" w:rsidTr="000F370D">
        <w:tc>
          <w:tcPr>
            <w:tcW w:w="2689" w:type="dxa"/>
            <w:hideMark/>
          </w:tcPr>
          <w:p w14:paraId="68E22208"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JButton</w:t>
            </w:r>
          </w:p>
        </w:tc>
        <w:tc>
          <w:tcPr>
            <w:tcW w:w="2327" w:type="dxa"/>
            <w:hideMark/>
          </w:tcPr>
          <w:p w14:paraId="46408D55"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Kích hoạt hành động</w:t>
            </w:r>
          </w:p>
        </w:tc>
        <w:tc>
          <w:tcPr>
            <w:tcW w:w="4334" w:type="dxa"/>
            <w:hideMark/>
          </w:tcPr>
          <w:p w14:paraId="357ADC75"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Thực thi các thao tác: Đăng nhập, Đăng ký, Hủy.</w:t>
            </w:r>
          </w:p>
        </w:tc>
      </w:tr>
      <w:tr w:rsidR="000F370D" w:rsidRPr="000F370D" w14:paraId="0B91D072" w14:textId="77777777" w:rsidTr="000F370D">
        <w:tc>
          <w:tcPr>
            <w:tcW w:w="2689" w:type="dxa"/>
            <w:hideMark/>
          </w:tcPr>
          <w:p w14:paraId="4BA6CDC1"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JOptionPane</w:t>
            </w:r>
          </w:p>
        </w:tc>
        <w:tc>
          <w:tcPr>
            <w:tcW w:w="2327" w:type="dxa"/>
            <w:hideMark/>
          </w:tcPr>
          <w:p w14:paraId="59304CAA"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Hiển thị thông báo</w:t>
            </w:r>
          </w:p>
        </w:tc>
        <w:tc>
          <w:tcPr>
            <w:tcW w:w="4334" w:type="dxa"/>
            <w:hideMark/>
          </w:tcPr>
          <w:p w14:paraId="2CF9F0A6"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Popup cảnh báo, báo lỗi, báo thành công.</w:t>
            </w:r>
          </w:p>
        </w:tc>
      </w:tr>
      <w:tr w:rsidR="000F370D" w:rsidRPr="000F370D" w14:paraId="354E8A15" w14:textId="77777777" w:rsidTr="000F370D">
        <w:tc>
          <w:tcPr>
            <w:tcW w:w="2689" w:type="dxa"/>
            <w:hideMark/>
          </w:tcPr>
          <w:p w14:paraId="73F66B78"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UIManager.setLookAndFeel()</w:t>
            </w:r>
          </w:p>
        </w:tc>
        <w:tc>
          <w:tcPr>
            <w:tcW w:w="2327" w:type="dxa"/>
            <w:hideMark/>
          </w:tcPr>
          <w:p w14:paraId="4F85D46D"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Đồng bộ giao diện hệ điều hành</w:t>
            </w:r>
          </w:p>
        </w:tc>
        <w:tc>
          <w:tcPr>
            <w:tcW w:w="4334" w:type="dxa"/>
            <w:hideMark/>
          </w:tcPr>
          <w:p w14:paraId="5C3340EC"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Làm giao diện Swing hiển thị tương tự giao diện Windows/macOS.</w:t>
            </w:r>
          </w:p>
        </w:tc>
      </w:tr>
      <w:tr w:rsidR="000F370D" w:rsidRPr="000F370D" w14:paraId="208FDEDB" w14:textId="77777777" w:rsidTr="000F370D">
        <w:tc>
          <w:tcPr>
            <w:tcW w:w="2689" w:type="dxa"/>
            <w:hideMark/>
          </w:tcPr>
          <w:p w14:paraId="21141422"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GridBagLayout / FlowLayout</w:t>
            </w:r>
          </w:p>
        </w:tc>
        <w:tc>
          <w:tcPr>
            <w:tcW w:w="2327" w:type="dxa"/>
            <w:hideMark/>
          </w:tcPr>
          <w:p w14:paraId="1A55214A"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Quản lý bố cục linh hoạt</w:t>
            </w:r>
          </w:p>
        </w:tc>
        <w:tc>
          <w:tcPr>
            <w:tcW w:w="4334" w:type="dxa"/>
            <w:hideMark/>
          </w:tcPr>
          <w:p w14:paraId="4EEACB8E"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Giúp căn chỉnh các thành phần UI cân đối và chuyên nghiệp.</w:t>
            </w:r>
          </w:p>
        </w:tc>
      </w:tr>
      <w:tr w:rsidR="000F370D" w:rsidRPr="000F370D" w14:paraId="0A04B7F1" w14:textId="77777777" w:rsidTr="000F370D">
        <w:tc>
          <w:tcPr>
            <w:tcW w:w="2689" w:type="dxa"/>
            <w:hideMark/>
          </w:tcPr>
          <w:p w14:paraId="4A6529FC"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b/>
                <w:bCs/>
                <w:sz w:val="24"/>
                <w:szCs w:val="24"/>
              </w:rPr>
              <w:t>boolean loginSuccess / success</w:t>
            </w:r>
          </w:p>
        </w:tc>
        <w:tc>
          <w:tcPr>
            <w:tcW w:w="2327" w:type="dxa"/>
            <w:hideMark/>
          </w:tcPr>
          <w:p w14:paraId="26088BC1"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Biến trạng thái logic</w:t>
            </w:r>
          </w:p>
        </w:tc>
        <w:tc>
          <w:tcPr>
            <w:tcW w:w="4334" w:type="dxa"/>
            <w:hideMark/>
          </w:tcPr>
          <w:p w14:paraId="30E63179" w14:textId="77777777" w:rsidR="000F370D" w:rsidRPr="000F370D" w:rsidRDefault="000F370D" w:rsidP="000F370D">
            <w:pPr>
              <w:spacing w:after="160"/>
              <w:rPr>
                <w:rFonts w:ascii="Times New Roman" w:hAnsi="Times New Roman" w:cs="Times New Roman"/>
                <w:sz w:val="24"/>
                <w:szCs w:val="24"/>
              </w:rPr>
            </w:pPr>
            <w:r w:rsidRPr="000F370D">
              <w:rPr>
                <w:rFonts w:ascii="Times New Roman" w:hAnsi="Times New Roman" w:cs="Times New Roman"/>
                <w:sz w:val="24"/>
                <w:szCs w:val="24"/>
              </w:rPr>
              <w:t>Xác định kết quả thao tác (đăng nhập hoặc đăng ký thành công hay không).</w:t>
            </w:r>
          </w:p>
        </w:tc>
      </w:tr>
    </w:tbl>
    <w:p w14:paraId="1F24AD65" w14:textId="77777777" w:rsidR="000F370D" w:rsidRDefault="000F370D" w:rsidP="00EC2AEC">
      <w:pPr>
        <w:rPr>
          <w:rFonts w:ascii="Times New Roman" w:hAnsi="Times New Roman" w:cs="Times New Roman"/>
        </w:rPr>
      </w:pPr>
    </w:p>
    <w:p w14:paraId="336CD448" w14:textId="77777777" w:rsidR="000F370D" w:rsidRDefault="000F370D" w:rsidP="00EC2AEC">
      <w:pPr>
        <w:rPr>
          <w:rFonts w:ascii="Times New Roman" w:hAnsi="Times New Roman" w:cs="Times New Roman"/>
        </w:rPr>
      </w:pPr>
    </w:p>
    <w:p w14:paraId="586DA4C4" w14:textId="7FA8A800" w:rsidR="000F370D" w:rsidRPr="000F370D" w:rsidRDefault="000F370D" w:rsidP="00EC2AEC">
      <w:pPr>
        <w:rPr>
          <w:rFonts w:ascii="Times New Roman" w:hAnsi="Times New Roman" w:cs="Times New Roman"/>
          <w:b/>
          <w:bCs/>
          <w:sz w:val="24"/>
          <w:szCs w:val="24"/>
        </w:rPr>
      </w:pPr>
      <w:r w:rsidRPr="000F370D">
        <w:rPr>
          <w:rFonts w:ascii="Times New Roman" w:hAnsi="Times New Roman" w:cs="Times New Roman"/>
          <w:b/>
          <w:bCs/>
          <w:sz w:val="24"/>
          <w:szCs w:val="24"/>
        </w:rPr>
        <w:t xml:space="preserve">Nguyên lý hoạt động: </w:t>
      </w:r>
    </w:p>
    <w:p w14:paraId="3817CD0B" w14:textId="77777777" w:rsidR="00425D7D" w:rsidRPr="00425D7D" w:rsidRDefault="00425D7D" w:rsidP="00425D7D">
      <w:pPr>
        <w:numPr>
          <w:ilvl w:val="0"/>
          <w:numId w:val="124"/>
        </w:numPr>
        <w:rPr>
          <w:rFonts w:ascii="Times New Roman" w:hAnsi="Times New Roman" w:cs="Times New Roman"/>
          <w:sz w:val="24"/>
          <w:szCs w:val="24"/>
        </w:rPr>
      </w:pPr>
      <w:r w:rsidRPr="00425D7D">
        <w:rPr>
          <w:rFonts w:ascii="Times New Roman" w:hAnsi="Times New Roman" w:cs="Times New Roman"/>
          <w:sz w:val="24"/>
          <w:szCs w:val="24"/>
        </w:rPr>
        <w:t xml:space="preserve">Ứng dụng khởi chạy → hiển thị </w:t>
      </w:r>
      <w:r w:rsidRPr="00425D7D">
        <w:rPr>
          <w:rFonts w:ascii="Times New Roman" w:hAnsi="Times New Roman" w:cs="Times New Roman"/>
          <w:b/>
          <w:bCs/>
          <w:sz w:val="24"/>
          <w:szCs w:val="24"/>
        </w:rPr>
        <w:t>LoginDialog</w:t>
      </w:r>
      <w:r w:rsidRPr="00425D7D">
        <w:rPr>
          <w:rFonts w:ascii="Times New Roman" w:hAnsi="Times New Roman" w:cs="Times New Roman"/>
          <w:sz w:val="24"/>
          <w:szCs w:val="24"/>
        </w:rPr>
        <w:t>.</w:t>
      </w:r>
    </w:p>
    <w:p w14:paraId="0421E129" w14:textId="77777777" w:rsidR="00425D7D" w:rsidRPr="00425D7D" w:rsidRDefault="00425D7D" w:rsidP="00425D7D">
      <w:pPr>
        <w:numPr>
          <w:ilvl w:val="0"/>
          <w:numId w:val="124"/>
        </w:numPr>
        <w:rPr>
          <w:rFonts w:ascii="Times New Roman" w:hAnsi="Times New Roman" w:cs="Times New Roman"/>
          <w:sz w:val="24"/>
          <w:szCs w:val="24"/>
        </w:rPr>
      </w:pPr>
      <w:r w:rsidRPr="00425D7D">
        <w:rPr>
          <w:rFonts w:ascii="Times New Roman" w:hAnsi="Times New Roman" w:cs="Times New Roman"/>
          <w:sz w:val="24"/>
          <w:szCs w:val="24"/>
        </w:rPr>
        <w:t xml:space="preserve">Người dùng nhập tài khoản + mật khẩu + chọn vai trò → nhấn </w:t>
      </w:r>
      <w:r w:rsidRPr="00425D7D">
        <w:rPr>
          <w:rFonts w:ascii="Times New Roman" w:hAnsi="Times New Roman" w:cs="Times New Roman"/>
          <w:b/>
          <w:bCs/>
          <w:sz w:val="24"/>
          <w:szCs w:val="24"/>
        </w:rPr>
        <w:t>Đăng nhập</w:t>
      </w:r>
      <w:r w:rsidRPr="00425D7D">
        <w:rPr>
          <w:rFonts w:ascii="Times New Roman" w:hAnsi="Times New Roman" w:cs="Times New Roman"/>
          <w:sz w:val="24"/>
          <w:szCs w:val="24"/>
        </w:rPr>
        <w:t>.</w:t>
      </w:r>
    </w:p>
    <w:p w14:paraId="22C7A448" w14:textId="77777777" w:rsidR="00425D7D" w:rsidRPr="00425D7D" w:rsidRDefault="00425D7D" w:rsidP="00425D7D">
      <w:pPr>
        <w:numPr>
          <w:ilvl w:val="0"/>
          <w:numId w:val="124"/>
        </w:numPr>
        <w:rPr>
          <w:rFonts w:ascii="Times New Roman" w:hAnsi="Times New Roman" w:cs="Times New Roman"/>
          <w:sz w:val="24"/>
          <w:szCs w:val="24"/>
        </w:rPr>
      </w:pPr>
      <w:r w:rsidRPr="00425D7D">
        <w:rPr>
          <w:rFonts w:ascii="Times New Roman" w:hAnsi="Times New Roman" w:cs="Times New Roman"/>
          <w:sz w:val="24"/>
          <w:szCs w:val="24"/>
        </w:rPr>
        <w:t>Hệ thống gọi AuthenticationService.login() để xác thực.</w:t>
      </w:r>
    </w:p>
    <w:p w14:paraId="5FF63572" w14:textId="77777777" w:rsidR="00425D7D" w:rsidRPr="00425D7D" w:rsidRDefault="00425D7D" w:rsidP="00425D7D">
      <w:pPr>
        <w:numPr>
          <w:ilvl w:val="1"/>
          <w:numId w:val="124"/>
        </w:numPr>
        <w:tabs>
          <w:tab w:val="num" w:pos="1440"/>
        </w:tabs>
        <w:rPr>
          <w:rFonts w:ascii="Times New Roman" w:hAnsi="Times New Roman" w:cs="Times New Roman"/>
          <w:sz w:val="24"/>
          <w:szCs w:val="24"/>
        </w:rPr>
      </w:pPr>
      <w:r w:rsidRPr="00425D7D">
        <w:rPr>
          <w:rFonts w:ascii="Times New Roman" w:hAnsi="Times New Roman" w:cs="Times New Roman"/>
          <w:sz w:val="24"/>
          <w:szCs w:val="24"/>
        </w:rPr>
        <w:t>Nếu hợp lệ → vào hệ thống với vai trò tương ứng.</w:t>
      </w:r>
    </w:p>
    <w:p w14:paraId="036D47B6" w14:textId="77777777" w:rsidR="00425D7D" w:rsidRPr="00425D7D" w:rsidRDefault="00425D7D" w:rsidP="00425D7D">
      <w:pPr>
        <w:numPr>
          <w:ilvl w:val="1"/>
          <w:numId w:val="124"/>
        </w:numPr>
        <w:tabs>
          <w:tab w:val="num" w:pos="1440"/>
        </w:tabs>
        <w:rPr>
          <w:rFonts w:ascii="Times New Roman" w:hAnsi="Times New Roman" w:cs="Times New Roman"/>
          <w:sz w:val="24"/>
          <w:szCs w:val="24"/>
        </w:rPr>
      </w:pPr>
      <w:r w:rsidRPr="00425D7D">
        <w:rPr>
          <w:rFonts w:ascii="Times New Roman" w:hAnsi="Times New Roman" w:cs="Times New Roman"/>
          <w:sz w:val="24"/>
          <w:szCs w:val="24"/>
        </w:rPr>
        <w:lastRenderedPageBreak/>
        <w:t>Nếu sai → báo lỗi bằng JOptionPane.</w:t>
      </w:r>
    </w:p>
    <w:p w14:paraId="1264B6CF" w14:textId="77777777" w:rsidR="00425D7D" w:rsidRPr="00425D7D" w:rsidRDefault="00425D7D" w:rsidP="00425D7D">
      <w:pPr>
        <w:numPr>
          <w:ilvl w:val="0"/>
          <w:numId w:val="124"/>
        </w:numPr>
        <w:rPr>
          <w:rFonts w:ascii="Times New Roman" w:hAnsi="Times New Roman" w:cs="Times New Roman"/>
          <w:sz w:val="24"/>
          <w:szCs w:val="24"/>
        </w:rPr>
      </w:pPr>
      <w:r w:rsidRPr="00425D7D">
        <w:rPr>
          <w:rFonts w:ascii="Times New Roman" w:hAnsi="Times New Roman" w:cs="Times New Roman"/>
          <w:sz w:val="24"/>
          <w:szCs w:val="24"/>
        </w:rPr>
        <w:t xml:space="preserve">Nếu chưa có tài khoản → nhấn </w:t>
      </w:r>
      <w:r w:rsidRPr="00425D7D">
        <w:rPr>
          <w:rFonts w:ascii="Times New Roman" w:hAnsi="Times New Roman" w:cs="Times New Roman"/>
          <w:b/>
          <w:bCs/>
          <w:sz w:val="24"/>
          <w:szCs w:val="24"/>
        </w:rPr>
        <w:t>Đăng ký</w:t>
      </w:r>
      <w:r w:rsidRPr="00425D7D">
        <w:rPr>
          <w:rFonts w:ascii="Times New Roman" w:hAnsi="Times New Roman" w:cs="Times New Roman"/>
          <w:sz w:val="24"/>
          <w:szCs w:val="24"/>
        </w:rPr>
        <w:t xml:space="preserve"> → mở </w:t>
      </w:r>
      <w:r w:rsidRPr="00425D7D">
        <w:rPr>
          <w:rFonts w:ascii="Times New Roman" w:hAnsi="Times New Roman" w:cs="Times New Roman"/>
          <w:b/>
          <w:bCs/>
          <w:sz w:val="24"/>
          <w:szCs w:val="24"/>
        </w:rPr>
        <w:t>RegisterDialog</w:t>
      </w:r>
      <w:r w:rsidRPr="00425D7D">
        <w:rPr>
          <w:rFonts w:ascii="Times New Roman" w:hAnsi="Times New Roman" w:cs="Times New Roman"/>
          <w:sz w:val="24"/>
          <w:szCs w:val="24"/>
        </w:rPr>
        <w:t>.</w:t>
      </w:r>
    </w:p>
    <w:p w14:paraId="3CC5E4B0" w14:textId="77777777" w:rsidR="00425D7D" w:rsidRPr="00425D7D" w:rsidRDefault="00425D7D" w:rsidP="00425D7D">
      <w:pPr>
        <w:numPr>
          <w:ilvl w:val="0"/>
          <w:numId w:val="124"/>
        </w:numPr>
        <w:rPr>
          <w:rFonts w:ascii="Times New Roman" w:hAnsi="Times New Roman" w:cs="Times New Roman"/>
          <w:sz w:val="24"/>
          <w:szCs w:val="24"/>
        </w:rPr>
      </w:pPr>
      <w:r w:rsidRPr="00425D7D">
        <w:rPr>
          <w:rFonts w:ascii="Times New Roman" w:hAnsi="Times New Roman" w:cs="Times New Roman"/>
          <w:sz w:val="24"/>
          <w:szCs w:val="24"/>
        </w:rPr>
        <w:t>Trong RegisterDialog, người dùng nhập thông tin → gọi authService.registerUser().</w:t>
      </w:r>
    </w:p>
    <w:p w14:paraId="0EE30457" w14:textId="77777777" w:rsidR="00425D7D" w:rsidRPr="00425D7D" w:rsidRDefault="00425D7D" w:rsidP="00425D7D">
      <w:pPr>
        <w:numPr>
          <w:ilvl w:val="1"/>
          <w:numId w:val="124"/>
        </w:numPr>
        <w:tabs>
          <w:tab w:val="num" w:pos="1440"/>
        </w:tabs>
        <w:rPr>
          <w:rFonts w:ascii="Times New Roman" w:hAnsi="Times New Roman" w:cs="Times New Roman"/>
          <w:sz w:val="24"/>
          <w:szCs w:val="24"/>
        </w:rPr>
      </w:pPr>
      <w:r w:rsidRPr="00425D7D">
        <w:rPr>
          <w:rFonts w:ascii="Times New Roman" w:hAnsi="Times New Roman" w:cs="Times New Roman"/>
          <w:sz w:val="24"/>
          <w:szCs w:val="24"/>
        </w:rPr>
        <w:t>Nếu thành công → thông báo, đóng hộp thoại → quay lại form đăng nhập.</w:t>
      </w:r>
    </w:p>
    <w:p w14:paraId="362A2D43" w14:textId="77777777" w:rsidR="00425D7D" w:rsidRPr="00425D7D" w:rsidRDefault="00425D7D" w:rsidP="00425D7D">
      <w:pPr>
        <w:numPr>
          <w:ilvl w:val="0"/>
          <w:numId w:val="124"/>
        </w:numPr>
        <w:rPr>
          <w:rFonts w:ascii="Times New Roman" w:hAnsi="Times New Roman" w:cs="Times New Roman"/>
          <w:sz w:val="24"/>
          <w:szCs w:val="24"/>
        </w:rPr>
      </w:pPr>
      <w:r w:rsidRPr="00425D7D">
        <w:rPr>
          <w:rFonts w:ascii="Times New Roman" w:hAnsi="Times New Roman" w:cs="Times New Roman"/>
          <w:sz w:val="24"/>
          <w:szCs w:val="24"/>
        </w:rPr>
        <w:t xml:space="preserve">Cả hai form đều đóng khi người dùng chọn </w:t>
      </w:r>
      <w:r w:rsidRPr="00425D7D">
        <w:rPr>
          <w:rFonts w:ascii="Times New Roman" w:hAnsi="Times New Roman" w:cs="Times New Roman"/>
          <w:b/>
          <w:bCs/>
          <w:sz w:val="24"/>
          <w:szCs w:val="24"/>
        </w:rPr>
        <w:t>Hủy</w:t>
      </w:r>
      <w:r w:rsidRPr="00425D7D">
        <w:rPr>
          <w:rFonts w:ascii="Times New Roman" w:hAnsi="Times New Roman" w:cs="Times New Roman"/>
          <w:sz w:val="24"/>
          <w:szCs w:val="24"/>
        </w:rPr>
        <w:t xml:space="preserve"> hoặc </w:t>
      </w:r>
      <w:r w:rsidRPr="00425D7D">
        <w:rPr>
          <w:rFonts w:ascii="Times New Roman" w:hAnsi="Times New Roman" w:cs="Times New Roman"/>
          <w:b/>
          <w:bCs/>
          <w:sz w:val="24"/>
          <w:szCs w:val="24"/>
        </w:rPr>
        <w:t>đăng nhập thành công</w:t>
      </w:r>
      <w:r w:rsidRPr="00425D7D">
        <w:rPr>
          <w:rFonts w:ascii="Times New Roman" w:hAnsi="Times New Roman" w:cs="Times New Roman"/>
          <w:sz w:val="24"/>
          <w:szCs w:val="24"/>
        </w:rPr>
        <w:t>.</w:t>
      </w:r>
    </w:p>
    <w:p w14:paraId="1A65B366" w14:textId="77777777" w:rsidR="000F370D" w:rsidRPr="00425D7D" w:rsidRDefault="000F370D" w:rsidP="00EC2AEC">
      <w:pPr>
        <w:rPr>
          <w:rFonts w:ascii="Times New Roman" w:hAnsi="Times New Roman" w:cs="Times New Roman"/>
          <w:sz w:val="24"/>
          <w:szCs w:val="24"/>
        </w:rPr>
      </w:pPr>
    </w:p>
    <w:p w14:paraId="790D3A8E" w14:textId="77777777" w:rsidR="000F370D" w:rsidRDefault="000F370D" w:rsidP="00EC2AEC">
      <w:pPr>
        <w:rPr>
          <w:rFonts w:ascii="Times New Roman" w:hAnsi="Times New Roman" w:cs="Times New Roman"/>
        </w:rPr>
      </w:pPr>
    </w:p>
    <w:p w14:paraId="22ED25AA" w14:textId="77777777" w:rsidR="000F370D" w:rsidRDefault="000F370D" w:rsidP="00EC2AEC">
      <w:pPr>
        <w:rPr>
          <w:rFonts w:ascii="Times New Roman" w:hAnsi="Times New Roman" w:cs="Times New Roman"/>
        </w:rPr>
      </w:pPr>
    </w:p>
    <w:p w14:paraId="7E31FD42" w14:textId="77777777" w:rsidR="00B21DEF" w:rsidRDefault="00B21DEF" w:rsidP="00B21DEF">
      <w:pPr>
        <w:keepNext/>
        <w:jc w:val="center"/>
      </w:pPr>
      <w:r>
        <w:rPr>
          <w:rFonts w:ascii="Times New Roman" w:hAnsi="Times New Roman" w:cs="Times New Roman"/>
          <w:noProof/>
        </w:rPr>
        <w:drawing>
          <wp:inline distT="0" distB="0" distL="0" distR="0" wp14:anchorId="5FB8B9D9" wp14:editId="00E60BE8">
            <wp:extent cx="5943600" cy="3337560"/>
            <wp:effectExtent l="0" t="0" r="0" b="0"/>
            <wp:docPr id="1291189109" name="Hình ảnh 4" descr="Ảnh có chứa văn bản, số,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89109" name="Hình ảnh 4" descr="Ảnh có chứa văn bản, số, ảnh chụp màn hình, Song song&#10;&#10;Nội dung do AI tạo ra có thể không chính xá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5ECDCA41" w14:textId="07408BCB" w:rsidR="00B21DEF" w:rsidRPr="00B21DEF" w:rsidRDefault="00B21DEF" w:rsidP="00B21DEF">
      <w:pPr>
        <w:pStyle w:val="Caption"/>
        <w:jc w:val="center"/>
        <w:rPr>
          <w:rFonts w:ascii="Times New Roman" w:hAnsi="Times New Roman" w:cs="Times New Roman"/>
          <w:color w:val="auto"/>
          <w:sz w:val="28"/>
          <w:szCs w:val="28"/>
        </w:rPr>
      </w:pPr>
      <w:r w:rsidRPr="00B21DEF">
        <w:rPr>
          <w:rFonts w:ascii="Times New Roman" w:hAnsi="Times New Roman" w:cs="Times New Roman"/>
          <w:color w:val="auto"/>
          <w:sz w:val="28"/>
          <w:szCs w:val="28"/>
        </w:rPr>
        <w:t>Phần quy trình quản lý của CBCM</w:t>
      </w:r>
    </w:p>
    <w:p w14:paraId="51A31B24" w14:textId="77777777" w:rsidR="00B21DEF" w:rsidRDefault="00B21DEF" w:rsidP="00B21DEF">
      <w:pPr>
        <w:keepNext/>
        <w:jc w:val="center"/>
      </w:pPr>
      <w:r>
        <w:rPr>
          <w:rFonts w:ascii="Times New Roman" w:hAnsi="Times New Roman" w:cs="Times New Roman"/>
          <w:noProof/>
        </w:rPr>
        <w:lastRenderedPageBreak/>
        <w:drawing>
          <wp:inline distT="0" distB="0" distL="0" distR="0" wp14:anchorId="08F42671" wp14:editId="3710219B">
            <wp:extent cx="5943600" cy="3337560"/>
            <wp:effectExtent l="0" t="0" r="0" b="0"/>
            <wp:docPr id="153663788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4B23AA01" w14:textId="7B95A60C" w:rsidR="00B21DEF" w:rsidRPr="00B21DEF" w:rsidRDefault="00B21DEF" w:rsidP="00B21DEF">
      <w:pPr>
        <w:pStyle w:val="Caption"/>
        <w:jc w:val="center"/>
        <w:rPr>
          <w:rFonts w:ascii="Times New Roman" w:hAnsi="Times New Roman" w:cs="Times New Roman"/>
          <w:color w:val="auto"/>
          <w:sz w:val="28"/>
          <w:szCs w:val="28"/>
        </w:rPr>
      </w:pPr>
      <w:r w:rsidRPr="00B21DEF">
        <w:rPr>
          <w:rFonts w:ascii="Times New Roman" w:hAnsi="Times New Roman" w:cs="Times New Roman"/>
          <w:color w:val="auto"/>
          <w:sz w:val="28"/>
          <w:szCs w:val="28"/>
        </w:rPr>
        <w:t>Phần quy trình quản lý của văn thư</w:t>
      </w:r>
    </w:p>
    <w:p w14:paraId="7B5CFBC8" w14:textId="7B8CF882" w:rsidR="00EC6DFB" w:rsidRPr="008B288B" w:rsidRDefault="00EC6DFB" w:rsidP="00B21DEF">
      <w:pPr>
        <w:rPr>
          <w:rFonts w:ascii="Times New Roman" w:hAnsi="Times New Roman" w:cs="Times New Roman"/>
        </w:rPr>
      </w:pPr>
    </w:p>
    <w:p w14:paraId="6F438B96" w14:textId="77777777" w:rsidR="004417C7" w:rsidRPr="00EC2AEC" w:rsidRDefault="004417C7" w:rsidP="00EC2AEC">
      <w:pPr>
        <w:rPr>
          <w:rFonts w:ascii="Times New Roman" w:hAnsi="Times New Roman" w:cs="Times New Roman"/>
        </w:rPr>
      </w:pPr>
    </w:p>
    <w:p w14:paraId="1156D005"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4A76FCD9"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0B01EF2B" w14:textId="5D354818" w:rsidR="00EC2AEC" w:rsidRPr="00EC2AEC" w:rsidRDefault="00EC2AEC" w:rsidP="00156EDE">
      <w:pPr>
        <w:rPr>
          <w:rFonts w:ascii="Times New Roman" w:hAnsi="Times New Roman" w:cs="Times New Roman"/>
          <w:i/>
          <w:iCs/>
        </w:rPr>
      </w:pPr>
      <w:r w:rsidRPr="00EC2AEC">
        <w:rPr>
          <w:rFonts w:ascii="Times New Roman" w:hAnsi="Times New Roman" w:cs="Times New Roman"/>
        </w:rPr>
        <w:t> </w:t>
      </w:r>
    </w:p>
    <w:p w14:paraId="6440F2A0" w14:textId="743BC981"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2AA8D232"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29949B7C"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451DBD49"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20F3802C"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3888EBFB"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77D1C769"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45DBEF12"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216F5CFC"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484EE20C"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1C264815" w14:textId="5DBFAA2D"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03A820CE"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3FF23C6"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lastRenderedPageBreak/>
        <w:t> </w:t>
      </w:r>
    </w:p>
    <w:p w14:paraId="49ABDEE6" w14:textId="3BE3B884"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192EFD3"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5D075C6C"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6765417" w14:textId="19948A81"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484F2F6"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5B69A3D4"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734CC0BB" w14:textId="7292344D"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28AAFF5"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7D8D24BD"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2AC76597"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09130FE"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3D116640" w14:textId="208E7055"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5F8C8741"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2D2DB8EF" w14:textId="13783351"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4E1C6704"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32A8D527"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120604B3"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0BEEFE1A"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A96F253"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3BDB53E9"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82EF1DA"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C011AB9"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069B5669"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104EB50B" w14:textId="05555404"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36841D21"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055E430E"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0C3F2164"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CF0C0BB"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B1ECA1B"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173C5789"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00F6E1A3"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lastRenderedPageBreak/>
        <w:t> </w:t>
      </w:r>
    </w:p>
    <w:p w14:paraId="1A3AECE7"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19F26B8"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319D4D27"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7AA5AD54"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40F75964"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6C2D1E21"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19E9B8CC"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366337A9"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175B2829"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1F20779A" w14:textId="77777777" w:rsidR="00EC2AEC" w:rsidRPr="00EC2AEC" w:rsidRDefault="00EC2AEC" w:rsidP="00EC2AEC">
      <w:pPr>
        <w:rPr>
          <w:rFonts w:ascii="Times New Roman" w:hAnsi="Times New Roman" w:cs="Times New Roman"/>
        </w:rPr>
      </w:pPr>
      <w:r w:rsidRPr="00EC2AEC">
        <w:rPr>
          <w:rFonts w:ascii="Times New Roman" w:hAnsi="Times New Roman" w:cs="Times New Roman"/>
        </w:rPr>
        <w:t> </w:t>
      </w:r>
    </w:p>
    <w:p w14:paraId="28770542" w14:textId="77777777" w:rsidR="00EC2AEC" w:rsidRPr="008B288B" w:rsidRDefault="00EC2AEC">
      <w:pPr>
        <w:rPr>
          <w:rFonts w:ascii="Times New Roman" w:hAnsi="Times New Roman" w:cs="Times New Roman"/>
        </w:rPr>
      </w:pPr>
    </w:p>
    <w:sectPr w:rsidR="00EC2AEC" w:rsidRPr="008B288B">
      <w:headerReference w:type="default" r:id="rId22"/>
      <w:footerReference w:type="defaul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41BD9" w14:textId="77777777" w:rsidR="004375E3" w:rsidRDefault="004375E3">
      <w:pPr>
        <w:spacing w:after="0"/>
      </w:pPr>
      <w:r>
        <w:separator/>
      </w:r>
    </w:p>
  </w:endnote>
  <w:endnote w:type="continuationSeparator" w:id="0">
    <w:p w14:paraId="2EF395F1" w14:textId="77777777" w:rsidR="004375E3" w:rsidRDefault="004375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2E9E2B" w14:paraId="1894A638" w14:textId="77777777" w:rsidTr="562E9E2B">
      <w:trPr>
        <w:trHeight w:val="300"/>
      </w:trPr>
      <w:tc>
        <w:tcPr>
          <w:tcW w:w="3120" w:type="dxa"/>
        </w:tcPr>
        <w:p w14:paraId="7534FFF6" w14:textId="183494EB" w:rsidR="562E9E2B" w:rsidRDefault="562E9E2B" w:rsidP="562E9E2B">
          <w:pPr>
            <w:pStyle w:val="Header"/>
            <w:ind w:left="-115"/>
          </w:pPr>
        </w:p>
      </w:tc>
      <w:tc>
        <w:tcPr>
          <w:tcW w:w="3120" w:type="dxa"/>
        </w:tcPr>
        <w:p w14:paraId="6F8D0294" w14:textId="43EE9F23" w:rsidR="562E9E2B" w:rsidRDefault="562E9E2B" w:rsidP="562E9E2B">
          <w:pPr>
            <w:pStyle w:val="Header"/>
            <w:jc w:val="center"/>
          </w:pPr>
        </w:p>
      </w:tc>
      <w:tc>
        <w:tcPr>
          <w:tcW w:w="3120" w:type="dxa"/>
        </w:tcPr>
        <w:p w14:paraId="06D73403" w14:textId="3DD71FFF" w:rsidR="562E9E2B" w:rsidRDefault="562E9E2B" w:rsidP="562E9E2B">
          <w:pPr>
            <w:pStyle w:val="Header"/>
            <w:ind w:right="-115"/>
            <w:jc w:val="right"/>
          </w:pPr>
        </w:p>
      </w:tc>
    </w:tr>
  </w:tbl>
  <w:p w14:paraId="2B82C641" w14:textId="47F255B5" w:rsidR="562E9E2B" w:rsidRDefault="562E9E2B" w:rsidP="562E9E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E1EDB" w14:textId="77777777" w:rsidR="004375E3" w:rsidRDefault="004375E3">
      <w:pPr>
        <w:spacing w:after="0"/>
      </w:pPr>
      <w:r>
        <w:separator/>
      </w:r>
    </w:p>
  </w:footnote>
  <w:footnote w:type="continuationSeparator" w:id="0">
    <w:p w14:paraId="7DEB6341" w14:textId="77777777" w:rsidR="004375E3" w:rsidRDefault="004375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2E9E2B" w14:paraId="64B6CFE2" w14:textId="77777777" w:rsidTr="562E9E2B">
      <w:trPr>
        <w:trHeight w:val="300"/>
      </w:trPr>
      <w:tc>
        <w:tcPr>
          <w:tcW w:w="3120" w:type="dxa"/>
        </w:tcPr>
        <w:p w14:paraId="014CE33D" w14:textId="6C378113" w:rsidR="562E9E2B" w:rsidRDefault="562E9E2B" w:rsidP="562E9E2B">
          <w:pPr>
            <w:pStyle w:val="Header"/>
            <w:ind w:left="-115"/>
          </w:pPr>
        </w:p>
      </w:tc>
      <w:tc>
        <w:tcPr>
          <w:tcW w:w="3120" w:type="dxa"/>
        </w:tcPr>
        <w:p w14:paraId="4CD7215A" w14:textId="39236443" w:rsidR="562E9E2B" w:rsidRDefault="562E9E2B" w:rsidP="562E9E2B">
          <w:pPr>
            <w:pStyle w:val="Header"/>
            <w:jc w:val="center"/>
          </w:pPr>
        </w:p>
      </w:tc>
      <w:tc>
        <w:tcPr>
          <w:tcW w:w="3120" w:type="dxa"/>
        </w:tcPr>
        <w:p w14:paraId="112744FB" w14:textId="18AAB4BA" w:rsidR="562E9E2B" w:rsidRDefault="562E9E2B" w:rsidP="562E9E2B">
          <w:pPr>
            <w:pStyle w:val="Header"/>
            <w:ind w:right="-115"/>
            <w:jc w:val="right"/>
          </w:pPr>
        </w:p>
      </w:tc>
    </w:tr>
  </w:tbl>
  <w:p w14:paraId="2B0D0B79" w14:textId="123EFE6E" w:rsidR="562E9E2B" w:rsidRDefault="562E9E2B" w:rsidP="562E9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D1EAF0A">
      <w:start w:val="1"/>
      <w:numFmt w:val="bullet"/>
      <w:lvlText w:val="-"/>
      <w:lvlJc w:val="left"/>
      <w:pPr>
        <w:tabs>
          <w:tab w:val="num" w:pos="720"/>
        </w:tabs>
        <w:ind w:left="720" w:hanging="360"/>
      </w:pPr>
      <w:rPr>
        <w:rFonts w:ascii="Courier New" w:hAnsi="Courier New"/>
      </w:rPr>
    </w:lvl>
    <w:lvl w:ilvl="1" w:tplc="849A999A">
      <w:start w:val="1"/>
      <w:numFmt w:val="bullet"/>
      <w:lvlText w:val="o"/>
      <w:lvlJc w:val="left"/>
      <w:pPr>
        <w:tabs>
          <w:tab w:val="num" w:pos="1440"/>
        </w:tabs>
        <w:ind w:left="1440" w:hanging="360"/>
      </w:pPr>
      <w:rPr>
        <w:rFonts w:ascii="Courier New" w:hAnsi="Courier New"/>
      </w:rPr>
    </w:lvl>
    <w:lvl w:ilvl="2" w:tplc="2242BA04">
      <w:start w:val="1"/>
      <w:numFmt w:val="bullet"/>
      <w:lvlText w:val=""/>
      <w:lvlJc w:val="left"/>
      <w:pPr>
        <w:tabs>
          <w:tab w:val="num" w:pos="2160"/>
        </w:tabs>
        <w:ind w:left="2160" w:hanging="360"/>
      </w:pPr>
      <w:rPr>
        <w:rFonts w:ascii="Wingdings" w:hAnsi="Wingdings"/>
      </w:rPr>
    </w:lvl>
    <w:lvl w:ilvl="3" w:tplc="E230D69E">
      <w:start w:val="1"/>
      <w:numFmt w:val="bullet"/>
      <w:lvlText w:val=""/>
      <w:lvlJc w:val="left"/>
      <w:pPr>
        <w:tabs>
          <w:tab w:val="num" w:pos="2880"/>
        </w:tabs>
        <w:ind w:left="2880" w:hanging="360"/>
      </w:pPr>
      <w:rPr>
        <w:rFonts w:ascii="Symbol" w:hAnsi="Symbol"/>
      </w:rPr>
    </w:lvl>
    <w:lvl w:ilvl="4" w:tplc="06148A9C">
      <w:start w:val="1"/>
      <w:numFmt w:val="bullet"/>
      <w:lvlText w:val="o"/>
      <w:lvlJc w:val="left"/>
      <w:pPr>
        <w:tabs>
          <w:tab w:val="num" w:pos="3600"/>
        </w:tabs>
        <w:ind w:left="3600" w:hanging="360"/>
      </w:pPr>
      <w:rPr>
        <w:rFonts w:ascii="Courier New" w:hAnsi="Courier New"/>
      </w:rPr>
    </w:lvl>
    <w:lvl w:ilvl="5" w:tplc="06C4E496">
      <w:start w:val="1"/>
      <w:numFmt w:val="bullet"/>
      <w:lvlText w:val=""/>
      <w:lvlJc w:val="left"/>
      <w:pPr>
        <w:tabs>
          <w:tab w:val="num" w:pos="4320"/>
        </w:tabs>
        <w:ind w:left="4320" w:hanging="360"/>
      </w:pPr>
      <w:rPr>
        <w:rFonts w:ascii="Wingdings" w:hAnsi="Wingdings"/>
      </w:rPr>
    </w:lvl>
    <w:lvl w:ilvl="6" w:tplc="E20207F4">
      <w:start w:val="1"/>
      <w:numFmt w:val="bullet"/>
      <w:lvlText w:val=""/>
      <w:lvlJc w:val="left"/>
      <w:pPr>
        <w:tabs>
          <w:tab w:val="num" w:pos="5040"/>
        </w:tabs>
        <w:ind w:left="5040" w:hanging="360"/>
      </w:pPr>
      <w:rPr>
        <w:rFonts w:ascii="Symbol" w:hAnsi="Symbol"/>
      </w:rPr>
    </w:lvl>
    <w:lvl w:ilvl="7" w:tplc="632E419C">
      <w:start w:val="1"/>
      <w:numFmt w:val="bullet"/>
      <w:lvlText w:val="o"/>
      <w:lvlJc w:val="left"/>
      <w:pPr>
        <w:tabs>
          <w:tab w:val="num" w:pos="5760"/>
        </w:tabs>
        <w:ind w:left="5760" w:hanging="360"/>
      </w:pPr>
      <w:rPr>
        <w:rFonts w:ascii="Courier New" w:hAnsi="Courier New"/>
      </w:rPr>
    </w:lvl>
    <w:lvl w:ilvl="8" w:tplc="76366D3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0425094">
      <w:start w:val="1"/>
      <w:numFmt w:val="decimal"/>
      <w:lvlText w:val="%1."/>
      <w:lvlJc w:val="left"/>
      <w:pPr>
        <w:tabs>
          <w:tab w:val="num" w:pos="720"/>
        </w:tabs>
        <w:ind w:left="720" w:hanging="360"/>
      </w:pPr>
    </w:lvl>
    <w:lvl w:ilvl="1" w:tplc="984C2DA0">
      <w:start w:val="1"/>
      <w:numFmt w:val="decimal"/>
      <w:lvlText w:val=""/>
      <w:lvlJc w:val="left"/>
    </w:lvl>
    <w:lvl w:ilvl="2" w:tplc="D4541A88">
      <w:start w:val="1"/>
      <w:numFmt w:val="decimal"/>
      <w:lvlText w:val=""/>
      <w:lvlJc w:val="left"/>
    </w:lvl>
    <w:lvl w:ilvl="3" w:tplc="2C94776E">
      <w:start w:val="1"/>
      <w:numFmt w:val="decimal"/>
      <w:lvlText w:val=""/>
      <w:lvlJc w:val="left"/>
    </w:lvl>
    <w:lvl w:ilvl="4" w:tplc="53D8E796">
      <w:start w:val="1"/>
      <w:numFmt w:val="decimal"/>
      <w:lvlText w:val=""/>
      <w:lvlJc w:val="left"/>
    </w:lvl>
    <w:lvl w:ilvl="5" w:tplc="092AEDE4">
      <w:start w:val="1"/>
      <w:numFmt w:val="decimal"/>
      <w:lvlText w:val=""/>
      <w:lvlJc w:val="left"/>
    </w:lvl>
    <w:lvl w:ilvl="6" w:tplc="E4866606">
      <w:start w:val="1"/>
      <w:numFmt w:val="decimal"/>
      <w:lvlText w:val=""/>
      <w:lvlJc w:val="left"/>
    </w:lvl>
    <w:lvl w:ilvl="7" w:tplc="495CAFB0">
      <w:start w:val="1"/>
      <w:numFmt w:val="decimal"/>
      <w:lvlText w:val=""/>
      <w:lvlJc w:val="left"/>
    </w:lvl>
    <w:lvl w:ilvl="8" w:tplc="7FEA9CB2">
      <w:start w:val="1"/>
      <w:numFmt w:val="decimal"/>
      <w:lvlText w:val=""/>
      <w:lvlJc w:val="left"/>
    </w:lvl>
  </w:abstractNum>
  <w:abstractNum w:abstractNumId="2" w15:restartNumberingAfterBreak="0">
    <w:nsid w:val="00000003"/>
    <w:multiLevelType w:val="hybridMultilevel"/>
    <w:tmpl w:val="00000003"/>
    <w:lvl w:ilvl="0" w:tplc="6122C198">
      <w:start w:val="1"/>
      <w:numFmt w:val="decimal"/>
      <w:lvlText w:val="%1."/>
      <w:lvlJc w:val="left"/>
      <w:pPr>
        <w:tabs>
          <w:tab w:val="num" w:pos="720"/>
        </w:tabs>
        <w:ind w:left="720" w:hanging="360"/>
      </w:pPr>
    </w:lvl>
    <w:lvl w:ilvl="1" w:tplc="6FD0FB02">
      <w:start w:val="1"/>
      <w:numFmt w:val="decimal"/>
      <w:lvlText w:val=""/>
      <w:lvlJc w:val="left"/>
    </w:lvl>
    <w:lvl w:ilvl="2" w:tplc="48787F12">
      <w:start w:val="1"/>
      <w:numFmt w:val="decimal"/>
      <w:lvlText w:val=""/>
      <w:lvlJc w:val="left"/>
    </w:lvl>
    <w:lvl w:ilvl="3" w:tplc="758E3D7E">
      <w:start w:val="1"/>
      <w:numFmt w:val="decimal"/>
      <w:lvlText w:val=""/>
      <w:lvlJc w:val="left"/>
    </w:lvl>
    <w:lvl w:ilvl="4" w:tplc="548E1FE6">
      <w:start w:val="1"/>
      <w:numFmt w:val="decimal"/>
      <w:lvlText w:val=""/>
      <w:lvlJc w:val="left"/>
    </w:lvl>
    <w:lvl w:ilvl="5" w:tplc="05D415F8">
      <w:start w:val="1"/>
      <w:numFmt w:val="decimal"/>
      <w:lvlText w:val=""/>
      <w:lvlJc w:val="left"/>
    </w:lvl>
    <w:lvl w:ilvl="6" w:tplc="1E4A3C8C">
      <w:start w:val="1"/>
      <w:numFmt w:val="decimal"/>
      <w:lvlText w:val=""/>
      <w:lvlJc w:val="left"/>
    </w:lvl>
    <w:lvl w:ilvl="7" w:tplc="23C6F042">
      <w:start w:val="1"/>
      <w:numFmt w:val="decimal"/>
      <w:lvlText w:val=""/>
      <w:lvlJc w:val="left"/>
    </w:lvl>
    <w:lvl w:ilvl="8" w:tplc="B122DE24">
      <w:start w:val="1"/>
      <w:numFmt w:val="decimal"/>
      <w:lvlText w:val=""/>
      <w:lvlJc w:val="left"/>
    </w:lvl>
  </w:abstractNum>
  <w:abstractNum w:abstractNumId="3" w15:restartNumberingAfterBreak="0">
    <w:nsid w:val="00000004"/>
    <w:multiLevelType w:val="hybridMultilevel"/>
    <w:tmpl w:val="00000004"/>
    <w:lvl w:ilvl="0" w:tplc="8CD2D3AE">
      <w:start w:val="1"/>
      <w:numFmt w:val="decimal"/>
      <w:lvlText w:val="%1."/>
      <w:lvlJc w:val="left"/>
      <w:pPr>
        <w:tabs>
          <w:tab w:val="num" w:pos="720"/>
        </w:tabs>
        <w:ind w:left="720" w:hanging="360"/>
      </w:pPr>
    </w:lvl>
    <w:lvl w:ilvl="1" w:tplc="3A367D82">
      <w:start w:val="1"/>
      <w:numFmt w:val="decimal"/>
      <w:lvlText w:val=""/>
      <w:lvlJc w:val="left"/>
    </w:lvl>
    <w:lvl w:ilvl="2" w:tplc="840AE464">
      <w:start w:val="1"/>
      <w:numFmt w:val="decimal"/>
      <w:lvlText w:val=""/>
      <w:lvlJc w:val="left"/>
    </w:lvl>
    <w:lvl w:ilvl="3" w:tplc="64744A34">
      <w:start w:val="1"/>
      <w:numFmt w:val="decimal"/>
      <w:lvlText w:val=""/>
      <w:lvlJc w:val="left"/>
    </w:lvl>
    <w:lvl w:ilvl="4" w:tplc="44805BA0">
      <w:start w:val="1"/>
      <w:numFmt w:val="decimal"/>
      <w:lvlText w:val=""/>
      <w:lvlJc w:val="left"/>
    </w:lvl>
    <w:lvl w:ilvl="5" w:tplc="6BEA762E">
      <w:start w:val="1"/>
      <w:numFmt w:val="decimal"/>
      <w:lvlText w:val=""/>
      <w:lvlJc w:val="left"/>
    </w:lvl>
    <w:lvl w:ilvl="6" w:tplc="1EAABEEC">
      <w:start w:val="1"/>
      <w:numFmt w:val="decimal"/>
      <w:lvlText w:val=""/>
      <w:lvlJc w:val="left"/>
    </w:lvl>
    <w:lvl w:ilvl="7" w:tplc="02B083A6">
      <w:start w:val="1"/>
      <w:numFmt w:val="decimal"/>
      <w:lvlText w:val=""/>
      <w:lvlJc w:val="left"/>
    </w:lvl>
    <w:lvl w:ilvl="8" w:tplc="E67491FC">
      <w:start w:val="1"/>
      <w:numFmt w:val="decimal"/>
      <w:lvlText w:val=""/>
      <w:lvlJc w:val="left"/>
    </w:lvl>
  </w:abstractNum>
  <w:abstractNum w:abstractNumId="4" w15:restartNumberingAfterBreak="0">
    <w:nsid w:val="00B552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1926D89"/>
    <w:multiLevelType w:val="multilevel"/>
    <w:tmpl w:val="07665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81397E"/>
    <w:multiLevelType w:val="multilevel"/>
    <w:tmpl w:val="C0366D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30A36"/>
    <w:multiLevelType w:val="multilevel"/>
    <w:tmpl w:val="FB20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45C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72B3AEC"/>
    <w:multiLevelType w:val="multilevel"/>
    <w:tmpl w:val="3A4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AB3330"/>
    <w:multiLevelType w:val="multilevel"/>
    <w:tmpl w:val="0AD2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5C4066"/>
    <w:multiLevelType w:val="multilevel"/>
    <w:tmpl w:val="B98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B5C4A6"/>
    <w:multiLevelType w:val="hybridMultilevel"/>
    <w:tmpl w:val="A07A0FD0"/>
    <w:lvl w:ilvl="0" w:tplc="21E4ACE8">
      <w:start w:val="1"/>
      <w:numFmt w:val="bullet"/>
      <w:lvlText w:val=""/>
      <w:lvlJc w:val="left"/>
      <w:pPr>
        <w:ind w:left="720" w:hanging="360"/>
      </w:pPr>
      <w:rPr>
        <w:rFonts w:ascii="Symbol" w:hAnsi="Symbol" w:hint="default"/>
      </w:rPr>
    </w:lvl>
    <w:lvl w:ilvl="1" w:tplc="D6145CBA">
      <w:start w:val="1"/>
      <w:numFmt w:val="bullet"/>
      <w:lvlText w:val="o"/>
      <w:lvlJc w:val="left"/>
      <w:pPr>
        <w:ind w:left="1440" w:hanging="360"/>
      </w:pPr>
      <w:rPr>
        <w:rFonts w:ascii="Courier New" w:hAnsi="Courier New" w:hint="default"/>
      </w:rPr>
    </w:lvl>
    <w:lvl w:ilvl="2" w:tplc="D9F8B03E">
      <w:start w:val="1"/>
      <w:numFmt w:val="bullet"/>
      <w:lvlText w:val=""/>
      <w:lvlJc w:val="left"/>
      <w:pPr>
        <w:ind w:left="2160" w:hanging="360"/>
      </w:pPr>
      <w:rPr>
        <w:rFonts w:ascii="Wingdings" w:hAnsi="Wingdings" w:hint="default"/>
      </w:rPr>
    </w:lvl>
    <w:lvl w:ilvl="3" w:tplc="B5564EA2">
      <w:start w:val="1"/>
      <w:numFmt w:val="bullet"/>
      <w:lvlText w:val=""/>
      <w:lvlJc w:val="left"/>
      <w:pPr>
        <w:ind w:left="2880" w:hanging="360"/>
      </w:pPr>
      <w:rPr>
        <w:rFonts w:ascii="Symbol" w:hAnsi="Symbol" w:hint="default"/>
      </w:rPr>
    </w:lvl>
    <w:lvl w:ilvl="4" w:tplc="158CE8EE">
      <w:start w:val="1"/>
      <w:numFmt w:val="bullet"/>
      <w:lvlText w:val="o"/>
      <w:lvlJc w:val="left"/>
      <w:pPr>
        <w:ind w:left="3600" w:hanging="360"/>
      </w:pPr>
      <w:rPr>
        <w:rFonts w:ascii="Courier New" w:hAnsi="Courier New" w:hint="default"/>
      </w:rPr>
    </w:lvl>
    <w:lvl w:ilvl="5" w:tplc="98B8509E">
      <w:start w:val="1"/>
      <w:numFmt w:val="bullet"/>
      <w:lvlText w:val=""/>
      <w:lvlJc w:val="left"/>
      <w:pPr>
        <w:ind w:left="4320" w:hanging="360"/>
      </w:pPr>
      <w:rPr>
        <w:rFonts w:ascii="Wingdings" w:hAnsi="Wingdings" w:hint="default"/>
      </w:rPr>
    </w:lvl>
    <w:lvl w:ilvl="6" w:tplc="3B020926">
      <w:start w:val="1"/>
      <w:numFmt w:val="bullet"/>
      <w:lvlText w:val=""/>
      <w:lvlJc w:val="left"/>
      <w:pPr>
        <w:ind w:left="5040" w:hanging="360"/>
      </w:pPr>
      <w:rPr>
        <w:rFonts w:ascii="Symbol" w:hAnsi="Symbol" w:hint="default"/>
      </w:rPr>
    </w:lvl>
    <w:lvl w:ilvl="7" w:tplc="60ECC7F6">
      <w:start w:val="1"/>
      <w:numFmt w:val="bullet"/>
      <w:lvlText w:val="o"/>
      <w:lvlJc w:val="left"/>
      <w:pPr>
        <w:ind w:left="5760" w:hanging="360"/>
      </w:pPr>
      <w:rPr>
        <w:rFonts w:ascii="Courier New" w:hAnsi="Courier New" w:hint="default"/>
      </w:rPr>
    </w:lvl>
    <w:lvl w:ilvl="8" w:tplc="CB4A63FE">
      <w:start w:val="1"/>
      <w:numFmt w:val="bullet"/>
      <w:lvlText w:val=""/>
      <w:lvlJc w:val="left"/>
      <w:pPr>
        <w:ind w:left="6480" w:hanging="360"/>
      </w:pPr>
      <w:rPr>
        <w:rFonts w:ascii="Wingdings" w:hAnsi="Wingdings" w:hint="default"/>
      </w:rPr>
    </w:lvl>
  </w:abstractNum>
  <w:abstractNum w:abstractNumId="13" w15:restartNumberingAfterBreak="0">
    <w:nsid w:val="0AD40969"/>
    <w:multiLevelType w:val="multilevel"/>
    <w:tmpl w:val="698A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E92074"/>
    <w:multiLevelType w:val="multilevel"/>
    <w:tmpl w:val="5EDC82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B1D68"/>
    <w:multiLevelType w:val="multilevel"/>
    <w:tmpl w:val="C3F670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E16C57"/>
    <w:multiLevelType w:val="multilevel"/>
    <w:tmpl w:val="3734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B70F3"/>
    <w:multiLevelType w:val="multilevel"/>
    <w:tmpl w:val="CEC4D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034BDF"/>
    <w:multiLevelType w:val="multilevel"/>
    <w:tmpl w:val="DB8E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531D05"/>
    <w:multiLevelType w:val="multilevel"/>
    <w:tmpl w:val="FA7878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ED137A"/>
    <w:multiLevelType w:val="multilevel"/>
    <w:tmpl w:val="24F649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C03350"/>
    <w:multiLevelType w:val="multilevel"/>
    <w:tmpl w:val="88B8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9825F5"/>
    <w:multiLevelType w:val="multilevel"/>
    <w:tmpl w:val="DED676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CF4E1F"/>
    <w:multiLevelType w:val="multilevel"/>
    <w:tmpl w:val="7EC033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097194"/>
    <w:multiLevelType w:val="multilevel"/>
    <w:tmpl w:val="104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391FA0"/>
    <w:multiLevelType w:val="multilevel"/>
    <w:tmpl w:val="E886EB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4F73EE"/>
    <w:multiLevelType w:val="multilevel"/>
    <w:tmpl w:val="8DE2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681E83"/>
    <w:multiLevelType w:val="multilevel"/>
    <w:tmpl w:val="7582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8B6B80"/>
    <w:multiLevelType w:val="multilevel"/>
    <w:tmpl w:val="ABD2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B9380D"/>
    <w:multiLevelType w:val="hybridMultilevel"/>
    <w:tmpl w:val="E09AF85E"/>
    <w:lvl w:ilvl="0" w:tplc="C570F556">
      <w:start w:val="1"/>
      <w:numFmt w:val="bullet"/>
      <w:lvlText w:val=""/>
      <w:lvlJc w:val="left"/>
      <w:pPr>
        <w:ind w:left="720" w:hanging="360"/>
      </w:pPr>
      <w:rPr>
        <w:rFonts w:ascii="Symbol" w:hAnsi="Symbol" w:hint="default"/>
      </w:rPr>
    </w:lvl>
    <w:lvl w:ilvl="1" w:tplc="895AA802">
      <w:start w:val="1"/>
      <w:numFmt w:val="bullet"/>
      <w:lvlText w:val="o"/>
      <w:lvlJc w:val="left"/>
      <w:pPr>
        <w:ind w:left="1440" w:hanging="360"/>
      </w:pPr>
      <w:rPr>
        <w:rFonts w:ascii="Courier New" w:hAnsi="Courier New" w:hint="default"/>
      </w:rPr>
    </w:lvl>
    <w:lvl w:ilvl="2" w:tplc="FCDADB0C">
      <w:start w:val="1"/>
      <w:numFmt w:val="bullet"/>
      <w:lvlText w:val=""/>
      <w:lvlJc w:val="left"/>
      <w:pPr>
        <w:ind w:left="2160" w:hanging="360"/>
      </w:pPr>
      <w:rPr>
        <w:rFonts w:ascii="Wingdings" w:hAnsi="Wingdings" w:hint="default"/>
      </w:rPr>
    </w:lvl>
    <w:lvl w:ilvl="3" w:tplc="FA58BC22">
      <w:start w:val="1"/>
      <w:numFmt w:val="bullet"/>
      <w:lvlText w:val=""/>
      <w:lvlJc w:val="left"/>
      <w:pPr>
        <w:ind w:left="2880" w:hanging="360"/>
      </w:pPr>
      <w:rPr>
        <w:rFonts w:ascii="Symbol" w:hAnsi="Symbol" w:hint="default"/>
      </w:rPr>
    </w:lvl>
    <w:lvl w:ilvl="4" w:tplc="DFE4B67E">
      <w:start w:val="1"/>
      <w:numFmt w:val="bullet"/>
      <w:lvlText w:val="o"/>
      <w:lvlJc w:val="left"/>
      <w:pPr>
        <w:ind w:left="3600" w:hanging="360"/>
      </w:pPr>
      <w:rPr>
        <w:rFonts w:ascii="Courier New" w:hAnsi="Courier New" w:hint="default"/>
      </w:rPr>
    </w:lvl>
    <w:lvl w:ilvl="5" w:tplc="77C8C4CA">
      <w:start w:val="1"/>
      <w:numFmt w:val="bullet"/>
      <w:lvlText w:val=""/>
      <w:lvlJc w:val="left"/>
      <w:pPr>
        <w:ind w:left="4320" w:hanging="360"/>
      </w:pPr>
      <w:rPr>
        <w:rFonts w:ascii="Wingdings" w:hAnsi="Wingdings" w:hint="default"/>
      </w:rPr>
    </w:lvl>
    <w:lvl w:ilvl="6" w:tplc="27D0C4F0">
      <w:start w:val="1"/>
      <w:numFmt w:val="bullet"/>
      <w:lvlText w:val=""/>
      <w:lvlJc w:val="left"/>
      <w:pPr>
        <w:ind w:left="5040" w:hanging="360"/>
      </w:pPr>
      <w:rPr>
        <w:rFonts w:ascii="Symbol" w:hAnsi="Symbol" w:hint="default"/>
      </w:rPr>
    </w:lvl>
    <w:lvl w:ilvl="7" w:tplc="9FF85B78">
      <w:start w:val="1"/>
      <w:numFmt w:val="bullet"/>
      <w:lvlText w:val="o"/>
      <w:lvlJc w:val="left"/>
      <w:pPr>
        <w:ind w:left="5760" w:hanging="360"/>
      </w:pPr>
      <w:rPr>
        <w:rFonts w:ascii="Courier New" w:hAnsi="Courier New" w:hint="default"/>
      </w:rPr>
    </w:lvl>
    <w:lvl w:ilvl="8" w:tplc="755CB6E6">
      <w:start w:val="1"/>
      <w:numFmt w:val="bullet"/>
      <w:lvlText w:val=""/>
      <w:lvlJc w:val="left"/>
      <w:pPr>
        <w:ind w:left="6480" w:hanging="360"/>
      </w:pPr>
      <w:rPr>
        <w:rFonts w:ascii="Wingdings" w:hAnsi="Wingdings" w:hint="default"/>
      </w:rPr>
    </w:lvl>
  </w:abstractNum>
  <w:abstractNum w:abstractNumId="30" w15:restartNumberingAfterBreak="0">
    <w:nsid w:val="19271446"/>
    <w:multiLevelType w:val="multilevel"/>
    <w:tmpl w:val="CF62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2654F5"/>
    <w:multiLevelType w:val="multilevel"/>
    <w:tmpl w:val="170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024E29"/>
    <w:multiLevelType w:val="multilevel"/>
    <w:tmpl w:val="930CD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9A150A"/>
    <w:multiLevelType w:val="multilevel"/>
    <w:tmpl w:val="898E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25692B"/>
    <w:multiLevelType w:val="multilevel"/>
    <w:tmpl w:val="B410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4F2718"/>
    <w:multiLevelType w:val="hybridMultilevel"/>
    <w:tmpl w:val="E6027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2F1919"/>
    <w:multiLevelType w:val="multilevel"/>
    <w:tmpl w:val="17AE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A72ECD"/>
    <w:multiLevelType w:val="hybridMultilevel"/>
    <w:tmpl w:val="02109B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1FF079D6"/>
    <w:multiLevelType w:val="multilevel"/>
    <w:tmpl w:val="CF62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F90087"/>
    <w:multiLevelType w:val="hybridMultilevel"/>
    <w:tmpl w:val="E1A64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386FDA"/>
    <w:multiLevelType w:val="multilevel"/>
    <w:tmpl w:val="80F4A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3014A4"/>
    <w:multiLevelType w:val="multilevel"/>
    <w:tmpl w:val="375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462731D"/>
    <w:multiLevelType w:val="multilevel"/>
    <w:tmpl w:val="D2E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D53FFB"/>
    <w:multiLevelType w:val="hybridMultilevel"/>
    <w:tmpl w:val="6CC66C86"/>
    <w:lvl w:ilvl="0" w:tplc="5D1EAF0A">
      <w:start w:val="1"/>
      <w:numFmt w:val="bullet"/>
      <w:lvlText w:val="-"/>
      <w:lvlJc w:val="left"/>
      <w:pPr>
        <w:ind w:left="720" w:hanging="360"/>
      </w:pPr>
      <w:rPr>
        <w:rFonts w:ascii="Courier New" w:hAnsi="Courier New"/>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11248F"/>
    <w:multiLevelType w:val="multilevel"/>
    <w:tmpl w:val="69B83C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2B767D"/>
    <w:multiLevelType w:val="multilevel"/>
    <w:tmpl w:val="DFBE1B56"/>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A180BD6"/>
    <w:multiLevelType w:val="multilevel"/>
    <w:tmpl w:val="924A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044A9A"/>
    <w:multiLevelType w:val="multilevel"/>
    <w:tmpl w:val="528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4C52D1"/>
    <w:multiLevelType w:val="multilevel"/>
    <w:tmpl w:val="C436F2E0"/>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10E4D"/>
    <w:multiLevelType w:val="multilevel"/>
    <w:tmpl w:val="8EEA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47753D"/>
    <w:multiLevelType w:val="multilevel"/>
    <w:tmpl w:val="F8A46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A82DD9"/>
    <w:multiLevelType w:val="multilevel"/>
    <w:tmpl w:val="16D409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B6509C"/>
    <w:multiLevelType w:val="multilevel"/>
    <w:tmpl w:val="6720AD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D45B07"/>
    <w:multiLevelType w:val="multilevel"/>
    <w:tmpl w:val="BEC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0B7C0D"/>
    <w:multiLevelType w:val="multilevel"/>
    <w:tmpl w:val="A78E60E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561E1D"/>
    <w:multiLevelType w:val="multilevel"/>
    <w:tmpl w:val="F67C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6269DB"/>
    <w:multiLevelType w:val="multilevel"/>
    <w:tmpl w:val="73E0D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AF6BD2"/>
    <w:multiLevelType w:val="multilevel"/>
    <w:tmpl w:val="6C14C5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380993"/>
    <w:multiLevelType w:val="multilevel"/>
    <w:tmpl w:val="FE3CC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9441A6"/>
    <w:multiLevelType w:val="multilevel"/>
    <w:tmpl w:val="8AAC618E"/>
    <w:lvl w:ilvl="0">
      <w:start w:val="1"/>
      <w:numFmt w:val="upperRoman"/>
      <w:lvlText w:val="%1."/>
      <w:lvlJc w:val="righ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8C0AC5"/>
    <w:multiLevelType w:val="multilevel"/>
    <w:tmpl w:val="B0F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2F503C"/>
    <w:multiLevelType w:val="multilevel"/>
    <w:tmpl w:val="8834A3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574037"/>
    <w:multiLevelType w:val="multilevel"/>
    <w:tmpl w:val="CF62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530250"/>
    <w:multiLevelType w:val="multilevel"/>
    <w:tmpl w:val="AAE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A2550A"/>
    <w:multiLevelType w:val="multilevel"/>
    <w:tmpl w:val="4F8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A796122"/>
    <w:multiLevelType w:val="multilevel"/>
    <w:tmpl w:val="A3EAE6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9777D8"/>
    <w:multiLevelType w:val="multilevel"/>
    <w:tmpl w:val="EEC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AA540D"/>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8" w15:restartNumberingAfterBreak="0">
    <w:nsid w:val="3AB90DC4"/>
    <w:multiLevelType w:val="multilevel"/>
    <w:tmpl w:val="A5D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E3547A"/>
    <w:multiLevelType w:val="multilevel"/>
    <w:tmpl w:val="3FA4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B015EA7"/>
    <w:multiLevelType w:val="multilevel"/>
    <w:tmpl w:val="79BECB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B796177"/>
    <w:multiLevelType w:val="hybridMultilevel"/>
    <w:tmpl w:val="B09CCB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BAF73AD"/>
    <w:multiLevelType w:val="multilevel"/>
    <w:tmpl w:val="E71E04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4E0805"/>
    <w:multiLevelType w:val="multilevel"/>
    <w:tmpl w:val="AA3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D5D854A"/>
    <w:multiLevelType w:val="multilevel"/>
    <w:tmpl w:val="2D0EFFF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5" w15:restartNumberingAfterBreak="0">
    <w:nsid w:val="3D8A0D55"/>
    <w:multiLevelType w:val="multilevel"/>
    <w:tmpl w:val="5B6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FA2B34"/>
    <w:multiLevelType w:val="multilevel"/>
    <w:tmpl w:val="BE8CB6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B24878"/>
    <w:multiLevelType w:val="multilevel"/>
    <w:tmpl w:val="C8B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704C37"/>
    <w:multiLevelType w:val="multilevel"/>
    <w:tmpl w:val="35AEE1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448B5DFD"/>
    <w:multiLevelType w:val="multilevel"/>
    <w:tmpl w:val="F1A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54777E"/>
    <w:multiLevelType w:val="multilevel"/>
    <w:tmpl w:val="C44418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534DB9"/>
    <w:multiLevelType w:val="hybridMultilevel"/>
    <w:tmpl w:val="0C08DA42"/>
    <w:lvl w:ilvl="0" w:tplc="5D1EAF0A">
      <w:start w:val="1"/>
      <w:numFmt w:val="bullet"/>
      <w:lvlText w:val="-"/>
      <w:lvlJc w:val="left"/>
      <w:pPr>
        <w:ind w:left="720" w:hanging="360"/>
      </w:pPr>
      <w:rPr>
        <w:rFonts w:ascii="Courier New" w:hAnsi="Courier New"/>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8617AAF"/>
    <w:multiLevelType w:val="multilevel"/>
    <w:tmpl w:val="A7E22C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FF6F79"/>
    <w:multiLevelType w:val="multilevel"/>
    <w:tmpl w:val="904E7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4A4906E5"/>
    <w:multiLevelType w:val="multilevel"/>
    <w:tmpl w:val="45C89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534D02"/>
    <w:multiLevelType w:val="multilevel"/>
    <w:tmpl w:val="19647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D8C4B06"/>
    <w:multiLevelType w:val="multilevel"/>
    <w:tmpl w:val="AD202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8512C2"/>
    <w:multiLevelType w:val="multilevel"/>
    <w:tmpl w:val="B0F8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F857243"/>
    <w:multiLevelType w:val="multilevel"/>
    <w:tmpl w:val="731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FF99130"/>
    <w:multiLevelType w:val="hybridMultilevel"/>
    <w:tmpl w:val="9C5280B8"/>
    <w:lvl w:ilvl="0" w:tplc="B1FEEB06">
      <w:start w:val="1"/>
      <w:numFmt w:val="bullet"/>
      <w:lvlText w:val=""/>
      <w:lvlJc w:val="left"/>
      <w:pPr>
        <w:ind w:left="720" w:hanging="360"/>
      </w:pPr>
      <w:rPr>
        <w:rFonts w:ascii="Symbol" w:hAnsi="Symbol" w:hint="default"/>
      </w:rPr>
    </w:lvl>
    <w:lvl w:ilvl="1" w:tplc="DDB60EA6">
      <w:start w:val="1"/>
      <w:numFmt w:val="bullet"/>
      <w:lvlText w:val="o"/>
      <w:lvlJc w:val="left"/>
      <w:pPr>
        <w:ind w:left="1440" w:hanging="360"/>
      </w:pPr>
      <w:rPr>
        <w:rFonts w:ascii="Courier New" w:hAnsi="Courier New" w:hint="default"/>
      </w:rPr>
    </w:lvl>
    <w:lvl w:ilvl="2" w:tplc="413E4516">
      <w:start w:val="1"/>
      <w:numFmt w:val="bullet"/>
      <w:lvlText w:val=""/>
      <w:lvlJc w:val="left"/>
      <w:pPr>
        <w:ind w:left="2160" w:hanging="360"/>
      </w:pPr>
      <w:rPr>
        <w:rFonts w:ascii="Wingdings" w:hAnsi="Wingdings" w:hint="default"/>
      </w:rPr>
    </w:lvl>
    <w:lvl w:ilvl="3" w:tplc="DF7882BE">
      <w:start w:val="1"/>
      <w:numFmt w:val="bullet"/>
      <w:lvlText w:val=""/>
      <w:lvlJc w:val="left"/>
      <w:pPr>
        <w:ind w:left="2880" w:hanging="360"/>
      </w:pPr>
      <w:rPr>
        <w:rFonts w:ascii="Symbol" w:hAnsi="Symbol" w:hint="default"/>
      </w:rPr>
    </w:lvl>
    <w:lvl w:ilvl="4" w:tplc="24BA4C7C">
      <w:start w:val="1"/>
      <w:numFmt w:val="bullet"/>
      <w:lvlText w:val="o"/>
      <w:lvlJc w:val="left"/>
      <w:pPr>
        <w:ind w:left="3600" w:hanging="360"/>
      </w:pPr>
      <w:rPr>
        <w:rFonts w:ascii="Courier New" w:hAnsi="Courier New" w:hint="default"/>
      </w:rPr>
    </w:lvl>
    <w:lvl w:ilvl="5" w:tplc="C414BEAE">
      <w:start w:val="1"/>
      <w:numFmt w:val="bullet"/>
      <w:lvlText w:val=""/>
      <w:lvlJc w:val="left"/>
      <w:pPr>
        <w:ind w:left="4320" w:hanging="360"/>
      </w:pPr>
      <w:rPr>
        <w:rFonts w:ascii="Wingdings" w:hAnsi="Wingdings" w:hint="default"/>
      </w:rPr>
    </w:lvl>
    <w:lvl w:ilvl="6" w:tplc="D3FAAAF6">
      <w:start w:val="1"/>
      <w:numFmt w:val="bullet"/>
      <w:lvlText w:val=""/>
      <w:lvlJc w:val="left"/>
      <w:pPr>
        <w:ind w:left="5040" w:hanging="360"/>
      </w:pPr>
      <w:rPr>
        <w:rFonts w:ascii="Symbol" w:hAnsi="Symbol" w:hint="default"/>
      </w:rPr>
    </w:lvl>
    <w:lvl w:ilvl="7" w:tplc="245C4556">
      <w:start w:val="1"/>
      <w:numFmt w:val="bullet"/>
      <w:lvlText w:val="o"/>
      <w:lvlJc w:val="left"/>
      <w:pPr>
        <w:ind w:left="5760" w:hanging="360"/>
      </w:pPr>
      <w:rPr>
        <w:rFonts w:ascii="Courier New" w:hAnsi="Courier New" w:hint="default"/>
      </w:rPr>
    </w:lvl>
    <w:lvl w:ilvl="8" w:tplc="5B90FABE">
      <w:start w:val="1"/>
      <w:numFmt w:val="bullet"/>
      <w:lvlText w:val=""/>
      <w:lvlJc w:val="left"/>
      <w:pPr>
        <w:ind w:left="6480" w:hanging="360"/>
      </w:pPr>
      <w:rPr>
        <w:rFonts w:ascii="Wingdings" w:hAnsi="Wingdings" w:hint="default"/>
      </w:rPr>
    </w:lvl>
  </w:abstractNum>
  <w:abstractNum w:abstractNumId="90" w15:restartNumberingAfterBreak="0">
    <w:nsid w:val="546E455B"/>
    <w:multiLevelType w:val="multilevel"/>
    <w:tmpl w:val="E9FAB1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610ED9"/>
    <w:multiLevelType w:val="multilevel"/>
    <w:tmpl w:val="B3ECF5D2"/>
    <w:lvl w:ilvl="0">
      <w:start w:val="1"/>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92" w15:restartNumberingAfterBreak="0">
    <w:nsid w:val="57226B9A"/>
    <w:multiLevelType w:val="hybridMultilevel"/>
    <w:tmpl w:val="19401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9306151"/>
    <w:multiLevelType w:val="hybridMultilevel"/>
    <w:tmpl w:val="1AC42662"/>
    <w:lvl w:ilvl="0" w:tplc="5D1EAF0A">
      <w:start w:val="1"/>
      <w:numFmt w:val="bullet"/>
      <w:lvlText w:val="-"/>
      <w:lvlJc w:val="left"/>
      <w:pPr>
        <w:ind w:left="720" w:hanging="360"/>
      </w:pPr>
      <w:rPr>
        <w:rFonts w:ascii="Courier New" w:hAnsi="Courier New"/>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59734CBA"/>
    <w:multiLevelType w:val="multilevel"/>
    <w:tmpl w:val="C4F6C7B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F31241"/>
    <w:multiLevelType w:val="multilevel"/>
    <w:tmpl w:val="0848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B9065C7"/>
    <w:multiLevelType w:val="multilevel"/>
    <w:tmpl w:val="9FAC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BE38379"/>
    <w:multiLevelType w:val="hybridMultilevel"/>
    <w:tmpl w:val="894A654C"/>
    <w:lvl w:ilvl="0" w:tplc="9626B4AC">
      <w:start w:val="1"/>
      <w:numFmt w:val="decimal"/>
      <w:lvlText w:val="%1."/>
      <w:lvlJc w:val="left"/>
      <w:pPr>
        <w:ind w:left="720" w:hanging="360"/>
      </w:pPr>
    </w:lvl>
    <w:lvl w:ilvl="1" w:tplc="A41A2168">
      <w:start w:val="1"/>
      <w:numFmt w:val="lowerLetter"/>
      <w:lvlText w:val="%2."/>
      <w:lvlJc w:val="left"/>
      <w:pPr>
        <w:ind w:left="1440" w:hanging="360"/>
      </w:pPr>
    </w:lvl>
    <w:lvl w:ilvl="2" w:tplc="1598E004">
      <w:start w:val="1"/>
      <w:numFmt w:val="lowerRoman"/>
      <w:lvlText w:val="%3."/>
      <w:lvlJc w:val="right"/>
      <w:pPr>
        <w:ind w:left="2160" w:hanging="180"/>
      </w:pPr>
    </w:lvl>
    <w:lvl w:ilvl="3" w:tplc="961E6F4C">
      <w:start w:val="1"/>
      <w:numFmt w:val="decimal"/>
      <w:lvlText w:val="%4."/>
      <w:lvlJc w:val="left"/>
      <w:pPr>
        <w:ind w:left="2880" w:hanging="360"/>
      </w:pPr>
    </w:lvl>
    <w:lvl w:ilvl="4" w:tplc="310043E8">
      <w:start w:val="1"/>
      <w:numFmt w:val="lowerLetter"/>
      <w:lvlText w:val="%5."/>
      <w:lvlJc w:val="left"/>
      <w:pPr>
        <w:ind w:left="3600" w:hanging="360"/>
      </w:pPr>
    </w:lvl>
    <w:lvl w:ilvl="5" w:tplc="92F8A436">
      <w:start w:val="1"/>
      <w:numFmt w:val="lowerRoman"/>
      <w:lvlText w:val="%6."/>
      <w:lvlJc w:val="right"/>
      <w:pPr>
        <w:ind w:left="4320" w:hanging="180"/>
      </w:pPr>
    </w:lvl>
    <w:lvl w:ilvl="6" w:tplc="2AC29C1C">
      <w:start w:val="1"/>
      <w:numFmt w:val="decimal"/>
      <w:lvlText w:val="%7."/>
      <w:lvlJc w:val="left"/>
      <w:pPr>
        <w:ind w:left="5040" w:hanging="360"/>
      </w:pPr>
    </w:lvl>
    <w:lvl w:ilvl="7" w:tplc="62001B58">
      <w:start w:val="1"/>
      <w:numFmt w:val="lowerLetter"/>
      <w:lvlText w:val="%8."/>
      <w:lvlJc w:val="left"/>
      <w:pPr>
        <w:ind w:left="5760" w:hanging="360"/>
      </w:pPr>
    </w:lvl>
    <w:lvl w:ilvl="8" w:tplc="77A45590">
      <w:start w:val="1"/>
      <w:numFmt w:val="lowerRoman"/>
      <w:lvlText w:val="%9."/>
      <w:lvlJc w:val="right"/>
      <w:pPr>
        <w:ind w:left="6480" w:hanging="180"/>
      </w:pPr>
    </w:lvl>
  </w:abstractNum>
  <w:abstractNum w:abstractNumId="98" w15:restartNumberingAfterBreak="0">
    <w:nsid w:val="5F7B2F8C"/>
    <w:multiLevelType w:val="multilevel"/>
    <w:tmpl w:val="8362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08B0799"/>
    <w:multiLevelType w:val="multilevel"/>
    <w:tmpl w:val="42A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5B30AA"/>
    <w:multiLevelType w:val="multilevel"/>
    <w:tmpl w:val="4620BFB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6C3EC4"/>
    <w:multiLevelType w:val="multilevel"/>
    <w:tmpl w:val="2C5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8C7FE6"/>
    <w:multiLevelType w:val="multilevel"/>
    <w:tmpl w:val="ED7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1EA105C"/>
    <w:multiLevelType w:val="multilevel"/>
    <w:tmpl w:val="DAC671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D70B9C"/>
    <w:multiLevelType w:val="multilevel"/>
    <w:tmpl w:val="FF74C0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05633C"/>
    <w:multiLevelType w:val="multilevel"/>
    <w:tmpl w:val="600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4D80672"/>
    <w:multiLevelType w:val="multilevel"/>
    <w:tmpl w:val="D8D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70F7530"/>
    <w:multiLevelType w:val="multilevel"/>
    <w:tmpl w:val="19F059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3F78C1"/>
    <w:multiLevelType w:val="hybridMultilevel"/>
    <w:tmpl w:val="01B28312"/>
    <w:lvl w:ilvl="0" w:tplc="0409000F">
      <w:start w:val="1"/>
      <w:numFmt w:val="decimal"/>
      <w:lvlText w:val="%1."/>
      <w:lvlJc w:val="left"/>
      <w:pPr>
        <w:ind w:left="720" w:hanging="360"/>
      </w:pPr>
    </w:lvl>
    <w:lvl w:ilvl="1" w:tplc="5D1EAF0A">
      <w:start w:val="1"/>
      <w:numFmt w:val="bullet"/>
      <w:lvlText w:val="-"/>
      <w:lvlJc w:val="left"/>
      <w:pPr>
        <w:ind w:left="720" w:hanging="360"/>
      </w:pPr>
      <w:rPr>
        <w:rFonts w:ascii="Courier New" w:hAnsi="Courier New"/>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92B65C5"/>
    <w:multiLevelType w:val="hybridMultilevel"/>
    <w:tmpl w:val="1BDE60BC"/>
    <w:lvl w:ilvl="0" w:tplc="5D1EAF0A">
      <w:start w:val="1"/>
      <w:numFmt w:val="bullet"/>
      <w:lvlText w:val="-"/>
      <w:lvlJc w:val="left"/>
      <w:pPr>
        <w:ind w:left="1080" w:hanging="360"/>
      </w:pPr>
      <w:rPr>
        <w:rFonts w:ascii="Courier New" w:hAnsi="Courier New"/>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692E48C9"/>
    <w:multiLevelType w:val="multilevel"/>
    <w:tmpl w:val="296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42327C"/>
    <w:multiLevelType w:val="multilevel"/>
    <w:tmpl w:val="E26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AFC08B2"/>
    <w:multiLevelType w:val="multilevel"/>
    <w:tmpl w:val="82F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D7F618D"/>
    <w:multiLevelType w:val="multilevel"/>
    <w:tmpl w:val="321A82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8971D8"/>
    <w:multiLevelType w:val="multilevel"/>
    <w:tmpl w:val="69B0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801D8C"/>
    <w:multiLevelType w:val="multilevel"/>
    <w:tmpl w:val="956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7D0E7F"/>
    <w:multiLevelType w:val="multilevel"/>
    <w:tmpl w:val="BCF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B4448B"/>
    <w:multiLevelType w:val="multilevel"/>
    <w:tmpl w:val="B706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6265104"/>
    <w:multiLevelType w:val="multilevel"/>
    <w:tmpl w:val="9B64B1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7B68C99"/>
    <w:multiLevelType w:val="hybridMultilevel"/>
    <w:tmpl w:val="95DEF324"/>
    <w:lvl w:ilvl="0" w:tplc="69426C62">
      <w:start w:val="1"/>
      <w:numFmt w:val="decimal"/>
      <w:lvlText w:val="%1."/>
      <w:lvlJc w:val="left"/>
      <w:pPr>
        <w:ind w:left="720" w:hanging="360"/>
      </w:pPr>
    </w:lvl>
    <w:lvl w:ilvl="1" w:tplc="5C06C220">
      <w:start w:val="1"/>
      <w:numFmt w:val="lowerLetter"/>
      <w:lvlText w:val="%2."/>
      <w:lvlJc w:val="left"/>
      <w:pPr>
        <w:ind w:left="1440" w:hanging="360"/>
      </w:pPr>
    </w:lvl>
    <w:lvl w:ilvl="2" w:tplc="BF5A680E">
      <w:start w:val="1"/>
      <w:numFmt w:val="lowerRoman"/>
      <w:lvlText w:val="%3."/>
      <w:lvlJc w:val="right"/>
      <w:pPr>
        <w:ind w:left="2160" w:hanging="180"/>
      </w:pPr>
    </w:lvl>
    <w:lvl w:ilvl="3" w:tplc="378EBC32">
      <w:start w:val="1"/>
      <w:numFmt w:val="decimal"/>
      <w:lvlText w:val="%4."/>
      <w:lvlJc w:val="left"/>
      <w:pPr>
        <w:ind w:left="2880" w:hanging="360"/>
      </w:pPr>
    </w:lvl>
    <w:lvl w:ilvl="4" w:tplc="46E4F156">
      <w:start w:val="1"/>
      <w:numFmt w:val="lowerLetter"/>
      <w:lvlText w:val="%5."/>
      <w:lvlJc w:val="left"/>
      <w:pPr>
        <w:ind w:left="3600" w:hanging="360"/>
      </w:pPr>
    </w:lvl>
    <w:lvl w:ilvl="5" w:tplc="03A418BC">
      <w:start w:val="1"/>
      <w:numFmt w:val="lowerRoman"/>
      <w:lvlText w:val="%6."/>
      <w:lvlJc w:val="right"/>
      <w:pPr>
        <w:ind w:left="4320" w:hanging="180"/>
      </w:pPr>
    </w:lvl>
    <w:lvl w:ilvl="6" w:tplc="4B9AAE9A">
      <w:start w:val="1"/>
      <w:numFmt w:val="decimal"/>
      <w:lvlText w:val="%7."/>
      <w:lvlJc w:val="left"/>
      <w:pPr>
        <w:ind w:left="5040" w:hanging="360"/>
      </w:pPr>
    </w:lvl>
    <w:lvl w:ilvl="7" w:tplc="D95C5B88">
      <w:start w:val="1"/>
      <w:numFmt w:val="lowerLetter"/>
      <w:lvlText w:val="%8."/>
      <w:lvlJc w:val="left"/>
      <w:pPr>
        <w:ind w:left="5760" w:hanging="360"/>
      </w:pPr>
    </w:lvl>
    <w:lvl w:ilvl="8" w:tplc="C7DA6AA4">
      <w:start w:val="1"/>
      <w:numFmt w:val="lowerRoman"/>
      <w:lvlText w:val="%9."/>
      <w:lvlJc w:val="right"/>
      <w:pPr>
        <w:ind w:left="6480" w:hanging="180"/>
      </w:pPr>
    </w:lvl>
  </w:abstractNum>
  <w:abstractNum w:abstractNumId="120" w15:restartNumberingAfterBreak="0">
    <w:nsid w:val="7A682C7C"/>
    <w:multiLevelType w:val="multilevel"/>
    <w:tmpl w:val="74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8022F9"/>
    <w:multiLevelType w:val="multilevel"/>
    <w:tmpl w:val="AC8AC9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202D5D"/>
    <w:multiLevelType w:val="multilevel"/>
    <w:tmpl w:val="0C38252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E666D6A"/>
    <w:multiLevelType w:val="multilevel"/>
    <w:tmpl w:val="7B0A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6108384">
    <w:abstractNumId w:val="12"/>
  </w:num>
  <w:num w:numId="2" w16cid:durableId="89854934">
    <w:abstractNumId w:val="89"/>
  </w:num>
  <w:num w:numId="3" w16cid:durableId="1273786605">
    <w:abstractNumId w:val="29"/>
  </w:num>
  <w:num w:numId="4" w16cid:durableId="1292905879">
    <w:abstractNumId w:val="74"/>
  </w:num>
  <w:num w:numId="5" w16cid:durableId="1912425229">
    <w:abstractNumId w:val="119"/>
  </w:num>
  <w:num w:numId="6" w16cid:durableId="120151604">
    <w:abstractNumId w:val="97"/>
  </w:num>
  <w:num w:numId="7" w16cid:durableId="1905408122">
    <w:abstractNumId w:val="0"/>
  </w:num>
  <w:num w:numId="8" w16cid:durableId="935021409">
    <w:abstractNumId w:val="1"/>
  </w:num>
  <w:num w:numId="9" w16cid:durableId="13918660">
    <w:abstractNumId w:val="2"/>
  </w:num>
  <w:num w:numId="10" w16cid:durableId="1825662621">
    <w:abstractNumId w:val="3"/>
  </w:num>
  <w:num w:numId="11" w16cid:durableId="871921899">
    <w:abstractNumId w:val="85"/>
  </w:num>
  <w:num w:numId="12" w16cid:durableId="463550006">
    <w:abstractNumId w:val="59"/>
  </w:num>
  <w:num w:numId="13" w16cid:durableId="1399279414">
    <w:abstractNumId w:val="122"/>
  </w:num>
  <w:num w:numId="14" w16cid:durableId="1454326560">
    <w:abstractNumId w:val="32"/>
  </w:num>
  <w:num w:numId="15" w16cid:durableId="1074160718">
    <w:abstractNumId w:val="99"/>
  </w:num>
  <w:num w:numId="16" w16cid:durableId="1496610603">
    <w:abstractNumId w:val="88"/>
  </w:num>
  <w:num w:numId="17" w16cid:durableId="1765953503">
    <w:abstractNumId w:val="123"/>
  </w:num>
  <w:num w:numId="18" w16cid:durableId="13386346">
    <w:abstractNumId w:val="112"/>
  </w:num>
  <w:num w:numId="19" w16cid:durableId="1186090005">
    <w:abstractNumId w:val="33"/>
  </w:num>
  <w:num w:numId="20" w16cid:durableId="2132355845">
    <w:abstractNumId w:val="25"/>
  </w:num>
  <w:num w:numId="21" w16cid:durableId="1536582388">
    <w:abstractNumId w:val="26"/>
  </w:num>
  <w:num w:numId="22" w16cid:durableId="1320647705">
    <w:abstractNumId w:val="106"/>
  </w:num>
  <w:num w:numId="23" w16cid:durableId="1408723194">
    <w:abstractNumId w:val="47"/>
  </w:num>
  <w:num w:numId="24" w16cid:durableId="296036494">
    <w:abstractNumId w:val="24"/>
  </w:num>
  <w:num w:numId="25" w16cid:durableId="1889995707">
    <w:abstractNumId w:val="22"/>
  </w:num>
  <w:num w:numId="26" w16cid:durableId="741873586">
    <w:abstractNumId w:val="42"/>
  </w:num>
  <w:num w:numId="27" w16cid:durableId="400450413">
    <w:abstractNumId w:val="62"/>
  </w:num>
  <w:num w:numId="28" w16cid:durableId="1148784777">
    <w:abstractNumId w:val="27"/>
  </w:num>
  <w:num w:numId="29" w16cid:durableId="420101378">
    <w:abstractNumId w:val="6"/>
  </w:num>
  <w:num w:numId="30" w16cid:durableId="1216550437">
    <w:abstractNumId w:val="57"/>
  </w:num>
  <w:num w:numId="31" w16cid:durableId="150146831">
    <w:abstractNumId w:val="82"/>
  </w:num>
  <w:num w:numId="32" w16cid:durableId="2004317154">
    <w:abstractNumId w:val="107"/>
  </w:num>
  <w:num w:numId="33" w16cid:durableId="421680775">
    <w:abstractNumId w:val="113"/>
  </w:num>
  <w:num w:numId="34" w16cid:durableId="2014599439">
    <w:abstractNumId w:val="56"/>
  </w:num>
  <w:num w:numId="35" w16cid:durableId="680084558">
    <w:abstractNumId w:val="98"/>
  </w:num>
  <w:num w:numId="36" w16cid:durableId="1983460769">
    <w:abstractNumId w:val="23"/>
  </w:num>
  <w:num w:numId="37" w16cid:durableId="1782720318">
    <w:abstractNumId w:val="50"/>
  </w:num>
  <w:num w:numId="38" w16cid:durableId="773552304">
    <w:abstractNumId w:val="36"/>
  </w:num>
  <w:num w:numId="39" w16cid:durableId="907156966">
    <w:abstractNumId w:val="75"/>
  </w:num>
  <w:num w:numId="40" w16cid:durableId="1959408638">
    <w:abstractNumId w:val="60"/>
  </w:num>
  <w:num w:numId="41" w16cid:durableId="779763759">
    <w:abstractNumId w:val="77"/>
  </w:num>
  <w:num w:numId="42" w16cid:durableId="299922489">
    <w:abstractNumId w:val="120"/>
  </w:num>
  <w:num w:numId="43" w16cid:durableId="1835565050">
    <w:abstractNumId w:val="16"/>
  </w:num>
  <w:num w:numId="44" w16cid:durableId="1675061806">
    <w:abstractNumId w:val="116"/>
  </w:num>
  <w:num w:numId="45" w16cid:durableId="488986131">
    <w:abstractNumId w:val="79"/>
  </w:num>
  <w:num w:numId="46" w16cid:durableId="11535744">
    <w:abstractNumId w:val="101"/>
  </w:num>
  <w:num w:numId="47" w16cid:durableId="1262378659">
    <w:abstractNumId w:val="49"/>
  </w:num>
  <w:num w:numId="48" w16cid:durableId="1633973174">
    <w:abstractNumId w:val="115"/>
  </w:num>
  <w:num w:numId="49" w16cid:durableId="1035010609">
    <w:abstractNumId w:val="114"/>
  </w:num>
  <w:num w:numId="50" w16cid:durableId="1204053597">
    <w:abstractNumId w:val="67"/>
  </w:num>
  <w:num w:numId="51" w16cid:durableId="281302965">
    <w:abstractNumId w:val="4"/>
  </w:num>
  <w:num w:numId="52" w16cid:durableId="1261835274">
    <w:abstractNumId w:val="109"/>
  </w:num>
  <w:num w:numId="53" w16cid:durableId="1557357864">
    <w:abstractNumId w:val="8"/>
  </w:num>
  <w:num w:numId="54" w16cid:durableId="1296334139">
    <w:abstractNumId w:val="39"/>
  </w:num>
  <w:num w:numId="55" w16cid:durableId="1540632194">
    <w:abstractNumId w:val="45"/>
  </w:num>
  <w:num w:numId="56" w16cid:durableId="425460373">
    <w:abstractNumId w:val="71"/>
  </w:num>
  <w:num w:numId="57" w16cid:durableId="597451512">
    <w:abstractNumId w:val="66"/>
  </w:num>
  <w:num w:numId="58" w16cid:durableId="1664233187">
    <w:abstractNumId w:val="9"/>
  </w:num>
  <w:num w:numId="59" w16cid:durableId="1575163932">
    <w:abstractNumId w:val="111"/>
  </w:num>
  <w:num w:numId="60" w16cid:durableId="1498421181">
    <w:abstractNumId w:val="30"/>
  </w:num>
  <w:num w:numId="61" w16cid:durableId="1521821085">
    <w:abstractNumId w:val="104"/>
  </w:num>
  <w:num w:numId="62" w16cid:durableId="993068155">
    <w:abstractNumId w:val="44"/>
  </w:num>
  <w:num w:numId="63" w16cid:durableId="2111124697">
    <w:abstractNumId w:val="17"/>
  </w:num>
  <w:num w:numId="64" w16cid:durableId="1361321606">
    <w:abstractNumId w:val="40"/>
  </w:num>
  <w:num w:numId="65" w16cid:durableId="524247276">
    <w:abstractNumId w:val="51"/>
  </w:num>
  <w:num w:numId="66" w16cid:durableId="1456681454">
    <w:abstractNumId w:val="7"/>
  </w:num>
  <w:num w:numId="67" w16cid:durableId="930092079">
    <w:abstractNumId w:val="52"/>
  </w:num>
  <w:num w:numId="68" w16cid:durableId="782044030">
    <w:abstractNumId w:val="15"/>
  </w:num>
  <w:num w:numId="69" w16cid:durableId="453597454">
    <w:abstractNumId w:val="18"/>
  </w:num>
  <w:num w:numId="70" w16cid:durableId="925460161">
    <w:abstractNumId w:val="61"/>
  </w:num>
  <w:num w:numId="71" w16cid:durableId="900754672">
    <w:abstractNumId w:val="90"/>
  </w:num>
  <w:num w:numId="72" w16cid:durableId="47992512">
    <w:abstractNumId w:val="118"/>
  </w:num>
  <w:num w:numId="73" w16cid:durableId="416512894">
    <w:abstractNumId w:val="102"/>
  </w:num>
  <w:num w:numId="74" w16cid:durableId="355623206">
    <w:abstractNumId w:val="105"/>
  </w:num>
  <w:num w:numId="75" w16cid:durableId="411784291">
    <w:abstractNumId w:val="69"/>
  </w:num>
  <w:num w:numId="76" w16cid:durableId="39327116">
    <w:abstractNumId w:val="28"/>
  </w:num>
  <w:num w:numId="77" w16cid:durableId="2070640872">
    <w:abstractNumId w:val="96"/>
  </w:num>
  <w:num w:numId="78" w16cid:durableId="431239513">
    <w:abstractNumId w:val="73"/>
  </w:num>
  <w:num w:numId="79" w16cid:durableId="1622999927">
    <w:abstractNumId w:val="95"/>
  </w:num>
  <w:num w:numId="80" w16cid:durableId="2130586980">
    <w:abstractNumId w:val="11"/>
  </w:num>
  <w:num w:numId="81" w16cid:durableId="1003051052">
    <w:abstractNumId w:val="41"/>
  </w:num>
  <w:num w:numId="82" w16cid:durableId="1120297354">
    <w:abstractNumId w:val="87"/>
  </w:num>
  <w:num w:numId="83" w16cid:durableId="580255917">
    <w:abstractNumId w:val="63"/>
  </w:num>
  <w:num w:numId="84" w16cid:durableId="1675182848">
    <w:abstractNumId w:val="31"/>
  </w:num>
  <w:num w:numId="85" w16cid:durableId="1547568498">
    <w:abstractNumId w:val="46"/>
  </w:num>
  <w:num w:numId="86" w16cid:durableId="906843733">
    <w:abstractNumId w:val="21"/>
  </w:num>
  <w:num w:numId="87" w16cid:durableId="1695426251">
    <w:abstractNumId w:val="64"/>
  </w:num>
  <w:num w:numId="88" w16cid:durableId="773012821">
    <w:abstractNumId w:val="117"/>
  </w:num>
  <w:num w:numId="89" w16cid:durableId="416027172">
    <w:abstractNumId w:val="55"/>
  </w:num>
  <w:num w:numId="90" w16cid:durableId="1907102080">
    <w:abstractNumId w:val="34"/>
  </w:num>
  <w:num w:numId="91" w16cid:durableId="1728795967">
    <w:abstractNumId w:val="13"/>
  </w:num>
  <w:num w:numId="92" w16cid:durableId="1659845205">
    <w:abstractNumId w:val="10"/>
  </w:num>
  <w:num w:numId="93" w16cid:durableId="1753351391">
    <w:abstractNumId w:val="5"/>
  </w:num>
  <w:num w:numId="94" w16cid:durableId="279849323">
    <w:abstractNumId w:val="84"/>
  </w:num>
  <w:num w:numId="95" w16cid:durableId="930817684">
    <w:abstractNumId w:val="14"/>
  </w:num>
  <w:num w:numId="96" w16cid:durableId="150101528">
    <w:abstractNumId w:val="19"/>
  </w:num>
  <w:num w:numId="97" w16cid:durableId="1824158903">
    <w:abstractNumId w:val="108"/>
  </w:num>
  <w:num w:numId="98" w16cid:durableId="2044549121">
    <w:abstractNumId w:val="72"/>
  </w:num>
  <w:num w:numId="99" w16cid:durableId="1926569449">
    <w:abstractNumId w:val="43"/>
  </w:num>
  <w:num w:numId="100" w16cid:durableId="632253592">
    <w:abstractNumId w:val="81"/>
  </w:num>
  <w:num w:numId="101" w16cid:durableId="630357647">
    <w:abstractNumId w:val="93"/>
  </w:num>
  <w:num w:numId="102" w16cid:durableId="1024331907">
    <w:abstractNumId w:val="38"/>
  </w:num>
  <w:num w:numId="103" w16cid:durableId="2129810964">
    <w:abstractNumId w:val="91"/>
  </w:num>
  <w:num w:numId="104" w16cid:durableId="508569855">
    <w:abstractNumId w:val="68"/>
  </w:num>
  <w:num w:numId="105" w16cid:durableId="1841195416">
    <w:abstractNumId w:val="110"/>
  </w:num>
  <w:num w:numId="106" w16cid:durableId="130446501">
    <w:abstractNumId w:val="58"/>
  </w:num>
  <w:num w:numId="107" w16cid:durableId="1456214939">
    <w:abstractNumId w:val="53"/>
  </w:num>
  <w:num w:numId="108" w16cid:durableId="678434464">
    <w:abstractNumId w:val="37"/>
  </w:num>
  <w:num w:numId="109" w16cid:durableId="1094396128">
    <w:abstractNumId w:val="54"/>
  </w:num>
  <w:num w:numId="110" w16cid:durableId="1081486427">
    <w:abstractNumId w:val="94"/>
  </w:num>
  <w:num w:numId="111" w16cid:durableId="1582980034">
    <w:abstractNumId w:val="48"/>
  </w:num>
  <w:num w:numId="112" w16cid:durableId="1713531462">
    <w:abstractNumId w:val="86"/>
  </w:num>
  <w:num w:numId="113" w16cid:durableId="408775817">
    <w:abstractNumId w:val="100"/>
  </w:num>
  <w:num w:numId="114" w16cid:durableId="1382293175">
    <w:abstractNumId w:val="121"/>
  </w:num>
  <w:num w:numId="115" w16cid:durableId="143930419">
    <w:abstractNumId w:val="70"/>
  </w:num>
  <w:num w:numId="116" w16cid:durableId="525027851">
    <w:abstractNumId w:val="76"/>
  </w:num>
  <w:num w:numId="117" w16cid:durableId="1851598872">
    <w:abstractNumId w:val="80"/>
  </w:num>
  <w:num w:numId="118" w16cid:durableId="1762949438">
    <w:abstractNumId w:val="20"/>
  </w:num>
  <w:num w:numId="119" w16cid:durableId="1104350294">
    <w:abstractNumId w:val="103"/>
  </w:num>
  <w:num w:numId="120" w16cid:durableId="1029064580">
    <w:abstractNumId w:val="83"/>
  </w:num>
  <w:num w:numId="121" w16cid:durableId="1293823294">
    <w:abstractNumId w:val="78"/>
  </w:num>
  <w:num w:numId="122" w16cid:durableId="1610039712">
    <w:abstractNumId w:val="92"/>
  </w:num>
  <w:num w:numId="123" w16cid:durableId="2033914347">
    <w:abstractNumId w:val="35"/>
  </w:num>
  <w:num w:numId="124" w16cid:durableId="728070190">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C8"/>
    <w:rsid w:val="000168D3"/>
    <w:rsid w:val="00017F89"/>
    <w:rsid w:val="00034903"/>
    <w:rsid w:val="000A4A39"/>
    <w:rsid w:val="000B0F30"/>
    <w:rsid w:val="000B2C0A"/>
    <w:rsid w:val="000D7152"/>
    <w:rsid w:val="000F370D"/>
    <w:rsid w:val="0012408F"/>
    <w:rsid w:val="00141633"/>
    <w:rsid w:val="00156EDE"/>
    <w:rsid w:val="001D4C29"/>
    <w:rsid w:val="001D688B"/>
    <w:rsid w:val="0020004A"/>
    <w:rsid w:val="002651D8"/>
    <w:rsid w:val="00300994"/>
    <w:rsid w:val="00425D7D"/>
    <w:rsid w:val="004375E3"/>
    <w:rsid w:val="004417C7"/>
    <w:rsid w:val="00452A6C"/>
    <w:rsid w:val="004C43C8"/>
    <w:rsid w:val="004C72B8"/>
    <w:rsid w:val="004E4C92"/>
    <w:rsid w:val="00634BB6"/>
    <w:rsid w:val="00747036"/>
    <w:rsid w:val="007711A5"/>
    <w:rsid w:val="0083438C"/>
    <w:rsid w:val="0086729B"/>
    <w:rsid w:val="008B288B"/>
    <w:rsid w:val="00A06CE0"/>
    <w:rsid w:val="00AB787F"/>
    <w:rsid w:val="00B0A0B8"/>
    <w:rsid w:val="00B21DEF"/>
    <w:rsid w:val="00C37475"/>
    <w:rsid w:val="00C47870"/>
    <w:rsid w:val="00DF0BD0"/>
    <w:rsid w:val="00EC2AEC"/>
    <w:rsid w:val="00EC6DFB"/>
    <w:rsid w:val="00FC4B65"/>
    <w:rsid w:val="00FD57F0"/>
    <w:rsid w:val="03D80938"/>
    <w:rsid w:val="0A5392A5"/>
    <w:rsid w:val="0AE27FC8"/>
    <w:rsid w:val="0B0D29A2"/>
    <w:rsid w:val="0B4F3D10"/>
    <w:rsid w:val="0EF80186"/>
    <w:rsid w:val="0F2593AA"/>
    <w:rsid w:val="100EDDDD"/>
    <w:rsid w:val="12C24B40"/>
    <w:rsid w:val="13A99611"/>
    <w:rsid w:val="1407766D"/>
    <w:rsid w:val="145867DA"/>
    <w:rsid w:val="1530B7D7"/>
    <w:rsid w:val="179C86B3"/>
    <w:rsid w:val="18A61829"/>
    <w:rsid w:val="194A7B42"/>
    <w:rsid w:val="1B60220A"/>
    <w:rsid w:val="1D99F927"/>
    <w:rsid w:val="1EB5A4C7"/>
    <w:rsid w:val="1F30D52A"/>
    <w:rsid w:val="204FA0E4"/>
    <w:rsid w:val="206ECB1D"/>
    <w:rsid w:val="25AEC9F3"/>
    <w:rsid w:val="27DE9B3C"/>
    <w:rsid w:val="27E4DDB6"/>
    <w:rsid w:val="29D320CD"/>
    <w:rsid w:val="2A335677"/>
    <w:rsid w:val="2B689C73"/>
    <w:rsid w:val="2BCACCE8"/>
    <w:rsid w:val="2C7FB789"/>
    <w:rsid w:val="2F254677"/>
    <w:rsid w:val="2FDCD6BE"/>
    <w:rsid w:val="300A40E9"/>
    <w:rsid w:val="30C5A956"/>
    <w:rsid w:val="31F671E2"/>
    <w:rsid w:val="3307B379"/>
    <w:rsid w:val="3A0B52AC"/>
    <w:rsid w:val="3B665C02"/>
    <w:rsid w:val="3C11F171"/>
    <w:rsid w:val="42635E36"/>
    <w:rsid w:val="439BADC5"/>
    <w:rsid w:val="46BA1F46"/>
    <w:rsid w:val="474DABBB"/>
    <w:rsid w:val="478C33B6"/>
    <w:rsid w:val="481F627B"/>
    <w:rsid w:val="484F756A"/>
    <w:rsid w:val="4A2CBB40"/>
    <w:rsid w:val="4E124D3C"/>
    <w:rsid w:val="4E3080CF"/>
    <w:rsid w:val="4FC7AAF6"/>
    <w:rsid w:val="518FD0B9"/>
    <w:rsid w:val="54820272"/>
    <w:rsid w:val="562E9E2B"/>
    <w:rsid w:val="566BEEC7"/>
    <w:rsid w:val="58D71B56"/>
    <w:rsid w:val="593635FB"/>
    <w:rsid w:val="5950F4F8"/>
    <w:rsid w:val="5B4C3D11"/>
    <w:rsid w:val="5B9CDF26"/>
    <w:rsid w:val="5C219D3D"/>
    <w:rsid w:val="5CACB714"/>
    <w:rsid w:val="612C22DB"/>
    <w:rsid w:val="624564D8"/>
    <w:rsid w:val="63C6AD4C"/>
    <w:rsid w:val="6522495E"/>
    <w:rsid w:val="67636974"/>
    <w:rsid w:val="677CA101"/>
    <w:rsid w:val="694D1D0C"/>
    <w:rsid w:val="6A05A977"/>
    <w:rsid w:val="6A102BE7"/>
    <w:rsid w:val="6A919297"/>
    <w:rsid w:val="6D9053DA"/>
    <w:rsid w:val="726E431F"/>
    <w:rsid w:val="73B20F45"/>
    <w:rsid w:val="73BE06A8"/>
    <w:rsid w:val="7455110D"/>
    <w:rsid w:val="75A6806A"/>
    <w:rsid w:val="75B29E38"/>
    <w:rsid w:val="75C91B3B"/>
    <w:rsid w:val="769B3999"/>
    <w:rsid w:val="7A838C89"/>
    <w:rsid w:val="7BE73449"/>
    <w:rsid w:val="7C78EBD6"/>
    <w:rsid w:val="7CAD5B3F"/>
    <w:rsid w:val="7FDC29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B3B1"/>
  <w15:docId w15:val="{1064F79C-97BC-4DB1-BE0F-78C88663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rsid w:val="562E9E2B"/>
    <w:rPr>
      <w:rFonts w:eastAsiaTheme="majorEastAsia" w:cstheme="majorBidi"/>
      <w:color w:val="595959" w:themeColor="text1" w:themeTint="A6"/>
      <w:sz w:val="28"/>
      <w:szCs w:val="28"/>
    </w:rPr>
  </w:style>
  <w:style w:type="paragraph" w:styleId="Header">
    <w:name w:val="header"/>
    <w:basedOn w:val="Normal"/>
    <w:uiPriority w:val="99"/>
    <w:unhideWhenUsed/>
    <w:rsid w:val="562E9E2B"/>
    <w:pPr>
      <w:tabs>
        <w:tab w:val="center" w:pos="4680"/>
        <w:tab w:val="right" w:pos="9360"/>
      </w:tabs>
      <w:spacing w:after="0"/>
    </w:pPr>
  </w:style>
  <w:style w:type="paragraph" w:styleId="Footer">
    <w:name w:val="footer"/>
    <w:basedOn w:val="Normal"/>
    <w:uiPriority w:val="99"/>
    <w:unhideWhenUsed/>
    <w:rsid w:val="562E9E2B"/>
    <w:pPr>
      <w:tabs>
        <w:tab w:val="center" w:pos="4680"/>
        <w:tab w:val="right" w:pos="9360"/>
      </w:tabs>
      <w:spacing w:after="0"/>
    </w:pPr>
  </w:style>
  <w:style w:type="paragraph" w:styleId="ListParagraph">
    <w:name w:val="List Paragraph"/>
    <w:basedOn w:val="Normal"/>
    <w:uiPriority w:val="34"/>
    <w:qFormat/>
    <w:rsid w:val="562E9E2B"/>
    <w:pPr>
      <w:ind w:left="720"/>
      <w:contextualSpacing/>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C2AEC"/>
    <w:rPr>
      <w:color w:val="0000FF" w:themeColor="hyperlink"/>
      <w:u w:val="single"/>
    </w:rPr>
  </w:style>
  <w:style w:type="character" w:styleId="UnresolvedMention">
    <w:name w:val="Unresolved Mention"/>
    <w:basedOn w:val="DefaultParagraphFont"/>
    <w:uiPriority w:val="99"/>
    <w:semiHidden/>
    <w:unhideWhenUsed/>
    <w:rsid w:val="00EC2AEC"/>
    <w:rPr>
      <w:color w:val="605E5C"/>
      <w:shd w:val="clear" w:color="auto" w:fill="E1DFDD"/>
    </w:rPr>
  </w:style>
  <w:style w:type="paragraph" w:styleId="Caption">
    <w:name w:val="caption"/>
    <w:basedOn w:val="Normal"/>
    <w:next w:val="Normal"/>
    <w:uiPriority w:val="35"/>
    <w:unhideWhenUsed/>
    <w:qFormat/>
    <w:rsid w:val="00B21DEF"/>
    <w:pPr>
      <w:spacing w:after="200"/>
    </w:pPr>
    <w:rPr>
      <w:i/>
      <w:iCs/>
      <w:color w:val="1F497D" w:themeColor="text2"/>
      <w:sz w:val="18"/>
      <w:szCs w:val="18"/>
    </w:rPr>
  </w:style>
  <w:style w:type="table" w:styleId="PlainTable1">
    <w:name w:val="Plain Table 1"/>
    <w:basedOn w:val="TableNormal"/>
    <w:uiPriority w:val="41"/>
    <w:rsid w:val="000A4A3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3438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CD2320CD967DC4C936B5BE3B6686F0E" ma:contentTypeVersion="7" ma:contentTypeDescription="Create a new document." ma:contentTypeScope="" ma:versionID="3154e95e29d6e8d1be68c67fb9f60c2f">
  <xsd:schema xmlns:xsd="http://www.w3.org/2001/XMLSchema" xmlns:xs="http://www.w3.org/2001/XMLSchema" xmlns:p="http://schemas.microsoft.com/office/2006/metadata/properties" xmlns:ns2="97f04c0d-d18a-494f-a4ee-dc80d38be3a9" targetNamespace="http://schemas.microsoft.com/office/2006/metadata/properties" ma:root="true" ma:fieldsID="359f2c66ea71499bb3413ff771d82593" ns2:_="">
    <xsd:import namespace="97f04c0d-d18a-494f-a4ee-dc80d38be3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04c0d-d18a-494f-a4ee-dc80d38be3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5AD0E1-0E69-401E-A1E5-F46CF299C52F}">
  <ds:schemaRefs>
    <ds:schemaRef ds:uri="http://schemas.microsoft.com/sharepoint/v3/contenttype/forms"/>
  </ds:schemaRefs>
</ds:datastoreItem>
</file>

<file path=customXml/itemProps2.xml><?xml version="1.0" encoding="utf-8"?>
<ds:datastoreItem xmlns:ds="http://schemas.openxmlformats.org/officeDocument/2006/customXml" ds:itemID="{59D41431-3494-4D6C-B4D7-2359815C1355}">
  <ds:schemaRefs>
    <ds:schemaRef ds:uri="http://schemas.openxmlformats.org/officeDocument/2006/bibliography"/>
  </ds:schemaRefs>
</ds:datastoreItem>
</file>

<file path=customXml/itemProps3.xml><?xml version="1.0" encoding="utf-8"?>
<ds:datastoreItem xmlns:ds="http://schemas.openxmlformats.org/officeDocument/2006/customXml" ds:itemID="{F8A52896-C12D-4C7D-BC49-11D253C38A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04c0d-d18a-494f-a4ee-dc80d38be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29DE7D-66C1-43C3-95CE-8C5A326EA6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2245</Words>
  <Characters>12798</Characters>
  <Application>Microsoft Office Word</Application>
  <DocSecurity>0</DocSecurity>
  <Lines>106</Lines>
  <Paragraphs>30</Paragraphs>
  <ScaleCrop>false</ScaleCrop>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Nhat Bao 20241661E</cp:lastModifiedBy>
  <cp:revision>20</cp:revision>
  <dcterms:created xsi:type="dcterms:W3CDTF">2025-10-14T18:20:00Z</dcterms:created>
  <dcterms:modified xsi:type="dcterms:W3CDTF">2025-11-18T03:40:00Z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0x0101005CD2320CD967DC4C936B5BE3B6686F0E</vt:lpwstr>
  </property>
</Properties>
</file>